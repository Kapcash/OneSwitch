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93C6DD" w14:textId="77777777" w:rsidR="009D1A1E" w:rsidRDefault="009D1A1E" w:rsidP="00F05761">
      <w:pPr>
        <w:pStyle w:val="rendu"/>
      </w:pPr>
    </w:p>
    <w:p w14:paraId="69648EC8" w14:textId="77777777" w:rsidR="00F05761" w:rsidRDefault="00F05761" w:rsidP="00F05761">
      <w:pPr>
        <w:pStyle w:val="rendu"/>
      </w:pPr>
    </w:p>
    <w:p w14:paraId="51C69035" w14:textId="77777777" w:rsidR="00F05761" w:rsidRDefault="00F05761" w:rsidP="00F05761">
      <w:pPr>
        <w:pStyle w:val="rendu"/>
      </w:pPr>
    </w:p>
    <w:p w14:paraId="49971D44" w14:textId="77777777" w:rsidR="00F05761" w:rsidRDefault="00F05761" w:rsidP="00F05761">
      <w:pPr>
        <w:pStyle w:val="rendu"/>
      </w:pPr>
    </w:p>
    <w:p w14:paraId="454A95A4" w14:textId="77777777" w:rsidR="00F05761" w:rsidRDefault="00F05761" w:rsidP="00F05761">
      <w:pPr>
        <w:pStyle w:val="rendu"/>
      </w:pPr>
    </w:p>
    <w:p w14:paraId="595B898C" w14:textId="77777777" w:rsidR="00F05761" w:rsidRDefault="00F05761" w:rsidP="00F05761">
      <w:pPr>
        <w:pStyle w:val="rendu"/>
      </w:pPr>
    </w:p>
    <w:p w14:paraId="0D5C3990" w14:textId="5BCC08F9" w:rsidR="009D1A1E" w:rsidRPr="00F05761" w:rsidRDefault="009D1A1E" w:rsidP="009D1A1E">
      <w:pPr>
        <w:pStyle w:val="Titre"/>
        <w:jc w:val="center"/>
        <w:rPr>
          <w:rFonts w:asciiTheme="minorHAnsi" w:hAnsiTheme="minorHAnsi"/>
          <w:smallCaps/>
          <w:sz w:val="96"/>
        </w:rPr>
      </w:pPr>
      <w:r w:rsidRPr="00F05761">
        <w:rPr>
          <w:rFonts w:asciiTheme="minorHAnsi" w:hAnsiTheme="minorHAnsi"/>
          <w:smallCaps/>
          <w:sz w:val="96"/>
        </w:rPr>
        <w:t>One Switch</w:t>
      </w:r>
    </w:p>
    <w:p w14:paraId="1AFE221B" w14:textId="77777777" w:rsidR="00BF4F13" w:rsidRDefault="00BF4F13" w:rsidP="009D1A1E">
      <w:pPr>
        <w:pStyle w:val="Titre"/>
        <w:pBdr>
          <w:bottom w:val="none" w:sz="0" w:space="0" w:color="auto"/>
        </w:pBdr>
        <w:jc w:val="center"/>
        <w:rPr>
          <w:rFonts w:asciiTheme="minorHAnsi" w:hAnsiTheme="minorHAnsi"/>
          <w:b/>
          <w:sz w:val="48"/>
          <w:szCs w:val="56"/>
        </w:rPr>
      </w:pPr>
    </w:p>
    <w:p w14:paraId="2618FCDD" w14:textId="2FDE6081" w:rsidR="009D1A1E" w:rsidRPr="00BF4F13" w:rsidRDefault="00BF4F13" w:rsidP="009D1A1E">
      <w:pPr>
        <w:pStyle w:val="Titre"/>
        <w:pBdr>
          <w:bottom w:val="none" w:sz="0" w:space="0" w:color="auto"/>
        </w:pBdr>
        <w:jc w:val="center"/>
        <w:rPr>
          <w:rFonts w:asciiTheme="minorHAnsi" w:hAnsiTheme="minorHAnsi"/>
          <w:b/>
          <w:sz w:val="48"/>
          <w:szCs w:val="56"/>
        </w:rPr>
      </w:pPr>
      <w:r w:rsidRPr="00BF4F13">
        <w:rPr>
          <w:rFonts w:asciiTheme="minorHAnsi" w:hAnsiTheme="minorHAnsi"/>
          <w:b/>
          <w:sz w:val="48"/>
          <w:szCs w:val="56"/>
        </w:rPr>
        <w:t>Version 0.</w:t>
      </w:r>
      <w:r w:rsidR="00792B35">
        <w:rPr>
          <w:rFonts w:asciiTheme="minorHAnsi" w:hAnsiTheme="minorHAnsi"/>
          <w:b/>
          <w:sz w:val="48"/>
          <w:szCs w:val="56"/>
        </w:rPr>
        <w:t>3</w:t>
      </w:r>
    </w:p>
    <w:p w14:paraId="11614621" w14:textId="3186F78C" w:rsidR="00F05761" w:rsidRDefault="00F05761" w:rsidP="00F05761">
      <w:pPr>
        <w:rPr>
          <w:rFonts w:eastAsiaTheme="majorEastAsia" w:cstheme="majorBidi"/>
          <w:b/>
          <w:color w:val="17365D" w:themeColor="text2" w:themeShade="BF"/>
          <w:spacing w:val="5"/>
          <w:kern w:val="28"/>
          <w:sz w:val="56"/>
          <w:szCs w:val="56"/>
        </w:rPr>
      </w:pPr>
    </w:p>
    <w:p w14:paraId="226F1BD6" w14:textId="77777777" w:rsidR="00BF4F13" w:rsidRPr="00F05761" w:rsidRDefault="00BF4F13" w:rsidP="00F05761"/>
    <w:p w14:paraId="0658A117" w14:textId="21D37BD8" w:rsidR="00F05761" w:rsidRDefault="00E17358" w:rsidP="009D1A1E">
      <w:pPr>
        <w:pStyle w:val="Titre"/>
        <w:pBdr>
          <w:bottom w:val="none" w:sz="0" w:space="0" w:color="auto"/>
        </w:pBdr>
        <w:jc w:val="center"/>
        <w:rPr>
          <w:rFonts w:asciiTheme="minorHAnsi" w:hAnsiTheme="minorHAnsi"/>
          <w:b/>
          <w:sz w:val="56"/>
          <w:szCs w:val="56"/>
        </w:rPr>
      </w:pPr>
      <w:r>
        <w:rPr>
          <w:rFonts w:asciiTheme="minorHAnsi" w:hAnsiTheme="minorHAnsi"/>
          <w:b/>
          <w:noProof/>
          <w:sz w:val="56"/>
          <w:szCs w:val="56"/>
          <w:lang w:eastAsia="fr-FR"/>
        </w:rPr>
        <mc:AlternateContent>
          <mc:Choice Requires="wps">
            <w:drawing>
              <wp:anchor distT="0" distB="0" distL="114300" distR="114300" simplePos="0" relativeHeight="251659264" behindDoc="1" locked="0" layoutInCell="1" allowOverlap="1" wp14:anchorId="57360CDD" wp14:editId="16B8C0BB">
                <wp:simplePos x="0" y="0"/>
                <wp:positionH relativeFrom="column">
                  <wp:posOffset>-725805</wp:posOffset>
                </wp:positionH>
                <wp:positionV relativeFrom="paragraph">
                  <wp:posOffset>523240</wp:posOffset>
                </wp:positionV>
                <wp:extent cx="7942997" cy="2005965"/>
                <wp:effectExtent l="0" t="0" r="1270" b="0"/>
                <wp:wrapNone/>
                <wp:docPr id="1" name="Zone de texte 1"/>
                <wp:cNvGraphicFramePr/>
                <a:graphic xmlns:a="http://schemas.openxmlformats.org/drawingml/2006/main">
                  <a:graphicData uri="http://schemas.microsoft.com/office/word/2010/wordprocessingShape">
                    <wps:wsp>
                      <wps:cNvSpPr txBox="1"/>
                      <wps:spPr>
                        <a:xfrm>
                          <a:off x="0" y="0"/>
                          <a:ext cx="7942997" cy="2005965"/>
                        </a:xfrm>
                        <a:prstGeom prst="rect">
                          <a:avLst/>
                        </a:prstGeom>
                        <a:solidFill>
                          <a:schemeClr val="tx2">
                            <a:lumMod val="60000"/>
                            <a:lumOff val="4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7C9C3F" w14:textId="77777777" w:rsidR="00E17358" w:rsidRDefault="00E173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Zone de texte 1" o:spid="_x0000_s1026" type="#_x0000_t202" style="position:absolute;left:0;text-align:left;margin-left:-57.15pt;margin-top:41.2pt;width:625.45pt;height:157.9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" fillcolor="#548dd4 [1951]" stroked="f" strokeweight=".5pt">
                <v:textbox>
                  <w:txbxContent>
                    <w:p w14:paraId="0C7C9C3F" w14:textId="77777777" w:rsidR="00E17358" w:rsidRDefault="00E17358"/>
                  </w:txbxContent>
                </v:textbox>
              </v:shape>
            </w:pict>
          </mc:Fallback>
        </mc:AlternateContent>
      </w:r>
    </w:p>
    <w:p w14:paraId="5B95711D" w14:textId="77777777" w:rsidR="00F05761" w:rsidRPr="00F05761" w:rsidRDefault="00F05761" w:rsidP="00F05761"/>
    <w:p w14:paraId="10930EF9" w14:textId="77777777" w:rsidR="00DB581B" w:rsidRPr="00E17358" w:rsidRDefault="00F05761" w:rsidP="009D1A1E">
      <w:pPr>
        <w:pStyle w:val="Titre"/>
        <w:pBdr>
          <w:bottom w:val="none" w:sz="0" w:space="0" w:color="auto"/>
        </w:pBdr>
        <w:jc w:val="center"/>
        <w:rPr>
          <w:rFonts w:asciiTheme="minorHAnsi" w:hAnsiTheme="minorHAnsi"/>
          <w:b/>
          <w:color w:val="FFFFFF" w:themeColor="background1"/>
          <w:sz w:val="72"/>
          <w:szCs w:val="56"/>
        </w:rPr>
      </w:pPr>
      <w:r w:rsidRPr="00E17358">
        <w:rPr>
          <w:rFonts w:asciiTheme="minorHAnsi" w:hAnsiTheme="minorHAnsi"/>
          <w:b/>
          <w:color w:val="FFFFFF" w:themeColor="background1"/>
          <w:sz w:val="72"/>
          <w:szCs w:val="56"/>
        </w:rPr>
        <w:t>Manuel d'utilisation</w:t>
      </w:r>
    </w:p>
    <w:p w14:paraId="5981F9AE" w14:textId="77777777" w:rsidR="00DB581B" w:rsidRPr="00E17358" w:rsidRDefault="00DB581B" w:rsidP="009D1A1E">
      <w:pPr>
        <w:pStyle w:val="Titre"/>
        <w:pBdr>
          <w:bottom w:val="none" w:sz="0" w:space="0" w:color="auto"/>
        </w:pBdr>
        <w:jc w:val="center"/>
        <w:rPr>
          <w:rFonts w:asciiTheme="minorHAnsi" w:hAnsiTheme="minorHAnsi"/>
          <w:b/>
          <w:color w:val="FFFFFF" w:themeColor="background1"/>
          <w:szCs w:val="56"/>
        </w:rPr>
      </w:pPr>
    </w:p>
    <w:p w14:paraId="2D10935E" w14:textId="701B11AC" w:rsidR="009D1A1E" w:rsidRPr="00E17358" w:rsidRDefault="00DB581B" w:rsidP="009D1A1E">
      <w:pPr>
        <w:pStyle w:val="Titre"/>
        <w:pBdr>
          <w:bottom w:val="none" w:sz="0" w:space="0" w:color="auto"/>
        </w:pBdr>
        <w:jc w:val="center"/>
        <w:rPr>
          <w:rFonts w:asciiTheme="minorHAnsi" w:hAnsiTheme="minorHAnsi"/>
          <w:b/>
          <w:color w:val="FFFFFF" w:themeColor="background1"/>
          <w:szCs w:val="56"/>
        </w:rPr>
      </w:pPr>
      <w:r w:rsidRPr="00E17358">
        <w:rPr>
          <w:rFonts w:asciiTheme="minorHAnsi" w:hAnsiTheme="minorHAnsi"/>
          <w:b/>
          <w:color w:val="FFFFFF" w:themeColor="background1"/>
          <w:szCs w:val="56"/>
        </w:rPr>
        <w:t>Utilisateur avancé</w:t>
      </w:r>
    </w:p>
    <w:p w14:paraId="459C70B4" w14:textId="77777777" w:rsidR="00BF4F13" w:rsidRPr="00BF4F13" w:rsidRDefault="00BF4F13" w:rsidP="00BF4F13">
      <w:pPr>
        <w:jc w:val="center"/>
      </w:pPr>
    </w:p>
    <w:p w14:paraId="44C43C9A" w14:textId="77777777" w:rsidR="00AD1FFC" w:rsidRPr="00AD1FFC" w:rsidRDefault="00AD1FFC" w:rsidP="00AD1FFC"/>
    <w:p w14:paraId="230CCA96" w14:textId="77777777" w:rsidR="00AD1FFC" w:rsidRDefault="00AD1FFC" w:rsidP="00AD1FFC">
      <w:pPr>
        <w:pStyle w:val="rendu"/>
      </w:pPr>
    </w:p>
    <w:p w14:paraId="55B5B773" w14:textId="77777777" w:rsidR="00F05761" w:rsidRDefault="00F05761" w:rsidP="00FE4568">
      <w:pPr>
        <w:pStyle w:val="Titre1"/>
      </w:pPr>
      <w:r>
        <w:br w:type="page"/>
      </w:r>
    </w:p>
    <w:sdt>
      <w:sdtPr>
        <w:rPr>
          <w:rFonts w:asciiTheme="minorHAnsi" w:eastAsiaTheme="minorEastAsia" w:hAnsiTheme="minorHAnsi" w:cstheme="minorBidi"/>
          <w:b w:val="0"/>
          <w:bCs w:val="0"/>
          <w:color w:val="auto"/>
          <w:sz w:val="24"/>
          <w:szCs w:val="24"/>
          <w:lang w:val="fr-FR"/>
        </w:rPr>
        <w:id w:val="2015181199"/>
        <w:docPartObj>
          <w:docPartGallery w:val="Table of Contents"/>
          <w:docPartUnique/>
        </w:docPartObj>
      </w:sdtPr>
      <w:sdtEndPr>
        <w:rPr>
          <w:noProof/>
        </w:rPr>
      </w:sdtEndPr>
      <w:sdtContent>
        <w:p w14:paraId="1E9D5A77" w14:textId="220C16ED" w:rsidR="00BF4F13" w:rsidRPr="004E6AB6" w:rsidRDefault="00BF4F13">
          <w:pPr>
            <w:pStyle w:val="En-ttedetabledesmatires"/>
            <w:rPr>
              <w:lang w:val="fr-FR"/>
            </w:rPr>
          </w:pPr>
          <w:r w:rsidRPr="004E6AB6">
            <w:rPr>
              <w:lang w:val="fr-FR"/>
            </w:rPr>
            <w:t>Table des matières</w:t>
          </w:r>
          <w:bookmarkStart w:id="0" w:name="_GoBack"/>
          <w:bookmarkEnd w:id="0"/>
        </w:p>
        <w:p w14:paraId="1D4468E8" w14:textId="77777777" w:rsidR="00D656C9" w:rsidRDefault="00BF4F13">
          <w:pPr>
            <w:pStyle w:val="TM1"/>
            <w:tabs>
              <w:tab w:val="left" w:pos="480"/>
              <w:tab w:val="right" w:pos="10188"/>
            </w:tabs>
            <w:rPr>
              <w:b w:val="0"/>
              <w:noProof/>
              <w:sz w:val="22"/>
              <w:szCs w:val="22"/>
              <w:lang w:eastAsia="fr-FR"/>
            </w:rPr>
          </w:pPr>
          <w:r>
            <w:rPr>
              <w:b w:val="0"/>
            </w:rPr>
            <w:fldChar w:fldCharType="begin"/>
          </w:r>
          <w:r>
            <w:instrText xml:space="preserve"> TOC \o "1-3" \h \z \u </w:instrText>
          </w:r>
          <w:r>
            <w:rPr>
              <w:b w:val="0"/>
            </w:rPr>
            <w:fldChar w:fldCharType="separate"/>
          </w:r>
          <w:hyperlink w:anchor="_Toc414009686" w:history="1">
            <w:r w:rsidR="00D656C9" w:rsidRPr="008022B5">
              <w:rPr>
                <w:rStyle w:val="Lienhypertexte"/>
                <w:noProof/>
              </w:rPr>
              <w:t>I.</w:t>
            </w:r>
            <w:r w:rsidR="00D656C9">
              <w:rPr>
                <w:b w:val="0"/>
                <w:noProof/>
                <w:sz w:val="22"/>
                <w:szCs w:val="22"/>
                <w:lang w:eastAsia="fr-FR"/>
              </w:rPr>
              <w:tab/>
            </w:r>
            <w:r w:rsidR="00D656C9" w:rsidRPr="008022B5">
              <w:rPr>
                <w:rStyle w:val="Lienhypertexte"/>
                <w:noProof/>
              </w:rPr>
              <w:t>Présentation</w:t>
            </w:r>
            <w:r w:rsidR="00D656C9">
              <w:rPr>
                <w:noProof/>
                <w:webHidden/>
              </w:rPr>
              <w:tab/>
            </w:r>
            <w:r w:rsidR="00D656C9">
              <w:rPr>
                <w:noProof/>
                <w:webHidden/>
              </w:rPr>
              <w:fldChar w:fldCharType="begin"/>
            </w:r>
            <w:r w:rsidR="00D656C9">
              <w:rPr>
                <w:noProof/>
                <w:webHidden/>
              </w:rPr>
              <w:instrText xml:space="preserve"> PAGEREF _Toc414009686 \h </w:instrText>
            </w:r>
            <w:r w:rsidR="00D656C9">
              <w:rPr>
                <w:noProof/>
                <w:webHidden/>
              </w:rPr>
            </w:r>
            <w:r w:rsidR="00D656C9">
              <w:rPr>
                <w:noProof/>
                <w:webHidden/>
              </w:rPr>
              <w:fldChar w:fldCharType="separate"/>
            </w:r>
            <w:r w:rsidR="00D656C9">
              <w:rPr>
                <w:noProof/>
                <w:webHidden/>
              </w:rPr>
              <w:t>3</w:t>
            </w:r>
            <w:r w:rsidR="00D656C9">
              <w:rPr>
                <w:noProof/>
                <w:webHidden/>
              </w:rPr>
              <w:fldChar w:fldCharType="end"/>
            </w:r>
          </w:hyperlink>
        </w:p>
        <w:p w14:paraId="64794513" w14:textId="77777777" w:rsidR="00D656C9" w:rsidRDefault="00D656C9">
          <w:pPr>
            <w:pStyle w:val="TM2"/>
            <w:tabs>
              <w:tab w:val="left" w:pos="720"/>
              <w:tab w:val="right" w:pos="10188"/>
            </w:tabs>
            <w:rPr>
              <w:b w:val="0"/>
              <w:noProof/>
              <w:lang w:eastAsia="fr-FR"/>
            </w:rPr>
          </w:pPr>
          <w:hyperlink w:anchor="_Toc414009687" w:history="1">
            <w:r w:rsidRPr="008022B5">
              <w:rPr>
                <w:rStyle w:val="Lienhypertexte"/>
                <w:noProof/>
              </w:rPr>
              <w:t>1.</w:t>
            </w:r>
            <w:r>
              <w:rPr>
                <w:b w:val="0"/>
                <w:noProof/>
                <w:lang w:eastAsia="fr-FR"/>
              </w:rPr>
              <w:tab/>
            </w:r>
            <w:r w:rsidRPr="008022B5">
              <w:rPr>
                <w:rStyle w:val="Lienhypertexte"/>
                <w:noProof/>
              </w:rPr>
              <w:t>Matériel nécessaire</w:t>
            </w:r>
            <w:r>
              <w:rPr>
                <w:noProof/>
                <w:webHidden/>
              </w:rPr>
              <w:tab/>
            </w:r>
            <w:r>
              <w:rPr>
                <w:noProof/>
                <w:webHidden/>
              </w:rPr>
              <w:fldChar w:fldCharType="begin"/>
            </w:r>
            <w:r>
              <w:rPr>
                <w:noProof/>
                <w:webHidden/>
              </w:rPr>
              <w:instrText xml:space="preserve"> PAGEREF _Toc414009687 \h </w:instrText>
            </w:r>
            <w:r>
              <w:rPr>
                <w:noProof/>
                <w:webHidden/>
              </w:rPr>
            </w:r>
            <w:r>
              <w:rPr>
                <w:noProof/>
                <w:webHidden/>
              </w:rPr>
              <w:fldChar w:fldCharType="separate"/>
            </w:r>
            <w:r>
              <w:rPr>
                <w:noProof/>
                <w:webHidden/>
              </w:rPr>
              <w:t>3</w:t>
            </w:r>
            <w:r>
              <w:rPr>
                <w:noProof/>
                <w:webHidden/>
              </w:rPr>
              <w:fldChar w:fldCharType="end"/>
            </w:r>
          </w:hyperlink>
        </w:p>
        <w:p w14:paraId="1B5BDDF8" w14:textId="77777777" w:rsidR="00D656C9" w:rsidRDefault="00D656C9">
          <w:pPr>
            <w:pStyle w:val="TM2"/>
            <w:tabs>
              <w:tab w:val="left" w:pos="720"/>
              <w:tab w:val="right" w:pos="10188"/>
            </w:tabs>
            <w:rPr>
              <w:b w:val="0"/>
              <w:noProof/>
              <w:lang w:eastAsia="fr-FR"/>
            </w:rPr>
          </w:pPr>
          <w:hyperlink w:anchor="_Toc414009688" w:history="1">
            <w:r w:rsidRPr="008022B5">
              <w:rPr>
                <w:rStyle w:val="Lienhypertexte"/>
                <w:noProof/>
              </w:rPr>
              <w:t>2.</w:t>
            </w:r>
            <w:r>
              <w:rPr>
                <w:b w:val="0"/>
                <w:noProof/>
                <w:lang w:eastAsia="fr-FR"/>
              </w:rPr>
              <w:tab/>
            </w:r>
            <w:r w:rsidRPr="008022B5">
              <w:rPr>
                <w:rStyle w:val="Lienhypertexte"/>
                <w:noProof/>
              </w:rPr>
              <w:t>Installation de l'application</w:t>
            </w:r>
            <w:r>
              <w:rPr>
                <w:noProof/>
                <w:webHidden/>
              </w:rPr>
              <w:tab/>
            </w:r>
            <w:r>
              <w:rPr>
                <w:noProof/>
                <w:webHidden/>
              </w:rPr>
              <w:fldChar w:fldCharType="begin"/>
            </w:r>
            <w:r>
              <w:rPr>
                <w:noProof/>
                <w:webHidden/>
              </w:rPr>
              <w:instrText xml:space="preserve"> PAGEREF _Toc414009688 \h </w:instrText>
            </w:r>
            <w:r>
              <w:rPr>
                <w:noProof/>
                <w:webHidden/>
              </w:rPr>
            </w:r>
            <w:r>
              <w:rPr>
                <w:noProof/>
                <w:webHidden/>
              </w:rPr>
              <w:fldChar w:fldCharType="separate"/>
            </w:r>
            <w:r>
              <w:rPr>
                <w:noProof/>
                <w:webHidden/>
              </w:rPr>
              <w:t>3</w:t>
            </w:r>
            <w:r>
              <w:rPr>
                <w:noProof/>
                <w:webHidden/>
              </w:rPr>
              <w:fldChar w:fldCharType="end"/>
            </w:r>
          </w:hyperlink>
        </w:p>
        <w:p w14:paraId="2E5F346F" w14:textId="77777777" w:rsidR="00D656C9" w:rsidRDefault="00D656C9">
          <w:pPr>
            <w:pStyle w:val="TM2"/>
            <w:tabs>
              <w:tab w:val="left" w:pos="720"/>
              <w:tab w:val="right" w:pos="10188"/>
            </w:tabs>
            <w:rPr>
              <w:b w:val="0"/>
              <w:noProof/>
              <w:lang w:eastAsia="fr-FR"/>
            </w:rPr>
          </w:pPr>
          <w:hyperlink w:anchor="_Toc414009689" w:history="1">
            <w:r w:rsidRPr="008022B5">
              <w:rPr>
                <w:rStyle w:val="Lienhypertexte"/>
                <w:noProof/>
              </w:rPr>
              <w:t>3.</w:t>
            </w:r>
            <w:r>
              <w:rPr>
                <w:b w:val="0"/>
                <w:noProof/>
                <w:lang w:eastAsia="fr-FR"/>
              </w:rPr>
              <w:tab/>
            </w:r>
            <w:r w:rsidRPr="008022B5">
              <w:rPr>
                <w:rStyle w:val="Lienhypertexte"/>
                <w:noProof/>
              </w:rPr>
              <w:t>Lancement de l’application</w:t>
            </w:r>
            <w:r>
              <w:rPr>
                <w:noProof/>
                <w:webHidden/>
              </w:rPr>
              <w:tab/>
            </w:r>
            <w:r>
              <w:rPr>
                <w:noProof/>
                <w:webHidden/>
              </w:rPr>
              <w:fldChar w:fldCharType="begin"/>
            </w:r>
            <w:r>
              <w:rPr>
                <w:noProof/>
                <w:webHidden/>
              </w:rPr>
              <w:instrText xml:space="preserve"> PAGEREF _Toc414009689 \h </w:instrText>
            </w:r>
            <w:r>
              <w:rPr>
                <w:noProof/>
                <w:webHidden/>
              </w:rPr>
            </w:r>
            <w:r>
              <w:rPr>
                <w:noProof/>
                <w:webHidden/>
              </w:rPr>
              <w:fldChar w:fldCharType="separate"/>
            </w:r>
            <w:r>
              <w:rPr>
                <w:noProof/>
                <w:webHidden/>
              </w:rPr>
              <w:t>3</w:t>
            </w:r>
            <w:r>
              <w:rPr>
                <w:noProof/>
                <w:webHidden/>
              </w:rPr>
              <w:fldChar w:fldCharType="end"/>
            </w:r>
          </w:hyperlink>
        </w:p>
        <w:p w14:paraId="156B48CA" w14:textId="77777777" w:rsidR="00D656C9" w:rsidRDefault="00D656C9">
          <w:pPr>
            <w:pStyle w:val="TM2"/>
            <w:tabs>
              <w:tab w:val="left" w:pos="720"/>
              <w:tab w:val="right" w:pos="10188"/>
            </w:tabs>
            <w:rPr>
              <w:b w:val="0"/>
              <w:noProof/>
              <w:lang w:eastAsia="fr-FR"/>
            </w:rPr>
          </w:pPr>
          <w:hyperlink w:anchor="_Toc414009690" w:history="1">
            <w:r w:rsidRPr="008022B5">
              <w:rPr>
                <w:rStyle w:val="Lienhypertexte"/>
                <w:noProof/>
              </w:rPr>
              <w:t>4.</w:t>
            </w:r>
            <w:r>
              <w:rPr>
                <w:b w:val="0"/>
                <w:noProof/>
                <w:lang w:eastAsia="fr-FR"/>
              </w:rPr>
              <w:tab/>
            </w:r>
            <w:r w:rsidRPr="008022B5">
              <w:rPr>
                <w:rStyle w:val="Lienhypertexte"/>
                <w:noProof/>
              </w:rPr>
              <w:t>Rooter son appareil</w:t>
            </w:r>
            <w:r>
              <w:rPr>
                <w:noProof/>
                <w:webHidden/>
              </w:rPr>
              <w:tab/>
            </w:r>
            <w:r>
              <w:rPr>
                <w:noProof/>
                <w:webHidden/>
              </w:rPr>
              <w:fldChar w:fldCharType="begin"/>
            </w:r>
            <w:r>
              <w:rPr>
                <w:noProof/>
                <w:webHidden/>
              </w:rPr>
              <w:instrText xml:space="preserve"> PAGEREF _Toc414009690 \h </w:instrText>
            </w:r>
            <w:r>
              <w:rPr>
                <w:noProof/>
                <w:webHidden/>
              </w:rPr>
            </w:r>
            <w:r>
              <w:rPr>
                <w:noProof/>
                <w:webHidden/>
              </w:rPr>
              <w:fldChar w:fldCharType="separate"/>
            </w:r>
            <w:r>
              <w:rPr>
                <w:noProof/>
                <w:webHidden/>
              </w:rPr>
              <w:t>3</w:t>
            </w:r>
            <w:r>
              <w:rPr>
                <w:noProof/>
                <w:webHidden/>
              </w:rPr>
              <w:fldChar w:fldCharType="end"/>
            </w:r>
          </w:hyperlink>
        </w:p>
        <w:p w14:paraId="4FD42547" w14:textId="77777777" w:rsidR="00D656C9" w:rsidRDefault="00D656C9">
          <w:pPr>
            <w:pStyle w:val="TM1"/>
            <w:tabs>
              <w:tab w:val="left" w:pos="480"/>
              <w:tab w:val="right" w:pos="10188"/>
            </w:tabs>
            <w:rPr>
              <w:b w:val="0"/>
              <w:noProof/>
              <w:sz w:val="22"/>
              <w:szCs w:val="22"/>
              <w:lang w:eastAsia="fr-FR"/>
            </w:rPr>
          </w:pPr>
          <w:hyperlink w:anchor="_Toc414009691" w:history="1">
            <w:r w:rsidRPr="008022B5">
              <w:rPr>
                <w:rStyle w:val="Lienhypertexte"/>
                <w:noProof/>
              </w:rPr>
              <w:t>I.</w:t>
            </w:r>
            <w:r>
              <w:rPr>
                <w:b w:val="0"/>
                <w:noProof/>
                <w:sz w:val="22"/>
                <w:szCs w:val="22"/>
                <w:lang w:eastAsia="fr-FR"/>
              </w:rPr>
              <w:tab/>
            </w:r>
            <w:r w:rsidRPr="008022B5">
              <w:rPr>
                <w:rStyle w:val="Lienhypertexte"/>
                <w:noProof/>
              </w:rPr>
              <w:t>Liste des fonctionnalités</w:t>
            </w:r>
            <w:r>
              <w:rPr>
                <w:noProof/>
                <w:webHidden/>
              </w:rPr>
              <w:tab/>
            </w:r>
            <w:r>
              <w:rPr>
                <w:noProof/>
                <w:webHidden/>
              </w:rPr>
              <w:fldChar w:fldCharType="begin"/>
            </w:r>
            <w:r>
              <w:rPr>
                <w:noProof/>
                <w:webHidden/>
              </w:rPr>
              <w:instrText xml:space="preserve"> PAGEREF _Toc414009691 \h </w:instrText>
            </w:r>
            <w:r>
              <w:rPr>
                <w:noProof/>
                <w:webHidden/>
              </w:rPr>
            </w:r>
            <w:r>
              <w:rPr>
                <w:noProof/>
                <w:webHidden/>
              </w:rPr>
              <w:fldChar w:fldCharType="separate"/>
            </w:r>
            <w:r>
              <w:rPr>
                <w:noProof/>
                <w:webHidden/>
              </w:rPr>
              <w:t>4</w:t>
            </w:r>
            <w:r>
              <w:rPr>
                <w:noProof/>
                <w:webHidden/>
              </w:rPr>
              <w:fldChar w:fldCharType="end"/>
            </w:r>
          </w:hyperlink>
        </w:p>
        <w:p w14:paraId="18A701F7" w14:textId="77777777" w:rsidR="00D656C9" w:rsidRDefault="00D656C9">
          <w:pPr>
            <w:pStyle w:val="TM2"/>
            <w:tabs>
              <w:tab w:val="left" w:pos="720"/>
              <w:tab w:val="right" w:pos="10188"/>
            </w:tabs>
            <w:rPr>
              <w:b w:val="0"/>
              <w:noProof/>
              <w:lang w:eastAsia="fr-FR"/>
            </w:rPr>
          </w:pPr>
          <w:hyperlink w:anchor="_Toc414009692" w:history="1">
            <w:r w:rsidRPr="008022B5">
              <w:rPr>
                <w:rStyle w:val="Lienhypertexte"/>
                <w:noProof/>
              </w:rPr>
              <w:t>1.</w:t>
            </w:r>
            <w:r>
              <w:rPr>
                <w:b w:val="0"/>
                <w:noProof/>
                <w:lang w:eastAsia="fr-FR"/>
              </w:rPr>
              <w:tab/>
            </w:r>
            <w:r w:rsidRPr="008022B5">
              <w:rPr>
                <w:rStyle w:val="Lienhypertexte"/>
                <w:noProof/>
              </w:rPr>
              <w:t>Démarrage et arrêt du service de pointage</w:t>
            </w:r>
            <w:r>
              <w:rPr>
                <w:noProof/>
                <w:webHidden/>
              </w:rPr>
              <w:tab/>
            </w:r>
            <w:r>
              <w:rPr>
                <w:noProof/>
                <w:webHidden/>
              </w:rPr>
              <w:fldChar w:fldCharType="begin"/>
            </w:r>
            <w:r>
              <w:rPr>
                <w:noProof/>
                <w:webHidden/>
              </w:rPr>
              <w:instrText xml:space="preserve"> PAGEREF _Toc414009692 \h </w:instrText>
            </w:r>
            <w:r>
              <w:rPr>
                <w:noProof/>
                <w:webHidden/>
              </w:rPr>
            </w:r>
            <w:r>
              <w:rPr>
                <w:noProof/>
                <w:webHidden/>
              </w:rPr>
              <w:fldChar w:fldCharType="separate"/>
            </w:r>
            <w:r>
              <w:rPr>
                <w:noProof/>
                <w:webHidden/>
              </w:rPr>
              <w:t>4</w:t>
            </w:r>
            <w:r>
              <w:rPr>
                <w:noProof/>
                <w:webHidden/>
              </w:rPr>
              <w:fldChar w:fldCharType="end"/>
            </w:r>
          </w:hyperlink>
        </w:p>
        <w:p w14:paraId="5A032D28" w14:textId="77777777" w:rsidR="00D656C9" w:rsidRDefault="00D656C9">
          <w:pPr>
            <w:pStyle w:val="TM2"/>
            <w:tabs>
              <w:tab w:val="left" w:pos="720"/>
              <w:tab w:val="right" w:pos="10188"/>
            </w:tabs>
            <w:rPr>
              <w:b w:val="0"/>
              <w:noProof/>
              <w:lang w:eastAsia="fr-FR"/>
            </w:rPr>
          </w:pPr>
          <w:hyperlink w:anchor="_Toc414009693" w:history="1">
            <w:r w:rsidRPr="008022B5">
              <w:rPr>
                <w:rStyle w:val="Lienhypertexte"/>
                <w:noProof/>
              </w:rPr>
              <w:t>2.</w:t>
            </w:r>
            <w:r>
              <w:rPr>
                <w:b w:val="0"/>
                <w:noProof/>
                <w:lang w:eastAsia="fr-FR"/>
              </w:rPr>
              <w:tab/>
            </w:r>
            <w:r w:rsidRPr="008022B5">
              <w:rPr>
                <w:rStyle w:val="Lienhypertexte"/>
                <w:noProof/>
              </w:rPr>
              <w:t>Système de pointage par balayage</w:t>
            </w:r>
            <w:r>
              <w:rPr>
                <w:noProof/>
                <w:webHidden/>
              </w:rPr>
              <w:tab/>
            </w:r>
            <w:r>
              <w:rPr>
                <w:noProof/>
                <w:webHidden/>
              </w:rPr>
              <w:fldChar w:fldCharType="begin"/>
            </w:r>
            <w:r>
              <w:rPr>
                <w:noProof/>
                <w:webHidden/>
              </w:rPr>
              <w:instrText xml:space="preserve"> PAGEREF _Toc414009693 \h </w:instrText>
            </w:r>
            <w:r>
              <w:rPr>
                <w:noProof/>
                <w:webHidden/>
              </w:rPr>
            </w:r>
            <w:r>
              <w:rPr>
                <w:noProof/>
                <w:webHidden/>
              </w:rPr>
              <w:fldChar w:fldCharType="separate"/>
            </w:r>
            <w:r>
              <w:rPr>
                <w:noProof/>
                <w:webHidden/>
              </w:rPr>
              <w:t>4</w:t>
            </w:r>
            <w:r>
              <w:rPr>
                <w:noProof/>
                <w:webHidden/>
              </w:rPr>
              <w:fldChar w:fldCharType="end"/>
            </w:r>
          </w:hyperlink>
        </w:p>
        <w:p w14:paraId="46E83BDC" w14:textId="77777777" w:rsidR="00D656C9" w:rsidRDefault="00D656C9">
          <w:pPr>
            <w:pStyle w:val="TM2"/>
            <w:tabs>
              <w:tab w:val="left" w:pos="720"/>
              <w:tab w:val="right" w:pos="10188"/>
            </w:tabs>
            <w:rPr>
              <w:b w:val="0"/>
              <w:noProof/>
              <w:lang w:eastAsia="fr-FR"/>
            </w:rPr>
          </w:pPr>
          <w:hyperlink w:anchor="_Toc414009694" w:history="1">
            <w:r w:rsidRPr="008022B5">
              <w:rPr>
                <w:rStyle w:val="Lienhypertexte"/>
                <w:noProof/>
              </w:rPr>
              <w:t>3.</w:t>
            </w:r>
            <w:r>
              <w:rPr>
                <w:b w:val="0"/>
                <w:noProof/>
                <w:lang w:eastAsia="fr-FR"/>
              </w:rPr>
              <w:tab/>
            </w:r>
            <w:r w:rsidRPr="008022B5">
              <w:rPr>
                <w:rStyle w:val="Lienhypertexte"/>
                <w:noProof/>
              </w:rPr>
              <w:t>Interception du clic sur l'intégralité de la dalle tactile</w:t>
            </w:r>
            <w:r>
              <w:rPr>
                <w:noProof/>
                <w:webHidden/>
              </w:rPr>
              <w:tab/>
            </w:r>
            <w:r>
              <w:rPr>
                <w:noProof/>
                <w:webHidden/>
              </w:rPr>
              <w:fldChar w:fldCharType="begin"/>
            </w:r>
            <w:r>
              <w:rPr>
                <w:noProof/>
                <w:webHidden/>
              </w:rPr>
              <w:instrText xml:space="preserve"> PAGEREF _Toc414009694 \h </w:instrText>
            </w:r>
            <w:r>
              <w:rPr>
                <w:noProof/>
                <w:webHidden/>
              </w:rPr>
            </w:r>
            <w:r>
              <w:rPr>
                <w:noProof/>
                <w:webHidden/>
              </w:rPr>
              <w:fldChar w:fldCharType="separate"/>
            </w:r>
            <w:r>
              <w:rPr>
                <w:noProof/>
                <w:webHidden/>
              </w:rPr>
              <w:t>4</w:t>
            </w:r>
            <w:r>
              <w:rPr>
                <w:noProof/>
                <w:webHidden/>
              </w:rPr>
              <w:fldChar w:fldCharType="end"/>
            </w:r>
          </w:hyperlink>
        </w:p>
        <w:p w14:paraId="564D4914" w14:textId="77777777" w:rsidR="00D656C9" w:rsidRDefault="00D656C9">
          <w:pPr>
            <w:pStyle w:val="TM2"/>
            <w:tabs>
              <w:tab w:val="left" w:pos="720"/>
              <w:tab w:val="right" w:pos="10188"/>
            </w:tabs>
            <w:rPr>
              <w:b w:val="0"/>
              <w:noProof/>
              <w:lang w:eastAsia="fr-FR"/>
            </w:rPr>
          </w:pPr>
          <w:hyperlink w:anchor="_Toc414009695" w:history="1">
            <w:r w:rsidRPr="008022B5">
              <w:rPr>
                <w:rStyle w:val="Lienhypertexte"/>
                <w:noProof/>
              </w:rPr>
              <w:t>4.</w:t>
            </w:r>
            <w:r>
              <w:rPr>
                <w:b w:val="0"/>
                <w:noProof/>
                <w:lang w:eastAsia="fr-FR"/>
              </w:rPr>
              <w:tab/>
            </w:r>
            <w:r w:rsidRPr="008022B5">
              <w:rPr>
                <w:rStyle w:val="Lienhypertexte"/>
                <w:noProof/>
              </w:rPr>
              <w:t>Simulation de gestes</w:t>
            </w:r>
            <w:r>
              <w:rPr>
                <w:noProof/>
                <w:webHidden/>
              </w:rPr>
              <w:tab/>
            </w:r>
            <w:r>
              <w:rPr>
                <w:noProof/>
                <w:webHidden/>
              </w:rPr>
              <w:fldChar w:fldCharType="begin"/>
            </w:r>
            <w:r>
              <w:rPr>
                <w:noProof/>
                <w:webHidden/>
              </w:rPr>
              <w:instrText xml:space="preserve"> PAGEREF _Toc414009695 \h </w:instrText>
            </w:r>
            <w:r>
              <w:rPr>
                <w:noProof/>
                <w:webHidden/>
              </w:rPr>
            </w:r>
            <w:r>
              <w:rPr>
                <w:noProof/>
                <w:webHidden/>
              </w:rPr>
              <w:fldChar w:fldCharType="separate"/>
            </w:r>
            <w:r>
              <w:rPr>
                <w:noProof/>
                <w:webHidden/>
              </w:rPr>
              <w:t>4</w:t>
            </w:r>
            <w:r>
              <w:rPr>
                <w:noProof/>
                <w:webHidden/>
              </w:rPr>
              <w:fldChar w:fldCharType="end"/>
            </w:r>
          </w:hyperlink>
        </w:p>
        <w:p w14:paraId="6DF95C27" w14:textId="77777777" w:rsidR="00D656C9" w:rsidRDefault="00D656C9">
          <w:pPr>
            <w:pStyle w:val="TM3"/>
            <w:tabs>
              <w:tab w:val="left" w:pos="960"/>
              <w:tab w:val="right" w:pos="10188"/>
            </w:tabs>
            <w:rPr>
              <w:noProof/>
              <w:lang w:eastAsia="fr-FR"/>
            </w:rPr>
          </w:pPr>
          <w:hyperlink w:anchor="_Toc414009696" w:history="1">
            <w:r w:rsidRPr="008022B5">
              <w:rPr>
                <w:rStyle w:val="Lienhypertexte"/>
                <w:noProof/>
              </w:rPr>
              <w:t>1-</w:t>
            </w:r>
            <w:r>
              <w:rPr>
                <w:noProof/>
                <w:lang w:eastAsia="fr-FR"/>
              </w:rPr>
              <w:tab/>
            </w:r>
            <w:r w:rsidRPr="008022B5">
              <w:rPr>
                <w:rStyle w:val="Lienhypertexte"/>
                <w:noProof/>
              </w:rPr>
              <w:t>Simulation d’un clic</w:t>
            </w:r>
            <w:r>
              <w:rPr>
                <w:noProof/>
                <w:webHidden/>
              </w:rPr>
              <w:tab/>
            </w:r>
            <w:r>
              <w:rPr>
                <w:noProof/>
                <w:webHidden/>
              </w:rPr>
              <w:fldChar w:fldCharType="begin"/>
            </w:r>
            <w:r>
              <w:rPr>
                <w:noProof/>
                <w:webHidden/>
              </w:rPr>
              <w:instrText xml:space="preserve"> PAGEREF _Toc414009696 \h </w:instrText>
            </w:r>
            <w:r>
              <w:rPr>
                <w:noProof/>
                <w:webHidden/>
              </w:rPr>
            </w:r>
            <w:r>
              <w:rPr>
                <w:noProof/>
                <w:webHidden/>
              </w:rPr>
              <w:fldChar w:fldCharType="separate"/>
            </w:r>
            <w:r>
              <w:rPr>
                <w:noProof/>
                <w:webHidden/>
              </w:rPr>
              <w:t>5</w:t>
            </w:r>
            <w:r>
              <w:rPr>
                <w:noProof/>
                <w:webHidden/>
              </w:rPr>
              <w:fldChar w:fldCharType="end"/>
            </w:r>
          </w:hyperlink>
        </w:p>
        <w:p w14:paraId="125146D9" w14:textId="77777777" w:rsidR="00D656C9" w:rsidRDefault="00D656C9">
          <w:pPr>
            <w:pStyle w:val="TM3"/>
            <w:tabs>
              <w:tab w:val="left" w:pos="960"/>
              <w:tab w:val="right" w:pos="10188"/>
            </w:tabs>
            <w:rPr>
              <w:noProof/>
              <w:lang w:eastAsia="fr-FR"/>
            </w:rPr>
          </w:pPr>
          <w:hyperlink w:anchor="_Toc414009697" w:history="1">
            <w:r w:rsidRPr="008022B5">
              <w:rPr>
                <w:rStyle w:val="Lienhypertexte"/>
                <w:noProof/>
              </w:rPr>
              <w:t>2-</w:t>
            </w:r>
            <w:r>
              <w:rPr>
                <w:noProof/>
                <w:lang w:eastAsia="fr-FR"/>
              </w:rPr>
              <w:tab/>
            </w:r>
            <w:r w:rsidRPr="008022B5">
              <w:rPr>
                <w:rStyle w:val="Lienhypertexte"/>
                <w:noProof/>
              </w:rPr>
              <w:t>Simulation d’un clic long</w:t>
            </w:r>
            <w:r>
              <w:rPr>
                <w:noProof/>
                <w:webHidden/>
              </w:rPr>
              <w:tab/>
            </w:r>
            <w:r>
              <w:rPr>
                <w:noProof/>
                <w:webHidden/>
              </w:rPr>
              <w:fldChar w:fldCharType="begin"/>
            </w:r>
            <w:r>
              <w:rPr>
                <w:noProof/>
                <w:webHidden/>
              </w:rPr>
              <w:instrText xml:space="preserve"> PAGEREF _Toc414009697 \h </w:instrText>
            </w:r>
            <w:r>
              <w:rPr>
                <w:noProof/>
                <w:webHidden/>
              </w:rPr>
            </w:r>
            <w:r>
              <w:rPr>
                <w:noProof/>
                <w:webHidden/>
              </w:rPr>
              <w:fldChar w:fldCharType="separate"/>
            </w:r>
            <w:r>
              <w:rPr>
                <w:noProof/>
                <w:webHidden/>
              </w:rPr>
              <w:t>5</w:t>
            </w:r>
            <w:r>
              <w:rPr>
                <w:noProof/>
                <w:webHidden/>
              </w:rPr>
              <w:fldChar w:fldCharType="end"/>
            </w:r>
          </w:hyperlink>
        </w:p>
        <w:p w14:paraId="53179DEA" w14:textId="77777777" w:rsidR="00D656C9" w:rsidRDefault="00D656C9">
          <w:pPr>
            <w:pStyle w:val="TM3"/>
            <w:tabs>
              <w:tab w:val="left" w:pos="960"/>
              <w:tab w:val="right" w:pos="10188"/>
            </w:tabs>
            <w:rPr>
              <w:noProof/>
              <w:lang w:eastAsia="fr-FR"/>
            </w:rPr>
          </w:pPr>
          <w:hyperlink w:anchor="_Toc414009698" w:history="1">
            <w:r w:rsidRPr="008022B5">
              <w:rPr>
                <w:rStyle w:val="Lienhypertexte"/>
                <w:noProof/>
              </w:rPr>
              <w:t>3-</w:t>
            </w:r>
            <w:r>
              <w:rPr>
                <w:noProof/>
                <w:lang w:eastAsia="fr-FR"/>
              </w:rPr>
              <w:tab/>
            </w:r>
            <w:r w:rsidRPr="008022B5">
              <w:rPr>
                <w:rStyle w:val="Lienhypertexte"/>
                <w:noProof/>
              </w:rPr>
              <w:t>Simulation d’un glisser</w:t>
            </w:r>
            <w:r>
              <w:rPr>
                <w:noProof/>
                <w:webHidden/>
              </w:rPr>
              <w:tab/>
            </w:r>
            <w:r>
              <w:rPr>
                <w:noProof/>
                <w:webHidden/>
              </w:rPr>
              <w:fldChar w:fldCharType="begin"/>
            </w:r>
            <w:r>
              <w:rPr>
                <w:noProof/>
                <w:webHidden/>
              </w:rPr>
              <w:instrText xml:space="preserve"> PAGEREF _Toc414009698 \h </w:instrText>
            </w:r>
            <w:r>
              <w:rPr>
                <w:noProof/>
                <w:webHidden/>
              </w:rPr>
            </w:r>
            <w:r>
              <w:rPr>
                <w:noProof/>
                <w:webHidden/>
              </w:rPr>
              <w:fldChar w:fldCharType="separate"/>
            </w:r>
            <w:r>
              <w:rPr>
                <w:noProof/>
                <w:webHidden/>
              </w:rPr>
              <w:t>5</w:t>
            </w:r>
            <w:r>
              <w:rPr>
                <w:noProof/>
                <w:webHidden/>
              </w:rPr>
              <w:fldChar w:fldCharType="end"/>
            </w:r>
          </w:hyperlink>
        </w:p>
        <w:p w14:paraId="4C1204DB" w14:textId="77777777" w:rsidR="00D656C9" w:rsidRDefault="00D656C9">
          <w:pPr>
            <w:pStyle w:val="TM3"/>
            <w:tabs>
              <w:tab w:val="left" w:pos="960"/>
              <w:tab w:val="right" w:pos="10188"/>
            </w:tabs>
            <w:rPr>
              <w:noProof/>
              <w:lang w:eastAsia="fr-FR"/>
            </w:rPr>
          </w:pPr>
          <w:hyperlink w:anchor="_Toc414009699" w:history="1">
            <w:r w:rsidRPr="008022B5">
              <w:rPr>
                <w:rStyle w:val="Lienhypertexte"/>
                <w:noProof/>
              </w:rPr>
              <w:t>4-</w:t>
            </w:r>
            <w:r>
              <w:rPr>
                <w:noProof/>
                <w:lang w:eastAsia="fr-FR"/>
              </w:rPr>
              <w:tab/>
            </w:r>
            <w:r w:rsidRPr="008022B5">
              <w:rPr>
                <w:rStyle w:val="Lienhypertexte"/>
                <w:noProof/>
              </w:rPr>
              <w:t>Bouton « Autre »</w:t>
            </w:r>
            <w:r>
              <w:rPr>
                <w:noProof/>
                <w:webHidden/>
              </w:rPr>
              <w:tab/>
            </w:r>
            <w:r>
              <w:rPr>
                <w:noProof/>
                <w:webHidden/>
              </w:rPr>
              <w:fldChar w:fldCharType="begin"/>
            </w:r>
            <w:r>
              <w:rPr>
                <w:noProof/>
                <w:webHidden/>
              </w:rPr>
              <w:instrText xml:space="preserve"> PAGEREF _Toc414009699 \h </w:instrText>
            </w:r>
            <w:r>
              <w:rPr>
                <w:noProof/>
                <w:webHidden/>
              </w:rPr>
            </w:r>
            <w:r>
              <w:rPr>
                <w:noProof/>
                <w:webHidden/>
              </w:rPr>
              <w:fldChar w:fldCharType="separate"/>
            </w:r>
            <w:r>
              <w:rPr>
                <w:noProof/>
                <w:webHidden/>
              </w:rPr>
              <w:t>5</w:t>
            </w:r>
            <w:r>
              <w:rPr>
                <w:noProof/>
                <w:webHidden/>
              </w:rPr>
              <w:fldChar w:fldCharType="end"/>
            </w:r>
          </w:hyperlink>
        </w:p>
        <w:p w14:paraId="6A512025" w14:textId="77777777" w:rsidR="00D656C9" w:rsidRDefault="00D656C9">
          <w:pPr>
            <w:pStyle w:val="TM3"/>
            <w:tabs>
              <w:tab w:val="left" w:pos="960"/>
              <w:tab w:val="right" w:pos="10188"/>
            </w:tabs>
            <w:rPr>
              <w:noProof/>
              <w:lang w:eastAsia="fr-FR"/>
            </w:rPr>
          </w:pPr>
          <w:hyperlink w:anchor="_Toc414009700" w:history="1">
            <w:r w:rsidRPr="008022B5">
              <w:rPr>
                <w:rStyle w:val="Lienhypertexte"/>
                <w:noProof/>
              </w:rPr>
              <w:t>5-</w:t>
            </w:r>
            <w:r>
              <w:rPr>
                <w:noProof/>
                <w:lang w:eastAsia="fr-FR"/>
              </w:rPr>
              <w:tab/>
            </w:r>
            <w:r w:rsidRPr="008022B5">
              <w:rPr>
                <w:rStyle w:val="Lienhypertexte"/>
                <w:noProof/>
              </w:rPr>
              <w:t>Raccourcis de glisser</w:t>
            </w:r>
            <w:r>
              <w:rPr>
                <w:noProof/>
                <w:webHidden/>
              </w:rPr>
              <w:tab/>
            </w:r>
            <w:r>
              <w:rPr>
                <w:noProof/>
                <w:webHidden/>
              </w:rPr>
              <w:fldChar w:fldCharType="begin"/>
            </w:r>
            <w:r>
              <w:rPr>
                <w:noProof/>
                <w:webHidden/>
              </w:rPr>
              <w:instrText xml:space="preserve"> PAGEREF _Toc414009700 \h </w:instrText>
            </w:r>
            <w:r>
              <w:rPr>
                <w:noProof/>
                <w:webHidden/>
              </w:rPr>
            </w:r>
            <w:r>
              <w:rPr>
                <w:noProof/>
                <w:webHidden/>
              </w:rPr>
              <w:fldChar w:fldCharType="separate"/>
            </w:r>
            <w:r>
              <w:rPr>
                <w:noProof/>
                <w:webHidden/>
              </w:rPr>
              <w:t>5</w:t>
            </w:r>
            <w:r>
              <w:rPr>
                <w:noProof/>
                <w:webHidden/>
              </w:rPr>
              <w:fldChar w:fldCharType="end"/>
            </w:r>
          </w:hyperlink>
        </w:p>
        <w:p w14:paraId="454B1C6F" w14:textId="77777777" w:rsidR="00D656C9" w:rsidRDefault="00D656C9">
          <w:pPr>
            <w:pStyle w:val="TM2"/>
            <w:tabs>
              <w:tab w:val="left" w:pos="720"/>
              <w:tab w:val="right" w:pos="10188"/>
            </w:tabs>
            <w:rPr>
              <w:b w:val="0"/>
              <w:noProof/>
              <w:lang w:eastAsia="fr-FR"/>
            </w:rPr>
          </w:pPr>
          <w:hyperlink w:anchor="_Toc414009701" w:history="1">
            <w:r w:rsidRPr="008022B5">
              <w:rPr>
                <w:rStyle w:val="Lienhypertexte"/>
                <w:noProof/>
              </w:rPr>
              <w:t>5.</w:t>
            </w:r>
            <w:r>
              <w:rPr>
                <w:b w:val="0"/>
                <w:noProof/>
                <w:lang w:eastAsia="fr-FR"/>
              </w:rPr>
              <w:tab/>
            </w:r>
            <w:r w:rsidRPr="008022B5">
              <w:rPr>
                <w:rStyle w:val="Lienhypertexte"/>
                <w:noProof/>
              </w:rPr>
              <w:t>Simulation des boutons physiques</w:t>
            </w:r>
            <w:r>
              <w:rPr>
                <w:noProof/>
                <w:webHidden/>
              </w:rPr>
              <w:tab/>
            </w:r>
            <w:r>
              <w:rPr>
                <w:noProof/>
                <w:webHidden/>
              </w:rPr>
              <w:fldChar w:fldCharType="begin"/>
            </w:r>
            <w:r>
              <w:rPr>
                <w:noProof/>
                <w:webHidden/>
              </w:rPr>
              <w:instrText xml:space="preserve"> PAGEREF _Toc414009701 \h </w:instrText>
            </w:r>
            <w:r>
              <w:rPr>
                <w:noProof/>
                <w:webHidden/>
              </w:rPr>
            </w:r>
            <w:r>
              <w:rPr>
                <w:noProof/>
                <w:webHidden/>
              </w:rPr>
              <w:fldChar w:fldCharType="separate"/>
            </w:r>
            <w:r>
              <w:rPr>
                <w:noProof/>
                <w:webHidden/>
              </w:rPr>
              <w:t>6</w:t>
            </w:r>
            <w:r>
              <w:rPr>
                <w:noProof/>
                <w:webHidden/>
              </w:rPr>
              <w:fldChar w:fldCharType="end"/>
            </w:r>
          </w:hyperlink>
        </w:p>
        <w:p w14:paraId="6D8EA4DD" w14:textId="77777777" w:rsidR="00D656C9" w:rsidRDefault="00D656C9">
          <w:pPr>
            <w:pStyle w:val="TM3"/>
            <w:tabs>
              <w:tab w:val="left" w:pos="960"/>
              <w:tab w:val="right" w:pos="10188"/>
            </w:tabs>
            <w:rPr>
              <w:noProof/>
              <w:lang w:eastAsia="fr-FR"/>
            </w:rPr>
          </w:pPr>
          <w:hyperlink w:anchor="_Toc414009702" w:history="1">
            <w:r w:rsidRPr="008022B5">
              <w:rPr>
                <w:rStyle w:val="Lienhypertexte"/>
                <w:noProof/>
              </w:rPr>
              <w:t>1-</w:t>
            </w:r>
            <w:r>
              <w:rPr>
                <w:noProof/>
                <w:lang w:eastAsia="fr-FR"/>
              </w:rPr>
              <w:tab/>
            </w:r>
            <w:r w:rsidRPr="008022B5">
              <w:rPr>
                <w:rStyle w:val="Lienhypertexte"/>
                <w:noProof/>
              </w:rPr>
              <w:t>Retour</w:t>
            </w:r>
            <w:r>
              <w:rPr>
                <w:noProof/>
                <w:webHidden/>
              </w:rPr>
              <w:tab/>
            </w:r>
            <w:r>
              <w:rPr>
                <w:noProof/>
                <w:webHidden/>
              </w:rPr>
              <w:fldChar w:fldCharType="begin"/>
            </w:r>
            <w:r>
              <w:rPr>
                <w:noProof/>
                <w:webHidden/>
              </w:rPr>
              <w:instrText xml:space="preserve"> PAGEREF _Toc414009702 \h </w:instrText>
            </w:r>
            <w:r>
              <w:rPr>
                <w:noProof/>
                <w:webHidden/>
              </w:rPr>
            </w:r>
            <w:r>
              <w:rPr>
                <w:noProof/>
                <w:webHidden/>
              </w:rPr>
              <w:fldChar w:fldCharType="separate"/>
            </w:r>
            <w:r>
              <w:rPr>
                <w:noProof/>
                <w:webHidden/>
              </w:rPr>
              <w:t>6</w:t>
            </w:r>
            <w:r>
              <w:rPr>
                <w:noProof/>
                <w:webHidden/>
              </w:rPr>
              <w:fldChar w:fldCharType="end"/>
            </w:r>
          </w:hyperlink>
        </w:p>
        <w:p w14:paraId="1457AA9F" w14:textId="77777777" w:rsidR="00D656C9" w:rsidRDefault="00D656C9">
          <w:pPr>
            <w:pStyle w:val="TM3"/>
            <w:tabs>
              <w:tab w:val="left" w:pos="960"/>
              <w:tab w:val="right" w:pos="10188"/>
            </w:tabs>
            <w:rPr>
              <w:noProof/>
              <w:lang w:eastAsia="fr-FR"/>
            </w:rPr>
          </w:pPr>
          <w:hyperlink w:anchor="_Toc414009703" w:history="1">
            <w:r w:rsidRPr="008022B5">
              <w:rPr>
                <w:rStyle w:val="Lienhypertexte"/>
                <w:noProof/>
              </w:rPr>
              <w:t>2-</w:t>
            </w:r>
            <w:r>
              <w:rPr>
                <w:noProof/>
                <w:lang w:eastAsia="fr-FR"/>
              </w:rPr>
              <w:tab/>
            </w:r>
            <w:r w:rsidRPr="008022B5">
              <w:rPr>
                <w:rStyle w:val="Lienhypertexte"/>
                <w:noProof/>
              </w:rPr>
              <w:t>Accueil</w:t>
            </w:r>
            <w:r>
              <w:rPr>
                <w:noProof/>
                <w:webHidden/>
              </w:rPr>
              <w:tab/>
            </w:r>
            <w:r>
              <w:rPr>
                <w:noProof/>
                <w:webHidden/>
              </w:rPr>
              <w:fldChar w:fldCharType="begin"/>
            </w:r>
            <w:r>
              <w:rPr>
                <w:noProof/>
                <w:webHidden/>
              </w:rPr>
              <w:instrText xml:space="preserve"> PAGEREF _Toc414009703 \h </w:instrText>
            </w:r>
            <w:r>
              <w:rPr>
                <w:noProof/>
                <w:webHidden/>
              </w:rPr>
            </w:r>
            <w:r>
              <w:rPr>
                <w:noProof/>
                <w:webHidden/>
              </w:rPr>
              <w:fldChar w:fldCharType="separate"/>
            </w:r>
            <w:r>
              <w:rPr>
                <w:noProof/>
                <w:webHidden/>
              </w:rPr>
              <w:t>6</w:t>
            </w:r>
            <w:r>
              <w:rPr>
                <w:noProof/>
                <w:webHidden/>
              </w:rPr>
              <w:fldChar w:fldCharType="end"/>
            </w:r>
          </w:hyperlink>
        </w:p>
        <w:p w14:paraId="023964D1" w14:textId="77777777" w:rsidR="00D656C9" w:rsidRDefault="00D656C9">
          <w:pPr>
            <w:pStyle w:val="TM3"/>
            <w:tabs>
              <w:tab w:val="left" w:pos="960"/>
              <w:tab w:val="right" w:pos="10188"/>
            </w:tabs>
            <w:rPr>
              <w:noProof/>
              <w:lang w:eastAsia="fr-FR"/>
            </w:rPr>
          </w:pPr>
          <w:hyperlink w:anchor="_Toc414009704" w:history="1">
            <w:r w:rsidRPr="008022B5">
              <w:rPr>
                <w:rStyle w:val="Lienhypertexte"/>
                <w:noProof/>
              </w:rPr>
              <w:t>3-</w:t>
            </w:r>
            <w:r>
              <w:rPr>
                <w:noProof/>
                <w:lang w:eastAsia="fr-FR"/>
              </w:rPr>
              <w:tab/>
            </w:r>
            <w:r w:rsidRPr="008022B5">
              <w:rPr>
                <w:rStyle w:val="Lienhypertexte"/>
                <w:noProof/>
              </w:rPr>
              <w:t>Menu</w:t>
            </w:r>
            <w:r>
              <w:rPr>
                <w:noProof/>
                <w:webHidden/>
              </w:rPr>
              <w:tab/>
            </w:r>
            <w:r>
              <w:rPr>
                <w:noProof/>
                <w:webHidden/>
              </w:rPr>
              <w:fldChar w:fldCharType="begin"/>
            </w:r>
            <w:r>
              <w:rPr>
                <w:noProof/>
                <w:webHidden/>
              </w:rPr>
              <w:instrText xml:space="preserve"> PAGEREF _Toc414009704 \h </w:instrText>
            </w:r>
            <w:r>
              <w:rPr>
                <w:noProof/>
                <w:webHidden/>
              </w:rPr>
            </w:r>
            <w:r>
              <w:rPr>
                <w:noProof/>
                <w:webHidden/>
              </w:rPr>
              <w:fldChar w:fldCharType="separate"/>
            </w:r>
            <w:r>
              <w:rPr>
                <w:noProof/>
                <w:webHidden/>
              </w:rPr>
              <w:t>6</w:t>
            </w:r>
            <w:r>
              <w:rPr>
                <w:noProof/>
                <w:webHidden/>
              </w:rPr>
              <w:fldChar w:fldCharType="end"/>
            </w:r>
          </w:hyperlink>
        </w:p>
        <w:p w14:paraId="6EDD4B3D" w14:textId="77777777" w:rsidR="00D656C9" w:rsidRDefault="00D656C9">
          <w:pPr>
            <w:pStyle w:val="TM3"/>
            <w:tabs>
              <w:tab w:val="left" w:pos="960"/>
              <w:tab w:val="right" w:pos="10188"/>
            </w:tabs>
            <w:rPr>
              <w:noProof/>
              <w:lang w:eastAsia="fr-FR"/>
            </w:rPr>
          </w:pPr>
          <w:hyperlink w:anchor="_Toc414009705" w:history="1">
            <w:r w:rsidRPr="008022B5">
              <w:rPr>
                <w:rStyle w:val="Lienhypertexte"/>
                <w:noProof/>
              </w:rPr>
              <w:t>6-</w:t>
            </w:r>
            <w:r>
              <w:rPr>
                <w:noProof/>
                <w:lang w:eastAsia="fr-FR"/>
              </w:rPr>
              <w:tab/>
            </w:r>
            <w:r w:rsidRPr="008022B5">
              <w:rPr>
                <w:rStyle w:val="Lienhypertexte"/>
                <w:noProof/>
              </w:rPr>
              <w:t>Volume + / -</w:t>
            </w:r>
            <w:r>
              <w:rPr>
                <w:noProof/>
                <w:webHidden/>
              </w:rPr>
              <w:tab/>
            </w:r>
            <w:r>
              <w:rPr>
                <w:noProof/>
                <w:webHidden/>
              </w:rPr>
              <w:fldChar w:fldCharType="begin"/>
            </w:r>
            <w:r>
              <w:rPr>
                <w:noProof/>
                <w:webHidden/>
              </w:rPr>
              <w:instrText xml:space="preserve"> PAGEREF _Toc414009705 \h </w:instrText>
            </w:r>
            <w:r>
              <w:rPr>
                <w:noProof/>
                <w:webHidden/>
              </w:rPr>
            </w:r>
            <w:r>
              <w:rPr>
                <w:noProof/>
                <w:webHidden/>
              </w:rPr>
              <w:fldChar w:fldCharType="separate"/>
            </w:r>
            <w:r>
              <w:rPr>
                <w:noProof/>
                <w:webHidden/>
              </w:rPr>
              <w:t>6</w:t>
            </w:r>
            <w:r>
              <w:rPr>
                <w:noProof/>
                <w:webHidden/>
              </w:rPr>
              <w:fldChar w:fldCharType="end"/>
            </w:r>
          </w:hyperlink>
        </w:p>
        <w:p w14:paraId="3A9C4E89" w14:textId="77777777" w:rsidR="00D656C9" w:rsidRDefault="00D656C9">
          <w:pPr>
            <w:pStyle w:val="TM3"/>
            <w:tabs>
              <w:tab w:val="left" w:pos="960"/>
              <w:tab w:val="right" w:pos="10188"/>
            </w:tabs>
            <w:rPr>
              <w:noProof/>
              <w:lang w:eastAsia="fr-FR"/>
            </w:rPr>
          </w:pPr>
          <w:hyperlink w:anchor="_Toc414009706" w:history="1">
            <w:r w:rsidRPr="008022B5">
              <w:rPr>
                <w:rStyle w:val="Lienhypertexte"/>
                <w:noProof/>
              </w:rPr>
              <w:t>7-</w:t>
            </w:r>
            <w:r>
              <w:rPr>
                <w:noProof/>
                <w:lang w:eastAsia="fr-FR"/>
              </w:rPr>
              <w:tab/>
            </w:r>
            <w:r w:rsidRPr="008022B5">
              <w:rPr>
                <w:rStyle w:val="Lienhypertexte"/>
                <w:noProof/>
              </w:rPr>
              <w:t>Verrouiller</w:t>
            </w:r>
            <w:r>
              <w:rPr>
                <w:noProof/>
                <w:webHidden/>
              </w:rPr>
              <w:tab/>
            </w:r>
            <w:r>
              <w:rPr>
                <w:noProof/>
                <w:webHidden/>
              </w:rPr>
              <w:fldChar w:fldCharType="begin"/>
            </w:r>
            <w:r>
              <w:rPr>
                <w:noProof/>
                <w:webHidden/>
              </w:rPr>
              <w:instrText xml:space="preserve"> PAGEREF _Toc414009706 \h </w:instrText>
            </w:r>
            <w:r>
              <w:rPr>
                <w:noProof/>
                <w:webHidden/>
              </w:rPr>
            </w:r>
            <w:r>
              <w:rPr>
                <w:noProof/>
                <w:webHidden/>
              </w:rPr>
              <w:fldChar w:fldCharType="separate"/>
            </w:r>
            <w:r>
              <w:rPr>
                <w:noProof/>
                <w:webHidden/>
              </w:rPr>
              <w:t>6</w:t>
            </w:r>
            <w:r>
              <w:rPr>
                <w:noProof/>
                <w:webHidden/>
              </w:rPr>
              <w:fldChar w:fldCharType="end"/>
            </w:r>
          </w:hyperlink>
        </w:p>
        <w:p w14:paraId="197DB36A" w14:textId="77777777" w:rsidR="00D656C9" w:rsidRDefault="00D656C9">
          <w:pPr>
            <w:pStyle w:val="TM3"/>
            <w:tabs>
              <w:tab w:val="left" w:pos="960"/>
              <w:tab w:val="right" w:pos="10188"/>
            </w:tabs>
            <w:rPr>
              <w:noProof/>
              <w:lang w:eastAsia="fr-FR"/>
            </w:rPr>
          </w:pPr>
          <w:hyperlink w:anchor="_Toc414009707" w:history="1">
            <w:r w:rsidRPr="008022B5">
              <w:rPr>
                <w:rStyle w:val="Lienhypertexte"/>
                <w:noProof/>
              </w:rPr>
              <w:t>8-</w:t>
            </w:r>
            <w:r>
              <w:rPr>
                <w:noProof/>
                <w:lang w:eastAsia="fr-FR"/>
              </w:rPr>
              <w:tab/>
            </w:r>
            <w:r w:rsidRPr="008022B5">
              <w:rPr>
                <w:rStyle w:val="Lienhypertexte"/>
                <w:noProof/>
              </w:rPr>
              <w:t>Eteindre</w:t>
            </w:r>
            <w:r>
              <w:rPr>
                <w:noProof/>
                <w:webHidden/>
              </w:rPr>
              <w:tab/>
            </w:r>
            <w:r>
              <w:rPr>
                <w:noProof/>
                <w:webHidden/>
              </w:rPr>
              <w:fldChar w:fldCharType="begin"/>
            </w:r>
            <w:r>
              <w:rPr>
                <w:noProof/>
                <w:webHidden/>
              </w:rPr>
              <w:instrText xml:space="preserve"> PAGEREF _Toc414009707 \h </w:instrText>
            </w:r>
            <w:r>
              <w:rPr>
                <w:noProof/>
                <w:webHidden/>
              </w:rPr>
            </w:r>
            <w:r>
              <w:rPr>
                <w:noProof/>
                <w:webHidden/>
              </w:rPr>
              <w:fldChar w:fldCharType="separate"/>
            </w:r>
            <w:r>
              <w:rPr>
                <w:noProof/>
                <w:webHidden/>
              </w:rPr>
              <w:t>6</w:t>
            </w:r>
            <w:r>
              <w:rPr>
                <w:noProof/>
                <w:webHidden/>
              </w:rPr>
              <w:fldChar w:fldCharType="end"/>
            </w:r>
          </w:hyperlink>
        </w:p>
        <w:p w14:paraId="0658B497" w14:textId="77777777" w:rsidR="00D656C9" w:rsidRDefault="00D656C9">
          <w:pPr>
            <w:pStyle w:val="TM1"/>
            <w:tabs>
              <w:tab w:val="right" w:pos="10188"/>
            </w:tabs>
            <w:rPr>
              <w:b w:val="0"/>
              <w:noProof/>
              <w:sz w:val="22"/>
              <w:szCs w:val="22"/>
              <w:lang w:eastAsia="fr-FR"/>
            </w:rPr>
          </w:pPr>
          <w:hyperlink w:anchor="_Toc414009708" w:history="1">
            <w:r w:rsidRPr="008022B5">
              <w:rPr>
                <w:rStyle w:val="Lienhypertexte"/>
                <w:noProof/>
              </w:rPr>
              <w:t>III. Scénario d'utilisation</w:t>
            </w:r>
            <w:r>
              <w:rPr>
                <w:noProof/>
                <w:webHidden/>
              </w:rPr>
              <w:tab/>
            </w:r>
            <w:r>
              <w:rPr>
                <w:noProof/>
                <w:webHidden/>
              </w:rPr>
              <w:fldChar w:fldCharType="begin"/>
            </w:r>
            <w:r>
              <w:rPr>
                <w:noProof/>
                <w:webHidden/>
              </w:rPr>
              <w:instrText xml:space="preserve"> PAGEREF _Toc414009708 \h </w:instrText>
            </w:r>
            <w:r>
              <w:rPr>
                <w:noProof/>
                <w:webHidden/>
              </w:rPr>
            </w:r>
            <w:r>
              <w:rPr>
                <w:noProof/>
                <w:webHidden/>
              </w:rPr>
              <w:fldChar w:fldCharType="separate"/>
            </w:r>
            <w:r>
              <w:rPr>
                <w:noProof/>
                <w:webHidden/>
              </w:rPr>
              <w:t>7</w:t>
            </w:r>
            <w:r>
              <w:rPr>
                <w:noProof/>
                <w:webHidden/>
              </w:rPr>
              <w:fldChar w:fldCharType="end"/>
            </w:r>
          </w:hyperlink>
        </w:p>
        <w:p w14:paraId="15A45C0D" w14:textId="1C2ED1A3" w:rsidR="00BF4F13" w:rsidRDefault="00BF4F13">
          <w:r>
            <w:rPr>
              <w:b/>
              <w:bCs/>
              <w:noProof/>
            </w:rPr>
            <w:fldChar w:fldCharType="end"/>
          </w:r>
        </w:p>
      </w:sdtContent>
    </w:sdt>
    <w:p w14:paraId="2801ECDA" w14:textId="77777777" w:rsidR="00BF4F13" w:rsidRPr="009604C8" w:rsidRDefault="00BF4F13" w:rsidP="00BF4F13">
      <w:pPr>
        <w:pStyle w:val="Titre1"/>
        <w:numPr>
          <w:ilvl w:val="0"/>
          <w:numId w:val="24"/>
        </w:numPr>
      </w:pPr>
      <w:r w:rsidRPr="009604C8">
        <w:br w:type="page"/>
      </w:r>
    </w:p>
    <w:p w14:paraId="753093B6" w14:textId="692BEE48" w:rsidR="00BF4F13" w:rsidRPr="00BF4F13" w:rsidRDefault="00F05761" w:rsidP="00BF4F13">
      <w:pPr>
        <w:pStyle w:val="Titre1"/>
        <w:numPr>
          <w:ilvl w:val="0"/>
          <w:numId w:val="27"/>
        </w:numPr>
      </w:pPr>
      <w:bookmarkStart w:id="1" w:name="_Toc414009686"/>
      <w:r>
        <w:lastRenderedPageBreak/>
        <w:t>Présentation</w:t>
      </w:r>
      <w:bookmarkEnd w:id="1"/>
    </w:p>
    <w:p w14:paraId="493D7350" w14:textId="2E1E3C2D" w:rsidR="00F05761" w:rsidRPr="00232B39" w:rsidRDefault="00BF4F13" w:rsidP="00232B39">
      <w:pPr>
        <w:pStyle w:val="rendu"/>
      </w:pPr>
      <w:proofErr w:type="spellStart"/>
      <w:r w:rsidRPr="00232B39">
        <w:t>OneSwitch</w:t>
      </w:r>
      <w:proofErr w:type="spellEnd"/>
      <w:r w:rsidRPr="00232B39">
        <w:t xml:space="preserve"> est une application permettant l'utilisation </w:t>
      </w:r>
      <w:r w:rsidR="004E6AB6" w:rsidRPr="00232B39">
        <w:t xml:space="preserve">complète </w:t>
      </w:r>
      <w:r w:rsidRPr="00232B39">
        <w:t xml:space="preserve">d'une tablette ou </w:t>
      </w:r>
      <w:r w:rsidR="00267B32">
        <w:t xml:space="preserve">d'un Smartphone exécutant </w:t>
      </w:r>
      <w:proofErr w:type="spellStart"/>
      <w:r w:rsidR="00267B32">
        <w:t>Androi</w:t>
      </w:r>
      <w:r w:rsidRPr="00232B39">
        <w:t>d</w:t>
      </w:r>
      <w:proofErr w:type="spellEnd"/>
      <w:r w:rsidRPr="00232B39">
        <w:t xml:space="preserve"> à partir d'un unique contacteur (mécanique, pneumatique, logiciel, etc.)</w:t>
      </w:r>
    </w:p>
    <w:p w14:paraId="557DAF0F" w14:textId="6F736168" w:rsidR="00F05761" w:rsidRDefault="00F05761" w:rsidP="00BF4F13">
      <w:pPr>
        <w:pStyle w:val="Titre2"/>
        <w:numPr>
          <w:ilvl w:val="0"/>
          <w:numId w:val="25"/>
        </w:numPr>
      </w:pPr>
      <w:bookmarkStart w:id="2" w:name="_Toc414009687"/>
      <w:r>
        <w:t>Matériel nécessaire</w:t>
      </w:r>
      <w:bookmarkEnd w:id="2"/>
    </w:p>
    <w:p w14:paraId="2A5ECB35" w14:textId="52BB89EC" w:rsidR="00F05761" w:rsidRPr="00232B39" w:rsidRDefault="00BF4F13" w:rsidP="00232B39">
      <w:pPr>
        <w:pStyle w:val="rendu"/>
      </w:pPr>
      <w:r w:rsidRPr="00232B39">
        <w:t>L'application fonctionne sur périphériques exécutant le système d'exploitation dans une version supérieure à 4.1.2.</w:t>
      </w:r>
    </w:p>
    <w:p w14:paraId="6E6FD141" w14:textId="579F16EE" w:rsidR="00BF4F13" w:rsidRPr="00232B39" w:rsidRDefault="00BF4F13" w:rsidP="00232B39">
      <w:pPr>
        <w:pStyle w:val="rendu"/>
      </w:pPr>
      <w:r w:rsidRPr="00232B39">
        <w:t>Dans sa version actuelle, l'application s'exécutera de façon optimale uniquement sur un périphérique "</w:t>
      </w:r>
      <w:proofErr w:type="spellStart"/>
      <w:r w:rsidRPr="00232B39">
        <w:t>rooté</w:t>
      </w:r>
      <w:proofErr w:type="spellEnd"/>
      <w:r w:rsidRPr="00232B39">
        <w:t>", autrement dit, un périphérique sur lequel les droits d'accès super u</w:t>
      </w:r>
      <w:r w:rsidR="009E1735" w:rsidRPr="00232B39">
        <w:t>tilisateurs ont été débloqués.</w:t>
      </w:r>
    </w:p>
    <w:p w14:paraId="66194E4B" w14:textId="6DA2B0EC" w:rsidR="009E1735" w:rsidRPr="00232B39" w:rsidRDefault="009E1735" w:rsidP="00232B39">
      <w:pPr>
        <w:pStyle w:val="rendu"/>
      </w:pPr>
      <w:r w:rsidRPr="00232B39">
        <w:t>Aucun contacteur physique n’est spécifié pour cette version, seul l’usage de l’écran tactile est nécessaire.</w:t>
      </w:r>
    </w:p>
    <w:p w14:paraId="11A6878C" w14:textId="68CBD710" w:rsidR="00F05761" w:rsidRDefault="00F05761" w:rsidP="00BF4F13">
      <w:pPr>
        <w:pStyle w:val="Titre2"/>
        <w:numPr>
          <w:ilvl w:val="0"/>
          <w:numId w:val="25"/>
        </w:numPr>
      </w:pPr>
      <w:bookmarkStart w:id="3" w:name="_Toc414009688"/>
      <w:r>
        <w:t>Installation de l'application</w:t>
      </w:r>
      <w:bookmarkEnd w:id="3"/>
    </w:p>
    <w:p w14:paraId="27DE1403" w14:textId="657D4AEF" w:rsidR="00232B39" w:rsidRDefault="00BF4F13" w:rsidP="00894BB3">
      <w:pPr>
        <w:pStyle w:val="rendu"/>
      </w:pPr>
      <w:r>
        <w:t>Pour installer l'application, il faut transférer sur la mémoire du téléphone depuis une connexion USB avec un ordinateur ou depuis un téléchargement internet le fichier APK.</w:t>
      </w:r>
      <w:r w:rsidR="00DB581B">
        <w:t xml:space="preserve"> </w:t>
      </w:r>
      <w:r w:rsidR="001D576B">
        <w:t xml:space="preserve">Exécuter le fichier. </w:t>
      </w:r>
      <w:r w:rsidR="00DB581B">
        <w:t>Lorsque cela est demandé, il faut accorder</w:t>
      </w:r>
      <w:r w:rsidR="004A207E">
        <w:t xml:space="preserve"> les permissions nécessaires au</w:t>
      </w:r>
      <w:r w:rsidR="00DB581B">
        <w:t xml:space="preserve"> </w:t>
      </w:r>
      <w:r w:rsidR="00232B39">
        <w:t>fonctionnement de l'application, qui s’installera</w:t>
      </w:r>
      <w:r w:rsidR="00D31D30">
        <w:t xml:space="preserve"> alors </w:t>
      </w:r>
      <w:r w:rsidR="00232B39">
        <w:t>d’elle-même.</w:t>
      </w:r>
    </w:p>
    <w:p w14:paraId="16189004" w14:textId="5D793F3C" w:rsidR="00232B39" w:rsidRDefault="00232B39" w:rsidP="00232B39">
      <w:pPr>
        <w:pStyle w:val="Titre2"/>
        <w:numPr>
          <w:ilvl w:val="0"/>
          <w:numId w:val="25"/>
        </w:numPr>
      </w:pPr>
      <w:bookmarkStart w:id="4" w:name="_Toc414009689"/>
      <w:r>
        <w:t>Lancement de l’application</w:t>
      </w:r>
      <w:bookmarkEnd w:id="4"/>
    </w:p>
    <w:p w14:paraId="380697A4" w14:textId="77777777" w:rsidR="00113CE7" w:rsidRDefault="00113CE7" w:rsidP="00113CE7">
      <w:pPr>
        <w:pStyle w:val="rendu"/>
      </w:pPr>
      <w:r>
        <w:t>Une fois installée, l’application se lance comme n’importe quelle autre sur l’appareil. Il suffit de cliquer sur son icône (« One Switch ») pour arriver sur l’écran d’accueil.</w:t>
      </w:r>
    </w:p>
    <w:p w14:paraId="6FF447E4" w14:textId="77777777" w:rsidR="00113CE7" w:rsidRPr="00232B39" w:rsidRDefault="00113CE7" w:rsidP="00113CE7">
      <w:pPr>
        <w:pStyle w:val="rendu"/>
      </w:pPr>
      <w:r>
        <w:t>Cet écran permet le paramétrage complet de l’application. Dans la version finale, plus de paramètres seront disponibles.</w:t>
      </w:r>
    </w:p>
    <w:p w14:paraId="5D9D22FB" w14:textId="5C80A37E" w:rsidR="00CB4CF5" w:rsidRDefault="00CB4CF5" w:rsidP="00F05761">
      <w:pPr>
        <w:pStyle w:val="rendu"/>
      </w:pPr>
    </w:p>
    <w:p w14:paraId="1515DC11" w14:textId="178F96F9" w:rsidR="009011E3" w:rsidRDefault="00CB4CF5" w:rsidP="009011E3">
      <w:pPr>
        <w:pStyle w:val="Titre2"/>
        <w:numPr>
          <w:ilvl w:val="0"/>
          <w:numId w:val="25"/>
        </w:numPr>
      </w:pPr>
      <w:bookmarkStart w:id="5" w:name="_Toc414009690"/>
      <w:r>
        <w:t>Rooter son appareil</w:t>
      </w:r>
      <w:bookmarkEnd w:id="5"/>
    </w:p>
    <w:p w14:paraId="234E6749" w14:textId="0D271F57" w:rsidR="00F0374C" w:rsidRPr="0017070C" w:rsidRDefault="001120A4" w:rsidP="0017070C">
      <w:pPr>
        <w:pStyle w:val="rendu"/>
        <w:spacing w:after="120"/>
        <w:rPr>
          <w:i/>
        </w:rPr>
      </w:pPr>
      <w:r w:rsidRPr="0017070C">
        <w:rPr>
          <w:i/>
        </w:rPr>
        <w:t>Cette partie présente une des façons possible</w:t>
      </w:r>
      <w:r w:rsidR="00E20C22">
        <w:rPr>
          <w:i/>
        </w:rPr>
        <w:t>s</w:t>
      </w:r>
      <w:r w:rsidRPr="0017070C">
        <w:rPr>
          <w:i/>
        </w:rPr>
        <w:t xml:space="preserve"> de rooter un appareil </w:t>
      </w:r>
      <w:proofErr w:type="spellStart"/>
      <w:r w:rsidRPr="0017070C">
        <w:rPr>
          <w:i/>
        </w:rPr>
        <w:t>android</w:t>
      </w:r>
      <w:proofErr w:type="spellEnd"/>
      <w:r w:rsidRPr="0017070C">
        <w:rPr>
          <w:i/>
        </w:rPr>
        <w:t>, afin d’y obtenir les droits administrateurs. Il s’agit, selon nous, de la manière la plus simple, et compatible avec de nombreux appareils.</w:t>
      </w:r>
    </w:p>
    <w:p w14:paraId="6A45EBDC" w14:textId="77777777" w:rsidR="005825C7" w:rsidRDefault="005825C7" w:rsidP="0017070C">
      <w:pPr>
        <w:pStyle w:val="rendu"/>
        <w:spacing w:after="120"/>
        <w:ind w:firstLine="0"/>
      </w:pPr>
    </w:p>
    <w:p w14:paraId="41CB2BAD" w14:textId="77777777" w:rsidR="000E5309" w:rsidRDefault="000E5309" w:rsidP="0017070C">
      <w:pPr>
        <w:pStyle w:val="rendu"/>
        <w:spacing w:after="120"/>
        <w:ind w:firstLine="0"/>
      </w:pPr>
    </w:p>
    <w:p w14:paraId="74AE7093" w14:textId="77777777" w:rsidR="000E5309" w:rsidRDefault="000E5309" w:rsidP="0017070C">
      <w:pPr>
        <w:pStyle w:val="rendu"/>
        <w:spacing w:after="120"/>
        <w:ind w:firstLine="0"/>
      </w:pPr>
    </w:p>
    <w:p w14:paraId="7BE32772" w14:textId="0CB88AA7" w:rsidR="00745630" w:rsidRDefault="005825C7" w:rsidP="0017070C">
      <w:pPr>
        <w:pStyle w:val="rendu"/>
        <w:spacing w:after="120"/>
      </w:pPr>
      <w:r>
        <w:lastRenderedPageBreak/>
        <w:t xml:space="preserve">Tout d’abord, il faut télécharger l’application </w:t>
      </w:r>
      <w:hyperlink r:id="rId9" w:history="1">
        <w:r w:rsidRPr="005825C7">
          <w:rPr>
            <w:rStyle w:val="Lienhypertexte"/>
          </w:rPr>
          <w:t>Frame A Root</w:t>
        </w:r>
      </w:hyperlink>
      <w:r>
        <w:t xml:space="preserve"> (disponible sur le lien : </w:t>
      </w:r>
      <w:r w:rsidR="00745630" w:rsidRPr="00745630">
        <w:rPr>
          <w:i/>
        </w:rPr>
        <w:t>http://forum.xda-developers.com/attachment.php?attachmentid=2784451&amp;d=1402084843</w:t>
      </w:r>
      <w:r>
        <w:t>)</w:t>
      </w:r>
      <w:r w:rsidR="00745630">
        <w:t xml:space="preserve"> ou sur le QR-Code ci-dessous. Attention, votre navigateur devrait vous prévenir que le fichier est dangereux. Cliquez sur « télécharger quand même » pour outrepasser les avertissements.</w:t>
      </w:r>
    </w:p>
    <w:p w14:paraId="503BD8A0" w14:textId="6E766F6B" w:rsidR="0009732B" w:rsidRDefault="000C47B8" w:rsidP="0017070C">
      <w:pPr>
        <w:pStyle w:val="rendu"/>
        <w:spacing w:after="120"/>
        <w:ind w:firstLine="0"/>
      </w:pPr>
      <w:r>
        <w:rPr>
          <w:noProof/>
          <w:lang w:eastAsia="fr-FR"/>
        </w:rPr>
        <w:drawing>
          <wp:anchor distT="0" distB="0" distL="114300" distR="114300" simplePos="0" relativeHeight="251672576" behindDoc="1" locked="0" layoutInCell="1" allowOverlap="1" wp14:anchorId="2125C12C" wp14:editId="797D3826">
            <wp:simplePos x="0" y="0"/>
            <wp:positionH relativeFrom="column">
              <wp:posOffset>-64135</wp:posOffset>
            </wp:positionH>
            <wp:positionV relativeFrom="paragraph">
              <wp:posOffset>35560</wp:posOffset>
            </wp:positionV>
            <wp:extent cx="1216660" cy="1223645"/>
            <wp:effectExtent l="0" t="0" r="2540" b="0"/>
            <wp:wrapTight wrapText="bothSides">
              <wp:wrapPolygon edited="0">
                <wp:start x="0" y="0"/>
                <wp:lineTo x="0" y="21185"/>
                <wp:lineTo x="21307" y="21185"/>
                <wp:lineTo x="21307" y="0"/>
                <wp:lineTo x="0" y="0"/>
              </wp:wrapPolygon>
            </wp:wrapTight>
            <wp:docPr id="18" name="Image 18" descr="C:\Users\Florent\AppData\Local\Microsoft\Windows\INetCache\Content.Word\QRCode_FrameA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lorent\AppData\Local\Microsoft\Windows\INetCache\Content.Word\QRCode_FrameARoot.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0520" t="9911" r="9277" b="9567"/>
                    <a:stretch/>
                  </pic:blipFill>
                  <pic:spPr bwMode="auto">
                    <a:xfrm>
                      <a:off x="0" y="0"/>
                      <a:ext cx="1216660" cy="12236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5630">
        <w:t xml:space="preserve"> Il s’agit d’un .</w:t>
      </w:r>
      <w:proofErr w:type="spellStart"/>
      <w:r w:rsidR="00745630">
        <w:t>apk</w:t>
      </w:r>
      <w:proofErr w:type="spellEnd"/>
      <w:r w:rsidR="00745630">
        <w:t>, un fichier d’installation d’une application. Transférez le fichier (via c</w:t>
      </w:r>
      <w:r w:rsidR="00E20C22">
        <w:t>â</w:t>
      </w:r>
      <w:r w:rsidR="00745630">
        <w:t xml:space="preserve">ble </w:t>
      </w:r>
      <w:r w:rsidR="00E20C22">
        <w:t>USB</w:t>
      </w:r>
      <w:r w:rsidR="00745630">
        <w:t xml:space="preserve"> par exemple), puis ouvrez</w:t>
      </w:r>
      <w:r w:rsidR="0009732B">
        <w:t>-</w:t>
      </w:r>
      <w:r w:rsidR="00745630">
        <w:t>le sur votre appareil.</w:t>
      </w:r>
      <w:r w:rsidR="0009732B">
        <w:t xml:space="preserve"> Installez l’application.</w:t>
      </w:r>
    </w:p>
    <w:p w14:paraId="670D3235" w14:textId="77777777" w:rsidR="00F8626E" w:rsidRDefault="00F8626E" w:rsidP="0017070C">
      <w:pPr>
        <w:pStyle w:val="rendu"/>
        <w:spacing w:after="120"/>
        <w:ind w:firstLine="0"/>
      </w:pPr>
      <w:r>
        <w:t xml:space="preserve">Une fois dans l’application, choisissez « Installer </w:t>
      </w:r>
      <w:proofErr w:type="spellStart"/>
      <w:r>
        <w:t>SuperSU</w:t>
      </w:r>
      <w:proofErr w:type="spellEnd"/>
      <w:r>
        <w:t xml:space="preserve"> » afin d’obtenir le </w:t>
      </w:r>
      <w:proofErr w:type="spellStart"/>
      <w:r>
        <w:t>root</w:t>
      </w:r>
      <w:proofErr w:type="spellEnd"/>
      <w:r>
        <w:t>.</w:t>
      </w:r>
    </w:p>
    <w:p w14:paraId="638CCD82" w14:textId="77777777" w:rsidR="00F8626E" w:rsidRDefault="00F8626E" w:rsidP="0017070C">
      <w:pPr>
        <w:pStyle w:val="rendu"/>
        <w:spacing w:after="120"/>
        <w:ind w:firstLine="0"/>
      </w:pPr>
      <w:r>
        <w:t>Si votre appareil est compatible, l’application vous indiquera que celui-ci a bien été « </w:t>
      </w:r>
      <w:proofErr w:type="spellStart"/>
      <w:r>
        <w:t>rooté</w:t>
      </w:r>
      <w:proofErr w:type="spellEnd"/>
      <w:r>
        <w:t> ». Ensuite, redémarrez l’appareil.</w:t>
      </w:r>
    </w:p>
    <w:p w14:paraId="5B4F0810" w14:textId="3E5E0809" w:rsidR="00F8626E" w:rsidRDefault="00F8626E" w:rsidP="0017070C">
      <w:pPr>
        <w:pStyle w:val="rendu"/>
        <w:spacing w:after="120"/>
        <w:ind w:firstLine="0"/>
      </w:pPr>
      <w:r>
        <w:t>Ne craignez</w:t>
      </w:r>
      <w:r w:rsidR="00E20C22">
        <w:t xml:space="preserve"> </w:t>
      </w:r>
      <w:r>
        <w:t>rien, au lancement, vous verrez une mise à jour s’opérer.</w:t>
      </w:r>
    </w:p>
    <w:p w14:paraId="0DCD6668" w14:textId="63999499" w:rsidR="00BF4F13" w:rsidRDefault="00F8626E" w:rsidP="0017070C">
      <w:pPr>
        <w:pStyle w:val="rendu"/>
        <w:spacing w:after="120"/>
        <w:ind w:firstLine="0"/>
      </w:pPr>
      <w:r>
        <w:t xml:space="preserve">Votre appareil </w:t>
      </w:r>
      <w:r w:rsidR="00E20C22">
        <w:t>a</w:t>
      </w:r>
      <w:r>
        <w:t xml:space="preserve"> bien obtenu les droits administrateurs, nécessaire au bon fonctionnement de l’application !</w:t>
      </w:r>
    </w:p>
    <w:p w14:paraId="38D9A62B" w14:textId="77777777" w:rsidR="00BB1E62" w:rsidRDefault="00BB1E62" w:rsidP="00BB1E62">
      <w:pPr>
        <w:pStyle w:val="Titre1"/>
        <w:numPr>
          <w:ilvl w:val="0"/>
          <w:numId w:val="28"/>
        </w:numPr>
      </w:pPr>
      <w:bookmarkStart w:id="6" w:name="_Toc405795718"/>
      <w:bookmarkStart w:id="7" w:name="_Toc414009691"/>
      <w:r>
        <w:t>Liste des fonctionnalités</w:t>
      </w:r>
      <w:bookmarkEnd w:id="6"/>
      <w:bookmarkEnd w:id="7"/>
    </w:p>
    <w:p w14:paraId="5D6E42CB" w14:textId="77777777" w:rsidR="00792B35" w:rsidRDefault="00792B35" w:rsidP="00792B35">
      <w:pPr>
        <w:pStyle w:val="rendu"/>
        <w:ind w:firstLine="360"/>
      </w:pPr>
      <w:r>
        <w:t>Ci-dessous sont listées les fonctionnalités de l'application dans sa version actuelle.</w:t>
      </w:r>
    </w:p>
    <w:p w14:paraId="6A055C9E" w14:textId="77777777" w:rsidR="00792B35" w:rsidRDefault="00792B35" w:rsidP="00792B35">
      <w:pPr>
        <w:pStyle w:val="Titre2"/>
        <w:numPr>
          <w:ilvl w:val="0"/>
          <w:numId w:val="29"/>
        </w:numPr>
      </w:pPr>
      <w:bookmarkStart w:id="8" w:name="_Toc405795722"/>
      <w:bookmarkStart w:id="9" w:name="_Toc409729275"/>
      <w:bookmarkStart w:id="10" w:name="_Toc414008388"/>
      <w:bookmarkStart w:id="11" w:name="_Toc414009692"/>
      <w:r>
        <w:t>Démarrage et arrêt du service de pointage</w:t>
      </w:r>
      <w:bookmarkEnd w:id="8"/>
      <w:bookmarkEnd w:id="9"/>
      <w:bookmarkEnd w:id="10"/>
      <w:bookmarkEnd w:id="11"/>
    </w:p>
    <w:p w14:paraId="6ABF0D16" w14:textId="77777777" w:rsidR="00792B35" w:rsidRDefault="00792B35" w:rsidP="00792B35">
      <w:pPr>
        <w:ind w:firstLine="397"/>
      </w:pPr>
      <w:r>
        <w:t xml:space="preserve">Il est possible de démarrer ou de stopper le fonctionnement de l'application depuis son interface à l’aide du bouton </w:t>
      </w:r>
      <w:proofErr w:type="spellStart"/>
      <w:r>
        <w:t>switch</w:t>
      </w:r>
      <w:proofErr w:type="spellEnd"/>
      <w:r>
        <w:t xml:space="preserve"> « Service » (On / Off).</w:t>
      </w:r>
    </w:p>
    <w:p w14:paraId="3E65F037" w14:textId="77777777" w:rsidR="00792B35" w:rsidRDefault="00792B35" w:rsidP="00792B35">
      <w:pPr>
        <w:pStyle w:val="Titre2"/>
        <w:numPr>
          <w:ilvl w:val="0"/>
          <w:numId w:val="29"/>
        </w:numPr>
      </w:pPr>
      <w:bookmarkStart w:id="12" w:name="_Toc405795719"/>
      <w:bookmarkStart w:id="13" w:name="_Toc409729276"/>
      <w:bookmarkStart w:id="14" w:name="_Toc414008389"/>
      <w:bookmarkStart w:id="15" w:name="_Toc414009693"/>
      <w:r>
        <w:t>Système de pointage par balayage</w:t>
      </w:r>
      <w:bookmarkEnd w:id="12"/>
      <w:bookmarkEnd w:id="13"/>
      <w:bookmarkEnd w:id="14"/>
      <w:bookmarkEnd w:id="15"/>
    </w:p>
    <w:p w14:paraId="67BD450C" w14:textId="77777777" w:rsidR="00792B35" w:rsidRDefault="00792B35" w:rsidP="00792B35">
      <w:pPr>
        <w:ind w:firstLine="397"/>
      </w:pPr>
      <w:r>
        <w:t>L’application va, par balayages successifs de deux lignes perpendiculaires sur l'écran, permettre de pointer un endroit précis de l'interface (i.e. au croisement des deux lignes).</w:t>
      </w:r>
    </w:p>
    <w:p w14:paraId="630EB9BF" w14:textId="77777777" w:rsidR="00792B35" w:rsidRDefault="00792B35" w:rsidP="00792B35">
      <w:pPr>
        <w:pStyle w:val="Titre2"/>
        <w:numPr>
          <w:ilvl w:val="0"/>
          <w:numId w:val="29"/>
        </w:numPr>
      </w:pPr>
      <w:bookmarkStart w:id="16" w:name="_Toc405795720"/>
      <w:bookmarkStart w:id="17" w:name="_Toc409729277"/>
      <w:bookmarkStart w:id="18" w:name="_Toc414008390"/>
      <w:bookmarkStart w:id="19" w:name="_Toc414009694"/>
      <w:r>
        <w:t>Interception du clic sur l'intégralité de la dalle tactile</w:t>
      </w:r>
      <w:bookmarkEnd w:id="16"/>
      <w:bookmarkEnd w:id="17"/>
      <w:bookmarkEnd w:id="18"/>
      <w:bookmarkEnd w:id="19"/>
    </w:p>
    <w:p w14:paraId="46F8ACCD" w14:textId="77777777" w:rsidR="00792B35" w:rsidRDefault="00792B35" w:rsidP="00792B35">
      <w:pPr>
        <w:ind w:firstLine="397"/>
      </w:pPr>
      <w:r>
        <w:t>Notre système remplace le système classique de pointage avec un doigt sur un élément graphique. Ici, le clic est intercepté sur la dalle entière. Chaque clic nous fera avancer dans le scénario de pointage décrit en III.</w:t>
      </w:r>
    </w:p>
    <w:p w14:paraId="4D0A1B33" w14:textId="77777777" w:rsidR="00792B35" w:rsidRDefault="00792B35" w:rsidP="00792B35">
      <w:pPr>
        <w:pStyle w:val="Titre2"/>
        <w:numPr>
          <w:ilvl w:val="0"/>
          <w:numId w:val="29"/>
        </w:numPr>
      </w:pPr>
      <w:bookmarkStart w:id="20" w:name="_Toc409729278"/>
      <w:bookmarkStart w:id="21" w:name="_Toc414008391"/>
      <w:bookmarkStart w:id="22" w:name="_Toc414009695"/>
      <w:r>
        <w:t>Simulation de gestes</w:t>
      </w:r>
      <w:bookmarkEnd w:id="20"/>
      <w:bookmarkEnd w:id="21"/>
      <w:bookmarkEnd w:id="22"/>
    </w:p>
    <w:p w14:paraId="17C24E7E" w14:textId="6725ED38" w:rsidR="00792B35" w:rsidRDefault="00792B35" w:rsidP="00792B35">
      <w:pPr>
        <w:ind w:firstLine="397"/>
      </w:pPr>
      <w:r>
        <w:t>Une fois les barres défilantes arrêtées, un menu (</w:t>
      </w:r>
      <w:r w:rsidR="009D38BE">
        <w:t>pop-up</w:t>
      </w:r>
      <w:r>
        <w:t>) apparait, ainsi qu’une mise en évidence de l’endroit pointé. Ce menu propose d’effectuer les actions clic, clic long, et glisser. Un clic effectue l’action mise en surbrillance.</w:t>
      </w:r>
    </w:p>
    <w:p w14:paraId="1449FEE2" w14:textId="77777777" w:rsidR="00792B35" w:rsidRDefault="00792B35" w:rsidP="00792B35">
      <w:pPr>
        <w:pStyle w:val="Titre3"/>
        <w:numPr>
          <w:ilvl w:val="0"/>
          <w:numId w:val="34"/>
        </w:numPr>
      </w:pPr>
      <w:bookmarkStart w:id="23" w:name="_Toc409729279"/>
      <w:bookmarkStart w:id="24" w:name="_Toc414008392"/>
      <w:bookmarkStart w:id="25" w:name="_Toc414009696"/>
      <w:r>
        <w:lastRenderedPageBreak/>
        <w:t>Simulation d’un clic</w:t>
      </w:r>
      <w:bookmarkEnd w:id="23"/>
      <w:bookmarkEnd w:id="24"/>
      <w:bookmarkEnd w:id="25"/>
    </w:p>
    <w:p w14:paraId="75C3E609" w14:textId="77777777" w:rsidR="00792B35" w:rsidRDefault="00792B35" w:rsidP="00792B35">
      <w:pPr>
        <w:ind w:firstLine="397"/>
      </w:pPr>
      <w:r>
        <w:t>Avec l'association des deux méthodes précédentes, l'application va permettre de simuler un clic en sélectionnant l’option sélectionnée sur le menu est « clic ».</w:t>
      </w:r>
    </w:p>
    <w:p w14:paraId="775CE179" w14:textId="77777777" w:rsidR="00792B35" w:rsidRDefault="00792B35" w:rsidP="00792B35">
      <w:pPr>
        <w:pStyle w:val="Titre3"/>
        <w:numPr>
          <w:ilvl w:val="0"/>
          <w:numId w:val="34"/>
        </w:numPr>
      </w:pPr>
      <w:bookmarkStart w:id="26" w:name="_Toc409729280"/>
      <w:bookmarkStart w:id="27" w:name="_Toc414008393"/>
      <w:bookmarkStart w:id="28" w:name="_Toc414009697"/>
      <w:r>
        <w:t>Simulation d’un clic long</w:t>
      </w:r>
      <w:bookmarkEnd w:id="26"/>
      <w:bookmarkEnd w:id="27"/>
      <w:bookmarkEnd w:id="28"/>
    </w:p>
    <w:p w14:paraId="4142E90D" w14:textId="77777777" w:rsidR="00792B35" w:rsidRDefault="00792B35" w:rsidP="00792B35">
      <w:pPr>
        <w:ind w:firstLine="397"/>
      </w:pPr>
      <w:r>
        <w:t>Avec la même méthode, il est possible de faire un clic long en choisissant l’option « clic long » sur le menu.</w:t>
      </w:r>
    </w:p>
    <w:p w14:paraId="3EF36892" w14:textId="77777777" w:rsidR="00792B35" w:rsidRDefault="00792B35" w:rsidP="00792B35">
      <w:pPr>
        <w:pStyle w:val="Titre3"/>
        <w:numPr>
          <w:ilvl w:val="0"/>
          <w:numId w:val="34"/>
        </w:numPr>
      </w:pPr>
      <w:bookmarkStart w:id="29" w:name="_Toc409729281"/>
      <w:bookmarkStart w:id="30" w:name="_Toc414008394"/>
      <w:bookmarkStart w:id="31" w:name="_Toc414009698"/>
      <w:r>
        <w:t>Simulation d’un glisser</w:t>
      </w:r>
      <w:bookmarkEnd w:id="29"/>
      <w:bookmarkEnd w:id="30"/>
      <w:bookmarkEnd w:id="31"/>
    </w:p>
    <w:p w14:paraId="573E640E" w14:textId="21EEACFE" w:rsidR="00792B35" w:rsidRDefault="00792B35" w:rsidP="009D38BE">
      <w:pPr>
        <w:pStyle w:val="rendu"/>
        <w:ind w:left="40"/>
      </w:pPr>
      <w:r>
        <w:t>Depuis le même menu, l’application peut effectuer un « glisser ». Le premier point choisi est conservé, un second est à choisir avec la même méthode afin de définir un sens et une direction. Un « glisser » est alors simulé entre les deux points.</w:t>
      </w:r>
    </w:p>
    <w:p w14:paraId="0F915B15" w14:textId="77777777" w:rsidR="00792B35" w:rsidRDefault="00792B35" w:rsidP="00792B35">
      <w:pPr>
        <w:pStyle w:val="Titre3"/>
        <w:numPr>
          <w:ilvl w:val="0"/>
          <w:numId w:val="34"/>
        </w:numPr>
      </w:pPr>
      <w:bookmarkStart w:id="32" w:name="_Toc414009699"/>
      <w:r>
        <w:t>Bouton « Autre »</w:t>
      </w:r>
      <w:bookmarkEnd w:id="32"/>
    </w:p>
    <w:p w14:paraId="566000FB" w14:textId="77777777" w:rsidR="00792B35" w:rsidRDefault="00792B35" w:rsidP="00792B35">
      <w:pPr>
        <w:pStyle w:val="rendu"/>
        <w:ind w:left="40"/>
      </w:pPr>
      <w:r>
        <w:t>En vue d’une future version, un bouton « autre » a été ajouté. Il stop actuellement le service.</w:t>
      </w:r>
    </w:p>
    <w:p w14:paraId="3C127A8B" w14:textId="77777777" w:rsidR="00792B35" w:rsidRDefault="00792B35" w:rsidP="00792B35">
      <w:pPr>
        <w:pStyle w:val="Titre3"/>
        <w:numPr>
          <w:ilvl w:val="0"/>
          <w:numId w:val="34"/>
        </w:numPr>
      </w:pPr>
      <w:bookmarkStart w:id="33" w:name="_Toc414009700"/>
      <w:r>
        <w:t>Raccourcis de glisser</w:t>
      </w:r>
      <w:bookmarkEnd w:id="33"/>
    </w:p>
    <w:p w14:paraId="2BF40CC6" w14:textId="77777777" w:rsidR="00792B35" w:rsidRDefault="00792B35" w:rsidP="00792B35">
      <w:pPr>
        <w:pStyle w:val="rendu"/>
        <w:ind w:left="40"/>
      </w:pPr>
      <w:r>
        <w:t>La seconde page d’actions est constituée de raccourcis de « glisser » dans 4 directions différentes.</w:t>
      </w:r>
    </w:p>
    <w:p w14:paraId="350A6BCA" w14:textId="6BD5F42E" w:rsidR="009D38BE" w:rsidRDefault="009D38BE">
      <w:r>
        <w:br w:type="page"/>
      </w:r>
    </w:p>
    <w:p w14:paraId="4C9ADF72" w14:textId="77777777" w:rsidR="00792B35" w:rsidRDefault="00792B35" w:rsidP="00792B35">
      <w:pPr>
        <w:pStyle w:val="Titre2"/>
        <w:numPr>
          <w:ilvl w:val="0"/>
          <w:numId w:val="29"/>
        </w:numPr>
      </w:pPr>
      <w:bookmarkStart w:id="34" w:name="_Toc409729282"/>
      <w:bookmarkStart w:id="35" w:name="_Toc414008395"/>
      <w:bookmarkStart w:id="36" w:name="_Toc414009701"/>
      <w:r>
        <w:lastRenderedPageBreak/>
        <w:t>Simulation des boutons physiques</w:t>
      </w:r>
      <w:bookmarkEnd w:id="34"/>
      <w:bookmarkEnd w:id="35"/>
      <w:bookmarkEnd w:id="36"/>
    </w:p>
    <w:p w14:paraId="6C7AF83F" w14:textId="77777777" w:rsidR="00792B35" w:rsidRDefault="00792B35" w:rsidP="00792B35">
      <w:pPr>
        <w:ind w:firstLine="397"/>
      </w:pPr>
      <w:r>
        <w:t>Depuis un clic long, un second menu apparait, proposant les actions liées aux boutons physiques (Ecran d’accueil, retour, volume, etc.).</w:t>
      </w:r>
    </w:p>
    <w:p w14:paraId="44926EF0" w14:textId="77777777" w:rsidR="00792B35" w:rsidRDefault="00792B35" w:rsidP="00792B35">
      <w:pPr>
        <w:pStyle w:val="Titre3"/>
        <w:numPr>
          <w:ilvl w:val="0"/>
          <w:numId w:val="35"/>
        </w:numPr>
      </w:pPr>
      <w:bookmarkStart w:id="37" w:name="_Toc409729283"/>
      <w:bookmarkStart w:id="38" w:name="_Toc414008396"/>
      <w:bookmarkStart w:id="39" w:name="_Toc414009702"/>
      <w:r>
        <w:t>Retour</w:t>
      </w:r>
      <w:bookmarkEnd w:id="37"/>
      <w:bookmarkEnd w:id="38"/>
      <w:bookmarkEnd w:id="39"/>
    </w:p>
    <w:p w14:paraId="40B6D650" w14:textId="77777777" w:rsidR="00792B35" w:rsidRDefault="00792B35" w:rsidP="00792B35">
      <w:pPr>
        <w:ind w:firstLine="397"/>
      </w:pPr>
      <w:r>
        <w:t>Ce bouton effectue un retour.</w:t>
      </w:r>
    </w:p>
    <w:p w14:paraId="41488ED5" w14:textId="77777777" w:rsidR="00792B35" w:rsidRDefault="00792B35" w:rsidP="00792B35">
      <w:pPr>
        <w:pStyle w:val="Titre3"/>
        <w:numPr>
          <w:ilvl w:val="0"/>
          <w:numId w:val="35"/>
        </w:numPr>
      </w:pPr>
      <w:bookmarkStart w:id="40" w:name="_Toc409729284"/>
      <w:bookmarkStart w:id="41" w:name="_Toc414008397"/>
      <w:bookmarkStart w:id="42" w:name="_Toc414009703"/>
      <w:r>
        <w:t>Accueil</w:t>
      </w:r>
      <w:bookmarkEnd w:id="40"/>
      <w:bookmarkEnd w:id="41"/>
      <w:bookmarkEnd w:id="42"/>
    </w:p>
    <w:p w14:paraId="179C5E11" w14:textId="77777777" w:rsidR="00792B35" w:rsidRDefault="00792B35" w:rsidP="00792B35">
      <w:pPr>
        <w:ind w:firstLine="397"/>
      </w:pPr>
      <w:r>
        <w:t>Ce bouton permet de revenir à l’écran d’accueil.</w:t>
      </w:r>
    </w:p>
    <w:p w14:paraId="64D18019" w14:textId="77777777" w:rsidR="00792B35" w:rsidRDefault="00792B35" w:rsidP="00792B35">
      <w:pPr>
        <w:pStyle w:val="Titre3"/>
        <w:numPr>
          <w:ilvl w:val="0"/>
          <w:numId w:val="35"/>
        </w:numPr>
      </w:pPr>
      <w:bookmarkStart w:id="43" w:name="_Toc409729285"/>
      <w:bookmarkStart w:id="44" w:name="_Toc414008398"/>
      <w:bookmarkStart w:id="45" w:name="_Toc414009704"/>
      <w:r>
        <w:t>Menu</w:t>
      </w:r>
      <w:bookmarkEnd w:id="43"/>
      <w:bookmarkEnd w:id="44"/>
      <w:bookmarkEnd w:id="45"/>
    </w:p>
    <w:p w14:paraId="542C3BB0" w14:textId="77777777" w:rsidR="00792B35" w:rsidRDefault="00792B35" w:rsidP="00792B35">
      <w:pPr>
        <w:ind w:firstLine="397"/>
      </w:pPr>
      <w:r>
        <w:t>Ce bouton affiche le multitâche.</w:t>
      </w:r>
    </w:p>
    <w:p w14:paraId="3FFAAB66" w14:textId="77777777" w:rsidR="00792B35" w:rsidRDefault="00792B35" w:rsidP="00792B35">
      <w:pPr>
        <w:pStyle w:val="Titre3"/>
        <w:numPr>
          <w:ilvl w:val="0"/>
          <w:numId w:val="34"/>
        </w:numPr>
      </w:pPr>
      <w:bookmarkStart w:id="46" w:name="_Toc409729286"/>
      <w:bookmarkStart w:id="47" w:name="_Toc414008399"/>
      <w:bookmarkStart w:id="48" w:name="_Toc414009705"/>
      <w:r>
        <w:t>Volume + / -</w:t>
      </w:r>
      <w:bookmarkEnd w:id="46"/>
      <w:bookmarkEnd w:id="47"/>
      <w:bookmarkEnd w:id="48"/>
    </w:p>
    <w:p w14:paraId="0E8E4771" w14:textId="77777777" w:rsidR="00792B35" w:rsidRDefault="00792B35" w:rsidP="00792B35">
      <w:pPr>
        <w:ind w:firstLine="397"/>
      </w:pPr>
      <w:r>
        <w:t>Ces deux boutons augmentent / réduisent le volume d’un cran.</w:t>
      </w:r>
    </w:p>
    <w:p w14:paraId="0357764C" w14:textId="77777777" w:rsidR="00792B35" w:rsidRDefault="00792B35" w:rsidP="00792B35">
      <w:pPr>
        <w:pStyle w:val="Titre3"/>
        <w:numPr>
          <w:ilvl w:val="0"/>
          <w:numId w:val="34"/>
        </w:numPr>
      </w:pPr>
      <w:bookmarkStart w:id="49" w:name="_Toc409729287"/>
      <w:bookmarkStart w:id="50" w:name="_Toc414008400"/>
      <w:bookmarkStart w:id="51" w:name="_Toc414009706"/>
      <w:r>
        <w:t>Verrouiller</w:t>
      </w:r>
      <w:bookmarkEnd w:id="49"/>
      <w:bookmarkEnd w:id="50"/>
      <w:bookmarkEnd w:id="51"/>
    </w:p>
    <w:p w14:paraId="4D61F695" w14:textId="77777777" w:rsidR="00792B35" w:rsidRDefault="00792B35" w:rsidP="00792B35">
      <w:pPr>
        <w:ind w:firstLine="397"/>
      </w:pPr>
      <w:r>
        <w:t>Ce bouton verrouille l’appareil.</w:t>
      </w:r>
    </w:p>
    <w:p w14:paraId="423D9C14" w14:textId="77777777" w:rsidR="00792B35" w:rsidRDefault="00792B35" w:rsidP="00792B35">
      <w:pPr>
        <w:pStyle w:val="Titre3"/>
        <w:numPr>
          <w:ilvl w:val="0"/>
          <w:numId w:val="34"/>
        </w:numPr>
      </w:pPr>
      <w:bookmarkStart w:id="52" w:name="_Toc409729288"/>
      <w:bookmarkStart w:id="53" w:name="_Toc414008401"/>
      <w:bookmarkStart w:id="54" w:name="_Toc414009707"/>
      <w:r>
        <w:t>Eteindre</w:t>
      </w:r>
      <w:bookmarkEnd w:id="52"/>
      <w:bookmarkEnd w:id="53"/>
      <w:bookmarkEnd w:id="54"/>
    </w:p>
    <w:p w14:paraId="50997EF6" w14:textId="77777777" w:rsidR="00792B35" w:rsidRDefault="00792B35" w:rsidP="00792B35">
      <w:pPr>
        <w:ind w:firstLine="397"/>
      </w:pPr>
      <w:r>
        <w:t>Ce bouton permet d’éteindre l’appareil.</w:t>
      </w:r>
    </w:p>
    <w:p w14:paraId="38589020" w14:textId="77777777" w:rsidR="00BB1E62" w:rsidRDefault="00BB1E62" w:rsidP="00CF266F"/>
    <w:p w14:paraId="389DE894" w14:textId="77777777" w:rsidR="00BB1E62" w:rsidRDefault="00BB1E62" w:rsidP="00BB1E62">
      <w:pPr>
        <w:pStyle w:val="Titre2"/>
      </w:pPr>
      <w:r>
        <w:rPr>
          <w:b w:val="0"/>
          <w:bCs w:val="0"/>
        </w:rPr>
        <w:br w:type="page"/>
      </w:r>
    </w:p>
    <w:p w14:paraId="1CF03E26" w14:textId="0CE7BD6E" w:rsidR="00BB1E62" w:rsidRDefault="00BB1E62" w:rsidP="00BB1E62">
      <w:pPr>
        <w:pStyle w:val="Titre1"/>
      </w:pPr>
      <w:bookmarkStart w:id="55" w:name="_Toc414009708"/>
      <w:r>
        <w:lastRenderedPageBreak/>
        <w:t xml:space="preserve">III. </w:t>
      </w:r>
      <w:bookmarkStart w:id="56" w:name="_Toc405795723"/>
      <w:r>
        <w:t>Scénario d'utilisation</w:t>
      </w:r>
      <w:bookmarkEnd w:id="55"/>
      <w:bookmarkEnd w:id="56"/>
    </w:p>
    <w:p w14:paraId="2BE2676C" w14:textId="2E5DE3E6" w:rsidR="0056537C" w:rsidRDefault="0056537C" w:rsidP="0056537C">
      <w:bookmarkStart w:id="57" w:name="_Toc409729289"/>
      <w:bookmarkStart w:id="58" w:name="_Toc414008402"/>
      <w:r>
        <w:rPr>
          <w:noProof/>
          <w:lang w:eastAsia="fr-FR"/>
        </w:rPr>
        <mc:AlternateContent>
          <mc:Choice Requires="wps">
            <w:drawing>
              <wp:anchor distT="0" distB="0" distL="114300" distR="114300" simplePos="0" relativeHeight="251682816" behindDoc="0" locked="0" layoutInCell="1" allowOverlap="1" wp14:anchorId="542D7692" wp14:editId="170817B6">
                <wp:simplePos x="0" y="0"/>
                <wp:positionH relativeFrom="column">
                  <wp:posOffset>-5715</wp:posOffset>
                </wp:positionH>
                <wp:positionV relativeFrom="paragraph">
                  <wp:posOffset>6262370</wp:posOffset>
                </wp:positionV>
                <wp:extent cx="4226560" cy="7721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4226560" cy="772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CFF53A" w14:textId="77777777" w:rsidR="0056537C" w:rsidRDefault="0056537C" w:rsidP="0056537C">
                            <w:pPr>
                              <w:pStyle w:val="rendu"/>
                            </w:pPr>
                            <w:r>
                              <w:t xml:space="preserve">Lors du troisième appui, la ligne </w:t>
                            </w:r>
                            <w:r w:rsidRPr="008225E4">
                              <w:t>verticale est stoppée, un point est donc défini, et l'application</w:t>
                            </w:r>
                            <w:r>
                              <w:t xml:space="preserve"> ouvre un menu. Il faut alors choisir parmi les fonctions proposées.</w:t>
                            </w:r>
                          </w:p>
                          <w:p w14:paraId="29FF7AD4" w14:textId="77777777" w:rsidR="0056537C" w:rsidRDefault="0056537C" w:rsidP="0056537C">
                            <w:pPr>
                              <w:pStyle w:val="rendu"/>
                            </w:pPr>
                          </w:p>
                          <w:p w14:paraId="4917D8CD" w14:textId="77777777" w:rsidR="0056537C" w:rsidRDefault="0056537C" w:rsidP="005653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2" o:spid="_x0000_s1027" type="#_x0000_t202" style="position:absolute;margin-left:-.45pt;margin-top:493.1pt;width:332.8pt;height:60.8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" filled="f" stroked="f" strokeweight=".5pt">
                <v:textbox>
                  <w:txbxContent>
                    <w:p w14:paraId="29CFF53A" w14:textId="77777777" w:rsidR="0056537C" w:rsidRDefault="0056537C" w:rsidP="0056537C">
                      <w:pPr>
                        <w:pStyle w:val="rendu"/>
                      </w:pPr>
                      <w:r>
                        <w:t xml:space="preserve">Lors du troisième appui, la ligne </w:t>
                      </w:r>
                      <w:r w:rsidRPr="008225E4">
                        <w:t>verticale est stoppée, un point est donc défini, et l'application</w:t>
                      </w:r>
                      <w:r>
                        <w:t xml:space="preserve"> ouvre un menu. Il faut alors choisir parmi les fonctions proposées.</w:t>
                      </w:r>
                    </w:p>
                    <w:p w14:paraId="29FF7AD4" w14:textId="77777777" w:rsidR="0056537C" w:rsidRDefault="0056537C" w:rsidP="0056537C">
                      <w:pPr>
                        <w:pStyle w:val="rendu"/>
                      </w:pPr>
                    </w:p>
                    <w:p w14:paraId="4917D8CD" w14:textId="77777777" w:rsidR="0056537C" w:rsidRDefault="0056537C" w:rsidP="0056537C"/>
                  </w:txbxContent>
                </v:textbox>
              </v:shape>
            </w:pict>
          </mc:Fallback>
        </mc:AlternateContent>
      </w:r>
      <w:r>
        <w:rPr>
          <w:noProof/>
          <w:lang w:eastAsia="fr-FR"/>
        </w:rPr>
        <mc:AlternateContent>
          <mc:Choice Requires="wps">
            <w:drawing>
              <wp:anchor distT="0" distB="0" distL="114300" distR="114300" simplePos="0" relativeHeight="251681792" behindDoc="0" locked="0" layoutInCell="1" allowOverlap="1" wp14:anchorId="4043CDD2" wp14:editId="62FCCB17">
                <wp:simplePos x="0" y="0"/>
                <wp:positionH relativeFrom="column">
                  <wp:posOffset>-2033270</wp:posOffset>
                </wp:positionH>
                <wp:positionV relativeFrom="paragraph">
                  <wp:posOffset>3688080</wp:posOffset>
                </wp:positionV>
                <wp:extent cx="4226560" cy="1112520"/>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4226560" cy="1112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E51CBF" w14:textId="77777777" w:rsidR="0056537C" w:rsidRDefault="0056537C" w:rsidP="0056537C">
                            <w:pPr>
                              <w:pStyle w:val="rendu"/>
                            </w:pPr>
                            <w:r>
                              <w:t>Suite au premier appui, la ligne horizontale apparaît au haut de l'écran et commence son balayage, cela s'effectuera jusqu'au prochain appui, qui lui arrêtera ce premier balayage tout en faisant apparaître la ligne verticale, et lancer son balayage.</w:t>
                            </w:r>
                          </w:p>
                          <w:p w14:paraId="1A8C90EC" w14:textId="77777777" w:rsidR="0056537C" w:rsidRDefault="0056537C" w:rsidP="0056537C">
                            <w:pPr>
                              <w:pStyle w:val="rendu"/>
                            </w:pPr>
                          </w:p>
                          <w:p w14:paraId="1DA076CB" w14:textId="77777777" w:rsidR="0056537C" w:rsidRDefault="0056537C" w:rsidP="005653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1" o:spid="_x0000_s1028" type="#_x0000_t202" style="position:absolute;margin-left:-160.1pt;margin-top:290.4pt;width:332.8pt;height:87.6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" filled="f" stroked="f" strokeweight=".5pt">
                <v:textbox>
                  <w:txbxContent>
                    <w:p w14:paraId="32E51CBF" w14:textId="77777777" w:rsidR="0056537C" w:rsidRDefault="0056537C" w:rsidP="0056537C">
                      <w:pPr>
                        <w:pStyle w:val="rendu"/>
                      </w:pPr>
                      <w:r>
                        <w:t>Suite au premier appui, la ligne horizontale apparaît au haut de l'écran et commence son balayage, cela s'effectuera jusqu'au prochain appui, qui lui arrêtera ce premier balayage tout en faisant apparaître la ligne verticale, et lancer son balayage.</w:t>
                      </w:r>
                    </w:p>
                    <w:p w14:paraId="1A8C90EC" w14:textId="77777777" w:rsidR="0056537C" w:rsidRDefault="0056537C" w:rsidP="0056537C">
                      <w:pPr>
                        <w:pStyle w:val="rendu"/>
                      </w:pPr>
                    </w:p>
                    <w:p w14:paraId="1DA076CB" w14:textId="77777777" w:rsidR="0056537C" w:rsidRDefault="0056537C" w:rsidP="0056537C"/>
                  </w:txbxContent>
                </v:textbox>
              </v:shape>
            </w:pict>
          </mc:Fallback>
        </mc:AlternateContent>
      </w:r>
      <w:r>
        <w:rPr>
          <w:noProof/>
          <w:lang w:eastAsia="fr-FR"/>
        </w:rPr>
        <mc:AlternateContent>
          <mc:Choice Requires="wps">
            <w:drawing>
              <wp:anchor distT="0" distB="0" distL="114300" distR="114300" simplePos="0" relativeHeight="251680768" behindDoc="0" locked="0" layoutInCell="1" allowOverlap="1" wp14:anchorId="15B4161B" wp14:editId="733BF287">
                <wp:simplePos x="0" y="0"/>
                <wp:positionH relativeFrom="column">
                  <wp:posOffset>139065</wp:posOffset>
                </wp:positionH>
                <wp:positionV relativeFrom="paragraph">
                  <wp:posOffset>320675</wp:posOffset>
                </wp:positionV>
                <wp:extent cx="4226560" cy="1876425"/>
                <wp:effectExtent l="0" t="0" r="2540" b="9525"/>
                <wp:wrapNone/>
                <wp:docPr id="30" name="Zone de texte 30"/>
                <wp:cNvGraphicFramePr/>
                <a:graphic xmlns:a="http://schemas.openxmlformats.org/drawingml/2006/main">
                  <a:graphicData uri="http://schemas.microsoft.com/office/word/2010/wordprocessingShape">
                    <wps:wsp>
                      <wps:cNvSpPr txBox="1"/>
                      <wps:spPr>
                        <a:xfrm>
                          <a:off x="0" y="0"/>
                          <a:ext cx="4226560" cy="1876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D801C1" w14:textId="77777777" w:rsidR="0056537C" w:rsidRDefault="0056537C" w:rsidP="0056537C">
                            <w:pPr>
                              <w:pStyle w:val="rendu"/>
                            </w:pPr>
                            <w:r>
                              <w:t xml:space="preserve">Lors du démarrage de l'application, la page de paramètres s’affiche. Le service peut être démarré manuellement depuis le premier bouton. Une fois activé, ce sera le système </w:t>
                            </w:r>
                            <w:proofErr w:type="spellStart"/>
                            <w:r>
                              <w:t>OneSwitch</w:t>
                            </w:r>
                            <w:proofErr w:type="spellEnd"/>
                            <w:r>
                              <w:t xml:space="preserve"> qui sera prioritaire et interprètera les appuis sur la dalle tactile.</w:t>
                            </w:r>
                          </w:p>
                          <w:p w14:paraId="61E1ADA8" w14:textId="1A6CF001" w:rsidR="0056537C" w:rsidRDefault="0056537C" w:rsidP="0056537C">
                            <w:pPr>
                              <w:pStyle w:val="rendu"/>
                            </w:pPr>
                            <w:r>
                              <w:t>Le service peut être automatiquement activé au démarrage de l’appareil via la seconde 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0" o:spid="_x0000_s1029" type="#_x0000_t202" style="position:absolute;margin-left:10.95pt;margin-top:25.25pt;width:332.8pt;height:147.7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" fillcolor="white [3201]" stroked="f" strokeweight=".5pt">
                <v:textbox>
                  <w:txbxContent>
                    <w:p w14:paraId="03D801C1" w14:textId="77777777" w:rsidR="0056537C" w:rsidRDefault="0056537C" w:rsidP="0056537C">
                      <w:pPr>
                        <w:pStyle w:val="rendu"/>
                      </w:pPr>
                      <w:r>
                        <w:t xml:space="preserve">Lors du démarrage de l'application, la page de paramètres s’affiche. Le service peut être démarré manuellement depuis le premier bouton. Une fois activé, ce sera le système </w:t>
                      </w:r>
                      <w:proofErr w:type="spellStart"/>
                      <w:r>
                        <w:t>OneSwitch</w:t>
                      </w:r>
                      <w:proofErr w:type="spellEnd"/>
                      <w:r>
                        <w:t xml:space="preserve"> qui sera prioritaire et interprètera les appuis sur la dalle tactile.</w:t>
                      </w:r>
                    </w:p>
                    <w:p w14:paraId="61E1ADA8" w14:textId="1A6CF001" w:rsidR="0056537C" w:rsidRDefault="0056537C" w:rsidP="0056537C">
                      <w:pPr>
                        <w:pStyle w:val="rendu"/>
                      </w:pPr>
                      <w:r>
                        <w:t>Le service peut être automatiquement activé au démarrage de l’appareil via la seconde option.</w:t>
                      </w:r>
                    </w:p>
                  </w:txbxContent>
                </v:textbox>
              </v:shape>
            </w:pict>
          </mc:Fallback>
        </mc:AlternateContent>
      </w:r>
      <w:r>
        <w:rPr>
          <w:noProof/>
          <w:lang w:eastAsia="fr-FR"/>
        </w:rPr>
        <w:drawing>
          <wp:anchor distT="107950" distB="107950" distL="107950" distR="107950" simplePos="0" relativeHeight="251674624" behindDoc="1" locked="0" layoutInCell="1" allowOverlap="1" wp14:anchorId="2B1B5A5C" wp14:editId="4015A64F">
            <wp:simplePos x="0" y="0"/>
            <wp:positionH relativeFrom="column">
              <wp:posOffset>175895</wp:posOffset>
            </wp:positionH>
            <wp:positionV relativeFrom="paragraph">
              <wp:posOffset>165100</wp:posOffset>
            </wp:positionV>
            <wp:extent cx="1877060" cy="3130550"/>
            <wp:effectExtent l="38100" t="38100" r="104140" b="88900"/>
            <wp:wrapTight wrapText="bothSides">
              <wp:wrapPolygon edited="0">
                <wp:start x="0" y="-263"/>
                <wp:lineTo x="-438" y="-131"/>
                <wp:lineTo x="-438" y="21688"/>
                <wp:lineTo x="0" y="22082"/>
                <wp:lineTo x="22141" y="22082"/>
                <wp:lineTo x="22579" y="21030"/>
                <wp:lineTo x="22579" y="1972"/>
                <wp:lineTo x="22141" y="0"/>
                <wp:lineTo x="22141" y="-263"/>
                <wp:lineTo x="0" y="-263"/>
              </wp:wrapPolygon>
            </wp:wrapTight>
            <wp:docPr id="21" name="Image 21" descr="C:\Users\ARNAUD\Desktop\TMP_Florent\Screenshot_2015-03-13-10-0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NAUD\Desktop\TMP_Florent\Screenshot_2015-03-13-10-06-3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7060" cy="3130550"/>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bookmarkEnd w:id="57"/>
      <w:bookmarkEnd w:id="58"/>
      <w:r>
        <w:rPr>
          <w:noProof/>
          <w:lang w:eastAsia="fr-FR"/>
        </w:rPr>
        <w:drawing>
          <wp:anchor distT="107950" distB="107950" distL="107950" distR="107950" simplePos="0" relativeHeight="251676672" behindDoc="1" locked="0" layoutInCell="1" allowOverlap="1" wp14:anchorId="52C1642F" wp14:editId="74B559E3">
            <wp:simplePos x="0" y="0"/>
            <wp:positionH relativeFrom="column">
              <wp:posOffset>229235</wp:posOffset>
            </wp:positionH>
            <wp:positionV relativeFrom="paragraph">
              <wp:posOffset>5107940</wp:posOffset>
            </wp:positionV>
            <wp:extent cx="1835785" cy="3059430"/>
            <wp:effectExtent l="38100" t="38100" r="88265" b="102870"/>
            <wp:wrapTight wrapText="bothSides">
              <wp:wrapPolygon edited="0">
                <wp:start x="0" y="-269"/>
                <wp:lineTo x="-448" y="-134"/>
                <wp:lineTo x="-448" y="21788"/>
                <wp:lineTo x="0" y="22192"/>
                <wp:lineTo x="21966" y="22192"/>
                <wp:lineTo x="22414" y="21519"/>
                <wp:lineTo x="22414" y="2017"/>
                <wp:lineTo x="21966" y="0"/>
                <wp:lineTo x="21966" y="-269"/>
                <wp:lineTo x="0" y="-269"/>
              </wp:wrapPolygon>
            </wp:wrapTight>
            <wp:docPr id="24" name="Image 24" descr="C:\Users\ARNAUD\Desktop\TMP_Florent\Screenshot_2015-03-13-10-0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NAUD\Desktop\TMP_Florent\Screenshot_2015-03-13-10-06-5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35785" cy="3059430"/>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fr-FR"/>
        </w:rPr>
        <w:drawing>
          <wp:anchor distT="107950" distB="107950" distL="107950" distR="107950" simplePos="0" relativeHeight="251675648" behindDoc="1" locked="0" layoutInCell="1" allowOverlap="1" wp14:anchorId="0445CA2A" wp14:editId="04696921">
            <wp:simplePos x="0" y="0"/>
            <wp:positionH relativeFrom="column">
              <wp:posOffset>4538980</wp:posOffset>
            </wp:positionH>
            <wp:positionV relativeFrom="paragraph">
              <wp:posOffset>2620010</wp:posOffset>
            </wp:positionV>
            <wp:extent cx="1884045" cy="3138805"/>
            <wp:effectExtent l="38100" t="38100" r="97155" b="99695"/>
            <wp:wrapTight wrapText="bothSides">
              <wp:wrapPolygon edited="0">
                <wp:start x="0" y="-262"/>
                <wp:lineTo x="-437" y="-131"/>
                <wp:lineTo x="-437" y="21762"/>
                <wp:lineTo x="0" y="22155"/>
                <wp:lineTo x="22059" y="22155"/>
                <wp:lineTo x="22495" y="20975"/>
                <wp:lineTo x="22495" y="1966"/>
                <wp:lineTo x="22059" y="0"/>
                <wp:lineTo x="22059" y="-262"/>
                <wp:lineTo x="0" y="-262"/>
              </wp:wrapPolygon>
            </wp:wrapTight>
            <wp:docPr id="22" name="Image 22" descr="C:\Users\ARNAUD\Desktop\TMP_Florent\Screenshot_2015-03-13-10-0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NAUD\Desktop\TMP_Florent\Screenshot_2015-03-13-10-06-4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4045" cy="3138805"/>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br w:type="page"/>
      </w:r>
    </w:p>
    <w:p w14:paraId="27A65AF9" w14:textId="77777777" w:rsidR="0056537C" w:rsidRDefault="0056537C" w:rsidP="0056537C"/>
    <w:p w14:paraId="478CFD1D" w14:textId="70BBEDFA" w:rsidR="00BB1E62" w:rsidRDefault="0056537C" w:rsidP="0056537C">
      <w:r>
        <w:rPr>
          <w:noProof/>
          <w:lang w:eastAsia="fr-FR"/>
        </w:rPr>
        <mc:AlternateContent>
          <mc:Choice Requires="wps">
            <w:drawing>
              <wp:anchor distT="0" distB="0" distL="114300" distR="114300" simplePos="0" relativeHeight="251684864" behindDoc="0" locked="0" layoutInCell="1" allowOverlap="1" wp14:anchorId="5AF2CF7C" wp14:editId="300EA03D">
                <wp:simplePos x="0" y="0"/>
                <wp:positionH relativeFrom="column">
                  <wp:posOffset>221008</wp:posOffset>
                </wp:positionH>
                <wp:positionV relativeFrom="paragraph">
                  <wp:posOffset>6340751</wp:posOffset>
                </wp:positionV>
                <wp:extent cx="4226560" cy="644056"/>
                <wp:effectExtent l="0" t="0" r="0" b="3810"/>
                <wp:wrapNone/>
                <wp:docPr id="35" name="Zone de texte 35"/>
                <wp:cNvGraphicFramePr/>
                <a:graphic xmlns:a="http://schemas.openxmlformats.org/drawingml/2006/main">
                  <a:graphicData uri="http://schemas.microsoft.com/office/word/2010/wordprocessingShape">
                    <wps:wsp>
                      <wps:cNvSpPr txBox="1"/>
                      <wps:spPr>
                        <a:xfrm>
                          <a:off x="0" y="0"/>
                          <a:ext cx="4226560" cy="6440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FA010B" w14:textId="77777777" w:rsidR="0056537C" w:rsidRDefault="0056537C" w:rsidP="0056537C">
                            <w:pPr>
                              <w:pStyle w:val="rendu"/>
                            </w:pPr>
                            <w:r>
                              <w:t>Les fonctions du service sont disponibles dans tout l’appareil.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5" o:spid="_x0000_s1030" type="#_x0000_t202" style="position:absolute;margin-left:17.4pt;margin-top:499.25pt;width:332.8pt;height:50.7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" filled="f" stroked="f" strokeweight=".5pt">
                <v:textbox>
                  <w:txbxContent>
                    <w:p w14:paraId="2FFA010B" w14:textId="77777777" w:rsidR="0056537C" w:rsidRDefault="0056537C" w:rsidP="0056537C">
                      <w:pPr>
                        <w:pStyle w:val="rendu"/>
                      </w:pPr>
                      <w:r>
                        <w:t>Les fonctions du service sont disponibles dans tout l’appareil.</w:t>
                      </w:r>
                    </w:p>
                  </w:txbxContent>
                </v:textbox>
              </v:shape>
            </w:pict>
          </mc:Fallback>
        </mc:AlternateContent>
      </w:r>
      <w:r>
        <w:rPr>
          <w:noProof/>
          <w:lang w:eastAsia="fr-FR"/>
        </w:rPr>
        <w:drawing>
          <wp:anchor distT="107950" distB="107950" distL="107950" distR="107950" simplePos="0" relativeHeight="251679744" behindDoc="1" locked="0" layoutInCell="1" allowOverlap="1" wp14:anchorId="3C2615FB" wp14:editId="1C262583">
            <wp:simplePos x="0" y="0"/>
            <wp:positionH relativeFrom="column">
              <wp:posOffset>288925</wp:posOffset>
            </wp:positionH>
            <wp:positionV relativeFrom="paragraph">
              <wp:posOffset>4973955</wp:posOffset>
            </wp:positionV>
            <wp:extent cx="1835785" cy="3059430"/>
            <wp:effectExtent l="38100" t="38100" r="88265" b="102870"/>
            <wp:wrapTight wrapText="bothSides">
              <wp:wrapPolygon edited="0">
                <wp:start x="0" y="-269"/>
                <wp:lineTo x="-448" y="-134"/>
                <wp:lineTo x="-448" y="21788"/>
                <wp:lineTo x="0" y="22192"/>
                <wp:lineTo x="21966" y="22192"/>
                <wp:lineTo x="22414" y="21519"/>
                <wp:lineTo x="22414" y="2017"/>
                <wp:lineTo x="21966" y="0"/>
                <wp:lineTo x="21966" y="-269"/>
                <wp:lineTo x="0" y="-269"/>
              </wp:wrapPolygon>
            </wp:wrapTight>
            <wp:docPr id="28" name="Image 28" descr="C:\Users\ARNAUD\Desktop\TMP_Florent\Screenshot_2015-03-13-10-0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NAUD\Desktop\TMP_Florent\Screenshot_2015-03-13-10-07-4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35785" cy="305943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lang w:eastAsia="fr-FR"/>
        </w:rPr>
        <w:drawing>
          <wp:anchor distT="107950" distB="107950" distL="107950" distR="107950" simplePos="0" relativeHeight="251678720" behindDoc="1" locked="0" layoutInCell="1" allowOverlap="1" wp14:anchorId="7E79D892" wp14:editId="23764BE8">
            <wp:simplePos x="0" y="0"/>
            <wp:positionH relativeFrom="column">
              <wp:posOffset>4396105</wp:posOffset>
            </wp:positionH>
            <wp:positionV relativeFrom="paragraph">
              <wp:posOffset>2687320</wp:posOffset>
            </wp:positionV>
            <wp:extent cx="1835785" cy="3059430"/>
            <wp:effectExtent l="38100" t="38100" r="88265" b="102870"/>
            <wp:wrapTight wrapText="bothSides">
              <wp:wrapPolygon edited="0">
                <wp:start x="0" y="-269"/>
                <wp:lineTo x="-448" y="-134"/>
                <wp:lineTo x="-448" y="21788"/>
                <wp:lineTo x="0" y="22192"/>
                <wp:lineTo x="21966" y="22192"/>
                <wp:lineTo x="22414" y="21519"/>
                <wp:lineTo x="22414" y="2017"/>
                <wp:lineTo x="21966" y="0"/>
                <wp:lineTo x="21966" y="-269"/>
                <wp:lineTo x="0" y="-269"/>
              </wp:wrapPolygon>
            </wp:wrapTight>
            <wp:docPr id="27" name="Image 27" descr="C:\Users\ARNAUD\Desktop\TMP_Florent\Screenshot_2015-03-13-10-0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NAUD\Desktop\TMP_Florent\Screenshot_2015-03-13-10-07-0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35785" cy="305943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83840" behindDoc="0" locked="0" layoutInCell="1" allowOverlap="1" wp14:anchorId="0C4AC84B" wp14:editId="2BF2A3E3">
                <wp:simplePos x="0" y="0"/>
                <wp:positionH relativeFrom="column">
                  <wp:posOffset>170815</wp:posOffset>
                </wp:positionH>
                <wp:positionV relativeFrom="paragraph">
                  <wp:posOffset>774065</wp:posOffset>
                </wp:positionV>
                <wp:extent cx="4226560" cy="1526540"/>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4226560" cy="1526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9D8C0E" w14:textId="77777777" w:rsidR="0056537C" w:rsidRDefault="0056537C" w:rsidP="0056537C">
                            <w:pPr>
                              <w:pStyle w:val="rendu"/>
                            </w:pPr>
                            <w:r>
                              <w:t>Une fois la position établie, un menu apparait et propose différentes actions à l’aide d’un défilement. Un clic effectue l’action en surbrillance.</w:t>
                            </w:r>
                          </w:p>
                          <w:p w14:paraId="1E12B00F" w14:textId="77777777" w:rsidR="0056537C" w:rsidRDefault="0056537C" w:rsidP="0056537C">
                            <w:pPr>
                              <w:pStyle w:val="rendu"/>
                            </w:pPr>
                            <w:r>
                              <w:t xml:space="preserve">Deux pages d’options sont disponibles, il faut alors cliquer sur « Page suivante &gt; » ou « &lt; Page </w:t>
                            </w:r>
                            <w:proofErr w:type="spellStart"/>
                            <w:r>
                              <w:t>précedente</w:t>
                            </w:r>
                            <w:proofErr w:type="spellEnd"/>
                            <w:r>
                              <w:t> » lorsqu’elles sont en surbrillance pour changer de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3" o:spid="_x0000_s1031" type="#_x0000_t202" style="position:absolute;margin-left:13.45pt;margin-top:60.95pt;width:332.8pt;height:120.2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" filled="f" stroked="f" strokeweight=".5pt">
                <v:textbox>
                  <w:txbxContent>
                    <w:p w14:paraId="139D8C0E" w14:textId="77777777" w:rsidR="0056537C" w:rsidRDefault="0056537C" w:rsidP="0056537C">
                      <w:pPr>
                        <w:pStyle w:val="rendu"/>
                      </w:pPr>
                      <w:r>
                        <w:t>Une fois la position établie, un menu apparait et propose différentes actions à l’aide d’un défilement. Un clic effectue l’action en surbrillance.</w:t>
                      </w:r>
                    </w:p>
                    <w:p w14:paraId="1E12B00F" w14:textId="77777777" w:rsidR="0056537C" w:rsidRDefault="0056537C" w:rsidP="0056537C">
                      <w:pPr>
                        <w:pStyle w:val="rendu"/>
                      </w:pPr>
                      <w:r>
                        <w:t xml:space="preserve">Deux pages d’options sont disponibles, il faut alors cliquer sur « Page suivante &gt; » ou « &lt; Page </w:t>
                      </w:r>
                      <w:proofErr w:type="spellStart"/>
                      <w:r>
                        <w:t>précedente</w:t>
                      </w:r>
                      <w:proofErr w:type="spellEnd"/>
                      <w:r>
                        <w:t> » lorsqu’elles sont en surbrillance pour changer de page.</w:t>
                      </w:r>
                    </w:p>
                  </w:txbxContent>
                </v:textbox>
              </v:shape>
            </w:pict>
          </mc:Fallback>
        </mc:AlternateContent>
      </w:r>
      <w:r>
        <w:rPr>
          <w:noProof/>
          <w:lang w:eastAsia="fr-FR"/>
        </w:rPr>
        <w:drawing>
          <wp:anchor distT="107950" distB="107950" distL="107950" distR="107950" simplePos="0" relativeHeight="251677696" behindDoc="1" locked="0" layoutInCell="1" allowOverlap="1" wp14:anchorId="16860F9D" wp14:editId="3011ACD6">
            <wp:simplePos x="0" y="0"/>
            <wp:positionH relativeFrom="column">
              <wp:posOffset>184785</wp:posOffset>
            </wp:positionH>
            <wp:positionV relativeFrom="page">
              <wp:posOffset>1515110</wp:posOffset>
            </wp:positionV>
            <wp:extent cx="1835785" cy="3059430"/>
            <wp:effectExtent l="38100" t="38100" r="88265" b="102870"/>
            <wp:wrapTight wrapText="bothSides">
              <wp:wrapPolygon edited="0">
                <wp:start x="0" y="-269"/>
                <wp:lineTo x="-448" y="-134"/>
                <wp:lineTo x="-448" y="21788"/>
                <wp:lineTo x="0" y="22192"/>
                <wp:lineTo x="21966" y="22192"/>
                <wp:lineTo x="22414" y="21519"/>
                <wp:lineTo x="22414" y="2017"/>
                <wp:lineTo x="21966" y="0"/>
                <wp:lineTo x="21966" y="-269"/>
                <wp:lineTo x="0" y="-269"/>
              </wp:wrapPolygon>
            </wp:wrapTight>
            <wp:docPr id="25" name="Image 25" descr="C:\Users\ARNAUD\Desktop\TMP_Florent\Screenshot_2015-03-13-10-0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NAUD\Desktop\TMP_Florent\Screenshot_2015-03-13-10-06-5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35785" cy="3059430"/>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685888" behindDoc="0" locked="0" layoutInCell="1" allowOverlap="1" wp14:anchorId="31206D6D" wp14:editId="4412C6B7">
                <wp:simplePos x="0" y="0"/>
                <wp:positionH relativeFrom="column">
                  <wp:posOffset>-2002155</wp:posOffset>
                </wp:positionH>
                <wp:positionV relativeFrom="paragraph">
                  <wp:posOffset>3684822</wp:posOffset>
                </wp:positionV>
                <wp:extent cx="4226560" cy="603885"/>
                <wp:effectExtent l="0" t="0" r="0" b="5715"/>
                <wp:wrapNone/>
                <wp:docPr id="39" name="Zone de texte 39"/>
                <wp:cNvGraphicFramePr/>
                <a:graphic xmlns:a="http://schemas.openxmlformats.org/drawingml/2006/main">
                  <a:graphicData uri="http://schemas.microsoft.com/office/word/2010/wordprocessingShape">
                    <wps:wsp>
                      <wps:cNvSpPr txBox="1"/>
                      <wps:spPr>
                        <a:xfrm>
                          <a:off x="0" y="0"/>
                          <a:ext cx="4226560" cy="603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DE9300" w14:textId="77777777" w:rsidR="0056537C" w:rsidRDefault="0056537C" w:rsidP="0056537C">
                            <w:pPr>
                              <w:pStyle w:val="rendu"/>
                            </w:pPr>
                            <w:r>
                              <w:t>La seconde page propose des raccourcis de glisser dans quatre directions différentes, dans un souci d’efficacité.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9" o:spid="_x0000_s1032" type="#_x0000_t202" style="position:absolute;margin-left:-157.65pt;margin-top:290.15pt;width:332.8pt;height:47.5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" filled="f" stroked="f" strokeweight=".5pt">
                <v:textbox>
                  <w:txbxContent>
                    <w:p w14:paraId="5FDE9300" w14:textId="77777777" w:rsidR="0056537C" w:rsidRDefault="0056537C" w:rsidP="0056537C">
                      <w:pPr>
                        <w:pStyle w:val="rendu"/>
                      </w:pPr>
                      <w:r>
                        <w:t>La seconde page propose des raccourcis de glisser dans quatre directions différentes, dans un souci d’efficacité.</w:t>
                      </w:r>
                    </w:p>
                  </w:txbxContent>
                </v:textbox>
              </v:shape>
            </w:pict>
          </mc:Fallback>
        </mc:AlternateContent>
      </w:r>
      <w:r>
        <w:br w:type="page"/>
      </w:r>
      <w:r>
        <w:rPr>
          <w:noProof/>
          <w:lang w:eastAsia="fr-FR"/>
        </w:rPr>
        <w:lastRenderedPageBreak/>
        <mc:AlternateContent>
          <mc:Choice Requires="wps">
            <w:drawing>
              <wp:anchor distT="0" distB="0" distL="114300" distR="114300" simplePos="0" relativeHeight="251686912" behindDoc="0" locked="0" layoutInCell="1" allowOverlap="1" wp14:anchorId="1F52E299" wp14:editId="20633ECD">
                <wp:simplePos x="0" y="0"/>
                <wp:positionH relativeFrom="column">
                  <wp:posOffset>2341245</wp:posOffset>
                </wp:positionH>
                <wp:positionV relativeFrom="paragraph">
                  <wp:posOffset>1155875</wp:posOffset>
                </wp:positionV>
                <wp:extent cx="4226560" cy="818515"/>
                <wp:effectExtent l="0" t="0" r="0" b="635"/>
                <wp:wrapNone/>
                <wp:docPr id="40" name="Zone de texte 40"/>
                <wp:cNvGraphicFramePr/>
                <a:graphic xmlns:a="http://schemas.openxmlformats.org/drawingml/2006/main">
                  <a:graphicData uri="http://schemas.microsoft.com/office/word/2010/wordprocessingShape">
                    <wps:wsp>
                      <wps:cNvSpPr txBox="1"/>
                      <wps:spPr>
                        <a:xfrm>
                          <a:off x="0" y="0"/>
                          <a:ext cx="4226560" cy="818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5ACF85" w14:textId="77777777" w:rsidR="0056537C" w:rsidRDefault="0056537C" w:rsidP="0056537C">
                            <w:pPr>
                              <w:pStyle w:val="rendu"/>
                            </w:pPr>
                            <w:r>
                              <w:t xml:space="preserve">Lors d’un appui long, un menu apparait proposant divers actions </w:t>
                            </w:r>
                            <w:proofErr w:type="gramStart"/>
                            <w:r>
                              <w:t>liées</w:t>
                            </w:r>
                            <w:proofErr w:type="gramEnd"/>
                            <w:r>
                              <w:t xml:space="preserve"> aux boutons de l’appareil. De la même manière, un clic effectuera l’action actuellement en surbrillance.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40" o:spid="_x0000_s1033" type="#_x0000_t202" style="position:absolute;margin-left:184.35pt;margin-top:91pt;width:332.8pt;height:64.4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" filled="f" stroked="f" strokeweight=".5pt">
                <v:textbox>
                  <w:txbxContent>
                    <w:p w14:paraId="315ACF85" w14:textId="77777777" w:rsidR="0056537C" w:rsidRDefault="0056537C" w:rsidP="0056537C">
                      <w:pPr>
                        <w:pStyle w:val="rendu"/>
                      </w:pPr>
                      <w:r>
                        <w:t xml:space="preserve">Lors d’un appui long, un menu apparait proposant divers actions </w:t>
                      </w:r>
                      <w:proofErr w:type="gramStart"/>
                      <w:r>
                        <w:t>liées</w:t>
                      </w:r>
                      <w:proofErr w:type="gramEnd"/>
                      <w:r>
                        <w:t xml:space="preserve"> aux boutons de l’appareil. De la même manière, un clic effectuera l’action actuellement en surbrillance.</w:t>
                      </w:r>
                    </w:p>
                  </w:txbxContent>
                </v:textbox>
              </v:shape>
            </w:pict>
          </mc:Fallback>
        </mc:AlternateContent>
      </w:r>
      <w:r>
        <w:rPr>
          <w:noProof/>
          <w:lang w:eastAsia="fr-FR"/>
        </w:rPr>
        <w:drawing>
          <wp:anchor distT="107950" distB="107950" distL="107950" distR="107950" simplePos="0" relativeHeight="251687936" behindDoc="1" locked="0" layoutInCell="1" allowOverlap="1" wp14:anchorId="0640256C" wp14:editId="4469395E">
            <wp:simplePos x="0" y="0"/>
            <wp:positionH relativeFrom="column">
              <wp:posOffset>100330</wp:posOffset>
            </wp:positionH>
            <wp:positionV relativeFrom="paragraph">
              <wp:posOffset>377825</wp:posOffset>
            </wp:positionV>
            <wp:extent cx="1835785" cy="3059430"/>
            <wp:effectExtent l="38100" t="38100" r="88265" b="102870"/>
            <wp:wrapTight wrapText="bothSides">
              <wp:wrapPolygon edited="0">
                <wp:start x="0" y="-269"/>
                <wp:lineTo x="-448" y="-134"/>
                <wp:lineTo x="-448" y="21788"/>
                <wp:lineTo x="0" y="22192"/>
                <wp:lineTo x="21966" y="22192"/>
                <wp:lineTo x="22414" y="21519"/>
                <wp:lineTo x="22414" y="2017"/>
                <wp:lineTo x="21966" y="0"/>
                <wp:lineTo x="21966" y="-269"/>
                <wp:lineTo x="0" y="-269"/>
              </wp:wrapPolygon>
            </wp:wrapTight>
            <wp:docPr id="29" name="Image 29" descr="C:\Users\ARNAUD\Desktop\TMP_Florent\Screenshot_2015-03-13-10-0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NAUD\Desktop\TMP_Florent\Screenshot_2015-03-13-10-09-4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35785" cy="305943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sectPr w:rsidR="00BB1E62" w:rsidSect="005A378A">
      <w:headerReference w:type="default" r:id="rId18"/>
      <w:footerReference w:type="default" r:id="rId19"/>
      <w:pgSz w:w="11900" w:h="16840"/>
      <w:pgMar w:top="851" w:right="851" w:bottom="1276" w:left="851" w:header="708" w:footer="57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84BD85" w14:textId="77777777" w:rsidR="007E4832" w:rsidRDefault="007E4832" w:rsidP="00C40243">
      <w:r>
        <w:separator/>
      </w:r>
    </w:p>
  </w:endnote>
  <w:endnote w:type="continuationSeparator" w:id="0">
    <w:p w14:paraId="0FF21C51" w14:textId="77777777" w:rsidR="007E4832" w:rsidRDefault="007E4832" w:rsidP="00C402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BC3703" w14:textId="5A9BD591" w:rsidR="00C30707" w:rsidRDefault="00267B32" w:rsidP="00C40243">
    <w:pPr>
      <w:pStyle w:val="Pieddepage"/>
      <w:tabs>
        <w:tab w:val="clear" w:pos="4320"/>
        <w:tab w:val="clear" w:pos="8640"/>
        <w:tab w:val="center" w:pos="5103"/>
        <w:tab w:val="right" w:pos="10206"/>
      </w:tabs>
      <w:rPr>
        <w:sz w:val="22"/>
        <w:szCs w:val="22"/>
      </w:rPr>
    </w:pPr>
    <w:r>
      <w:rPr>
        <w:sz w:val="22"/>
        <w:szCs w:val="22"/>
      </w:rPr>
      <w:t>13/03</w:t>
    </w:r>
    <w:r w:rsidR="0011574D">
      <w:rPr>
        <w:sz w:val="22"/>
        <w:szCs w:val="22"/>
      </w:rPr>
      <w:t>/</w:t>
    </w:r>
    <w:r w:rsidR="006113AB">
      <w:rPr>
        <w:sz w:val="22"/>
        <w:szCs w:val="22"/>
      </w:rPr>
      <w:t>2015</w:t>
    </w:r>
    <w:r w:rsidR="00C30707" w:rsidRPr="00C40243">
      <w:rPr>
        <w:sz w:val="22"/>
        <w:szCs w:val="22"/>
      </w:rPr>
      <w:tab/>
    </w:r>
    <w:r w:rsidR="00C30707" w:rsidRPr="008021BB">
      <w:rPr>
        <w:sz w:val="22"/>
        <w:szCs w:val="22"/>
      </w:rPr>
      <w:fldChar w:fldCharType="begin"/>
    </w:r>
    <w:r w:rsidR="00C30707" w:rsidRPr="008021BB">
      <w:rPr>
        <w:sz w:val="22"/>
        <w:szCs w:val="22"/>
      </w:rPr>
      <w:instrText xml:space="preserve"> PAGE </w:instrText>
    </w:r>
    <w:r w:rsidR="00C30707" w:rsidRPr="008021BB">
      <w:rPr>
        <w:sz w:val="22"/>
        <w:szCs w:val="22"/>
      </w:rPr>
      <w:fldChar w:fldCharType="separate"/>
    </w:r>
    <w:r w:rsidR="00D656C9">
      <w:rPr>
        <w:noProof/>
        <w:sz w:val="22"/>
        <w:szCs w:val="22"/>
      </w:rPr>
      <w:t>2</w:t>
    </w:r>
    <w:r w:rsidR="00C30707" w:rsidRPr="008021BB">
      <w:rPr>
        <w:sz w:val="22"/>
        <w:szCs w:val="22"/>
      </w:rPr>
      <w:fldChar w:fldCharType="end"/>
    </w:r>
    <w:r w:rsidR="00C30707">
      <w:rPr>
        <w:sz w:val="22"/>
        <w:szCs w:val="22"/>
      </w:rPr>
      <w:t>/</w:t>
    </w:r>
    <w:r w:rsidR="00C30707" w:rsidRPr="008021BB">
      <w:rPr>
        <w:sz w:val="22"/>
        <w:szCs w:val="22"/>
      </w:rPr>
      <w:fldChar w:fldCharType="begin"/>
    </w:r>
    <w:r w:rsidR="00C30707" w:rsidRPr="008021BB">
      <w:rPr>
        <w:sz w:val="22"/>
        <w:szCs w:val="22"/>
      </w:rPr>
      <w:instrText xml:space="preserve"> NUMPAGES </w:instrText>
    </w:r>
    <w:r w:rsidR="00C30707" w:rsidRPr="008021BB">
      <w:rPr>
        <w:sz w:val="22"/>
        <w:szCs w:val="22"/>
      </w:rPr>
      <w:fldChar w:fldCharType="separate"/>
    </w:r>
    <w:r w:rsidR="00D656C9">
      <w:rPr>
        <w:noProof/>
        <w:sz w:val="22"/>
        <w:szCs w:val="22"/>
      </w:rPr>
      <w:t>9</w:t>
    </w:r>
    <w:r w:rsidR="00C30707" w:rsidRPr="008021BB">
      <w:rPr>
        <w:sz w:val="22"/>
        <w:szCs w:val="22"/>
      </w:rPr>
      <w:fldChar w:fldCharType="end"/>
    </w:r>
    <w:r w:rsidR="00C30707" w:rsidRPr="00C40243">
      <w:rPr>
        <w:sz w:val="22"/>
        <w:szCs w:val="22"/>
      </w:rPr>
      <w:tab/>
      <w:t xml:space="preserve">UBS / IUT de Vannes / </w:t>
    </w:r>
    <w:proofErr w:type="spellStart"/>
    <w:r w:rsidR="00C30707" w:rsidRPr="00C40243">
      <w:rPr>
        <w:sz w:val="22"/>
        <w:szCs w:val="22"/>
      </w:rPr>
      <w:t>Dpt</w:t>
    </w:r>
    <w:proofErr w:type="spellEnd"/>
    <w:r w:rsidR="00C30707" w:rsidRPr="00C40243">
      <w:rPr>
        <w:sz w:val="22"/>
        <w:szCs w:val="22"/>
      </w:rPr>
      <w:t>. Info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B231A5" w14:textId="77777777" w:rsidR="007E4832" w:rsidRDefault="007E4832" w:rsidP="00C40243">
      <w:r>
        <w:separator/>
      </w:r>
    </w:p>
  </w:footnote>
  <w:footnote w:type="continuationSeparator" w:id="0">
    <w:p w14:paraId="3B621730" w14:textId="77777777" w:rsidR="007E4832" w:rsidRDefault="007E4832" w:rsidP="00C402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CellMar>
        <w:top w:w="113" w:type="dxa"/>
        <w:bottom w:w="113" w:type="dxa"/>
      </w:tblCellMar>
      <w:tblLook w:val="04A0" w:firstRow="1" w:lastRow="0" w:firstColumn="1" w:lastColumn="0" w:noHBand="0" w:noVBand="1"/>
    </w:tblPr>
    <w:tblGrid>
      <w:gridCol w:w="3471"/>
      <w:gridCol w:w="3471"/>
      <w:gridCol w:w="3472"/>
    </w:tblGrid>
    <w:tr w:rsidR="00C30707" w14:paraId="30DE9E2D" w14:textId="77777777" w:rsidTr="00CC5C6B">
      <w:trPr>
        <w:trHeight w:val="274"/>
      </w:trPr>
      <w:tc>
        <w:tcPr>
          <w:tcW w:w="3471" w:type="dxa"/>
          <w:vAlign w:val="center"/>
        </w:tcPr>
        <w:p w14:paraId="012C4A89" w14:textId="77777777" w:rsidR="00C30707" w:rsidRDefault="00C30707" w:rsidP="00C40243">
          <w:pPr>
            <w:pStyle w:val="En-tte"/>
            <w:jc w:val="center"/>
          </w:pPr>
          <w:r>
            <w:rPr>
              <w:noProof/>
              <w:lang w:eastAsia="fr-FR"/>
            </w:rPr>
            <w:drawing>
              <wp:anchor distT="0" distB="0" distL="114300" distR="114300" simplePos="0" relativeHeight="251658240" behindDoc="0" locked="0" layoutInCell="1" allowOverlap="1" wp14:anchorId="28DA7BB9" wp14:editId="60C91E75">
                <wp:simplePos x="0" y="0"/>
                <wp:positionH relativeFrom="column">
                  <wp:posOffset>6350</wp:posOffset>
                </wp:positionH>
                <wp:positionV relativeFrom="paragraph">
                  <wp:posOffset>79375</wp:posOffset>
                </wp:positionV>
                <wp:extent cx="1487805" cy="360045"/>
                <wp:effectExtent l="0" t="0" r="10795"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NFO.jpg"/>
                        <pic:cNvPicPr/>
                      </pic:nvPicPr>
                      <pic:blipFill>
                        <a:blip r:embed="rId1">
                          <a:extLst>
                            <a:ext uri="{28A0092B-C50C-407E-A947-70E740481C1C}">
                              <a14:useLocalDpi xmlns:a14="http://schemas.microsoft.com/office/drawing/2010/main" val="0"/>
                            </a:ext>
                          </a:extLst>
                        </a:blip>
                        <a:stretch>
                          <a:fillRect/>
                        </a:stretch>
                      </pic:blipFill>
                      <pic:spPr>
                        <a:xfrm>
                          <a:off x="0" y="0"/>
                          <a:ext cx="1487805" cy="36004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59264" behindDoc="0" locked="0" layoutInCell="1" allowOverlap="1" wp14:anchorId="1EA24C77" wp14:editId="535C4287">
                <wp:simplePos x="0" y="0"/>
                <wp:positionH relativeFrom="column">
                  <wp:posOffset>1605280</wp:posOffset>
                </wp:positionH>
                <wp:positionV relativeFrom="paragraph">
                  <wp:posOffset>7620</wp:posOffset>
                </wp:positionV>
                <wp:extent cx="416560" cy="502285"/>
                <wp:effectExtent l="0" t="0" r="0" b="571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UT.jpg"/>
                        <pic:cNvPicPr/>
                      </pic:nvPicPr>
                      <pic:blipFill>
                        <a:blip r:embed="rId2">
                          <a:extLst>
                            <a:ext uri="{28A0092B-C50C-407E-A947-70E740481C1C}">
                              <a14:useLocalDpi xmlns:a14="http://schemas.microsoft.com/office/drawing/2010/main" val="0"/>
                            </a:ext>
                          </a:extLst>
                        </a:blip>
                        <a:stretch>
                          <a:fillRect/>
                        </a:stretch>
                      </pic:blipFill>
                      <pic:spPr>
                        <a:xfrm>
                          <a:off x="0" y="0"/>
                          <a:ext cx="416560" cy="502285"/>
                        </a:xfrm>
                        <a:prstGeom prst="rect">
                          <a:avLst/>
                        </a:prstGeom>
                      </pic:spPr>
                    </pic:pic>
                  </a:graphicData>
                </a:graphic>
                <wp14:sizeRelH relativeFrom="page">
                  <wp14:pctWidth>0</wp14:pctWidth>
                </wp14:sizeRelH>
                <wp14:sizeRelV relativeFrom="page">
                  <wp14:pctHeight>0</wp14:pctHeight>
                </wp14:sizeRelV>
              </wp:anchor>
            </w:drawing>
          </w:r>
        </w:p>
      </w:tc>
      <w:tc>
        <w:tcPr>
          <w:tcW w:w="3471" w:type="dxa"/>
          <w:vAlign w:val="center"/>
        </w:tcPr>
        <w:p w14:paraId="1B340F03" w14:textId="7EF36C7A" w:rsidR="001B0FF4" w:rsidRPr="00C40243" w:rsidRDefault="00F05761" w:rsidP="00C40243">
          <w:pPr>
            <w:pStyle w:val="En-tte"/>
            <w:jc w:val="center"/>
            <w:rPr>
              <w:b/>
            </w:rPr>
          </w:pPr>
          <w:r>
            <w:rPr>
              <w:b/>
            </w:rPr>
            <w:t>Manuel d'utilisation</w:t>
          </w:r>
        </w:p>
      </w:tc>
      <w:tc>
        <w:tcPr>
          <w:tcW w:w="3472" w:type="dxa"/>
          <w:vAlign w:val="center"/>
        </w:tcPr>
        <w:p w14:paraId="3730A422" w14:textId="77777777" w:rsidR="00C30707" w:rsidRDefault="00C30707" w:rsidP="00C40243">
          <w:pPr>
            <w:pStyle w:val="En-tte"/>
            <w:jc w:val="center"/>
          </w:pPr>
          <w:r>
            <w:t>Projet de synthèse</w:t>
          </w:r>
        </w:p>
        <w:p w14:paraId="73E163E1" w14:textId="77777777" w:rsidR="00C30707" w:rsidRDefault="00C30707" w:rsidP="00C40243">
          <w:pPr>
            <w:pStyle w:val="En-tte"/>
            <w:jc w:val="center"/>
          </w:pPr>
        </w:p>
        <w:p w14:paraId="330DBB7E" w14:textId="77777777" w:rsidR="00C30707" w:rsidRDefault="00C30707" w:rsidP="00C40243">
          <w:pPr>
            <w:pStyle w:val="En-tte"/>
            <w:jc w:val="center"/>
          </w:pPr>
          <w:r>
            <w:t>2014/2015</w:t>
          </w:r>
        </w:p>
      </w:tc>
    </w:tr>
  </w:tbl>
  <w:p w14:paraId="6766F02C" w14:textId="77777777" w:rsidR="00C30707" w:rsidRDefault="00C30707">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7D51EA7"/>
    <w:multiLevelType w:val="hybridMultilevel"/>
    <w:tmpl w:val="F7E224BE"/>
    <w:lvl w:ilvl="0" w:tplc="B956BDEE">
      <w:start w:val="11"/>
      <w:numFmt w:val="bullet"/>
      <w:lvlText w:val="-"/>
      <w:lvlJc w:val="left"/>
      <w:pPr>
        <w:ind w:left="1077" w:hanging="360"/>
      </w:pPr>
      <w:rPr>
        <w:rFonts w:ascii="Cambria" w:eastAsiaTheme="minorEastAsia" w:hAnsi="Cambria" w:cstheme="minorBidi" w:hint="default"/>
      </w:rPr>
    </w:lvl>
    <w:lvl w:ilvl="1" w:tplc="040C0003">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5">
    <w:nsid w:val="08943E6F"/>
    <w:multiLevelType w:val="hybridMultilevel"/>
    <w:tmpl w:val="ED9E87A4"/>
    <w:lvl w:ilvl="0" w:tplc="6F3CCCBC">
      <w:start w:val="1"/>
      <w:numFmt w:val="decimal"/>
      <w:lvlText w:val="%1-"/>
      <w:lvlJc w:val="left"/>
      <w:pPr>
        <w:ind w:left="1080" w:hanging="360"/>
      </w:pPr>
    </w:lvl>
    <w:lvl w:ilvl="1" w:tplc="040C0019">
      <w:start w:val="1"/>
      <w:numFmt w:val="lowerLetter"/>
      <w:lvlText w:val="%2."/>
      <w:lvlJc w:val="left"/>
      <w:pPr>
        <w:ind w:left="1800" w:hanging="360"/>
      </w:pPr>
    </w:lvl>
    <w:lvl w:ilvl="2" w:tplc="040C001B">
      <w:start w:val="1"/>
      <w:numFmt w:val="lowerRoman"/>
      <w:lvlText w:val="%3."/>
      <w:lvlJc w:val="right"/>
      <w:pPr>
        <w:ind w:left="2520" w:hanging="180"/>
      </w:pPr>
    </w:lvl>
    <w:lvl w:ilvl="3" w:tplc="040C000F">
      <w:start w:val="1"/>
      <w:numFmt w:val="decimal"/>
      <w:lvlText w:val="%4."/>
      <w:lvlJc w:val="left"/>
      <w:pPr>
        <w:ind w:left="3240" w:hanging="360"/>
      </w:pPr>
    </w:lvl>
    <w:lvl w:ilvl="4" w:tplc="040C0019">
      <w:start w:val="1"/>
      <w:numFmt w:val="lowerLetter"/>
      <w:lvlText w:val="%5."/>
      <w:lvlJc w:val="left"/>
      <w:pPr>
        <w:ind w:left="3960" w:hanging="360"/>
      </w:pPr>
    </w:lvl>
    <w:lvl w:ilvl="5" w:tplc="040C001B">
      <w:start w:val="1"/>
      <w:numFmt w:val="lowerRoman"/>
      <w:lvlText w:val="%6."/>
      <w:lvlJc w:val="right"/>
      <w:pPr>
        <w:ind w:left="4680" w:hanging="180"/>
      </w:pPr>
    </w:lvl>
    <w:lvl w:ilvl="6" w:tplc="040C000F">
      <w:start w:val="1"/>
      <w:numFmt w:val="decimal"/>
      <w:lvlText w:val="%7."/>
      <w:lvlJc w:val="left"/>
      <w:pPr>
        <w:ind w:left="5400" w:hanging="360"/>
      </w:pPr>
    </w:lvl>
    <w:lvl w:ilvl="7" w:tplc="040C0019">
      <w:start w:val="1"/>
      <w:numFmt w:val="lowerLetter"/>
      <w:lvlText w:val="%8."/>
      <w:lvlJc w:val="left"/>
      <w:pPr>
        <w:ind w:left="6120" w:hanging="360"/>
      </w:pPr>
    </w:lvl>
    <w:lvl w:ilvl="8" w:tplc="040C001B">
      <w:start w:val="1"/>
      <w:numFmt w:val="lowerRoman"/>
      <w:lvlText w:val="%9."/>
      <w:lvlJc w:val="right"/>
      <w:pPr>
        <w:ind w:left="6840" w:hanging="180"/>
      </w:pPr>
    </w:lvl>
  </w:abstractNum>
  <w:abstractNum w:abstractNumId="6">
    <w:nsid w:val="096F12F5"/>
    <w:multiLevelType w:val="hybridMultilevel"/>
    <w:tmpl w:val="5B683012"/>
    <w:lvl w:ilvl="0" w:tplc="DB70D3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AE51A5"/>
    <w:multiLevelType w:val="multilevel"/>
    <w:tmpl w:val="D0943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09F585B"/>
    <w:multiLevelType w:val="multilevel"/>
    <w:tmpl w:val="A25AF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3F0039F"/>
    <w:multiLevelType w:val="hybridMultilevel"/>
    <w:tmpl w:val="DCBE18AE"/>
    <w:lvl w:ilvl="0" w:tplc="8A1846E2">
      <w:start w:val="1"/>
      <w:numFmt w:val="decimal"/>
      <w:lvlText w:val="%1-"/>
      <w:lvlJc w:val="left"/>
      <w:pPr>
        <w:ind w:left="1087" w:hanging="360"/>
      </w:pPr>
    </w:lvl>
    <w:lvl w:ilvl="1" w:tplc="040C0019">
      <w:start w:val="1"/>
      <w:numFmt w:val="lowerLetter"/>
      <w:lvlText w:val="%2."/>
      <w:lvlJc w:val="left"/>
      <w:pPr>
        <w:ind w:left="1807" w:hanging="360"/>
      </w:pPr>
    </w:lvl>
    <w:lvl w:ilvl="2" w:tplc="040C001B">
      <w:start w:val="1"/>
      <w:numFmt w:val="lowerRoman"/>
      <w:lvlText w:val="%3."/>
      <w:lvlJc w:val="right"/>
      <w:pPr>
        <w:ind w:left="2527" w:hanging="180"/>
      </w:pPr>
    </w:lvl>
    <w:lvl w:ilvl="3" w:tplc="040C000F">
      <w:start w:val="1"/>
      <w:numFmt w:val="decimal"/>
      <w:lvlText w:val="%4."/>
      <w:lvlJc w:val="left"/>
      <w:pPr>
        <w:ind w:left="3247" w:hanging="360"/>
      </w:pPr>
    </w:lvl>
    <w:lvl w:ilvl="4" w:tplc="040C0019">
      <w:start w:val="1"/>
      <w:numFmt w:val="lowerLetter"/>
      <w:lvlText w:val="%5."/>
      <w:lvlJc w:val="left"/>
      <w:pPr>
        <w:ind w:left="3967" w:hanging="360"/>
      </w:pPr>
    </w:lvl>
    <w:lvl w:ilvl="5" w:tplc="040C001B">
      <w:start w:val="1"/>
      <w:numFmt w:val="lowerRoman"/>
      <w:lvlText w:val="%6."/>
      <w:lvlJc w:val="right"/>
      <w:pPr>
        <w:ind w:left="4687" w:hanging="180"/>
      </w:pPr>
    </w:lvl>
    <w:lvl w:ilvl="6" w:tplc="040C000F">
      <w:start w:val="1"/>
      <w:numFmt w:val="decimal"/>
      <w:lvlText w:val="%7."/>
      <w:lvlJc w:val="left"/>
      <w:pPr>
        <w:ind w:left="5407" w:hanging="360"/>
      </w:pPr>
    </w:lvl>
    <w:lvl w:ilvl="7" w:tplc="040C0019">
      <w:start w:val="1"/>
      <w:numFmt w:val="lowerLetter"/>
      <w:lvlText w:val="%8."/>
      <w:lvlJc w:val="left"/>
      <w:pPr>
        <w:ind w:left="6127" w:hanging="360"/>
      </w:pPr>
    </w:lvl>
    <w:lvl w:ilvl="8" w:tplc="040C001B">
      <w:start w:val="1"/>
      <w:numFmt w:val="lowerRoman"/>
      <w:lvlText w:val="%9."/>
      <w:lvlJc w:val="right"/>
      <w:pPr>
        <w:ind w:left="6847" w:hanging="180"/>
      </w:pPr>
    </w:lvl>
  </w:abstractNum>
  <w:abstractNum w:abstractNumId="10">
    <w:nsid w:val="191C097E"/>
    <w:multiLevelType w:val="multilevel"/>
    <w:tmpl w:val="B4E2F768"/>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1F5D79CA"/>
    <w:multiLevelType w:val="hybridMultilevel"/>
    <w:tmpl w:val="5B683012"/>
    <w:lvl w:ilvl="0" w:tplc="DB70D3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7317DD"/>
    <w:multiLevelType w:val="hybridMultilevel"/>
    <w:tmpl w:val="468E49BE"/>
    <w:lvl w:ilvl="0" w:tplc="040C000B">
      <w:start w:val="1"/>
      <w:numFmt w:val="bullet"/>
      <w:lvlText w:val=""/>
      <w:lvlJc w:val="left"/>
      <w:pPr>
        <w:ind w:left="1077" w:hanging="360"/>
      </w:pPr>
      <w:rPr>
        <w:rFonts w:ascii="Wingdings" w:hAnsi="Wingdings"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13">
    <w:nsid w:val="28050643"/>
    <w:multiLevelType w:val="hybridMultilevel"/>
    <w:tmpl w:val="DDBADFD6"/>
    <w:lvl w:ilvl="0" w:tplc="67D8475E">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4">
    <w:nsid w:val="2F4C2D54"/>
    <w:multiLevelType w:val="hybridMultilevel"/>
    <w:tmpl w:val="6F0ED160"/>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5">
    <w:nsid w:val="3184614C"/>
    <w:multiLevelType w:val="hybridMultilevel"/>
    <w:tmpl w:val="9FD8B46C"/>
    <w:lvl w:ilvl="0" w:tplc="2BE4577C">
      <w:start w:val="11"/>
      <w:numFmt w:val="bullet"/>
      <w:lvlText w:val=""/>
      <w:lvlJc w:val="left"/>
      <w:pPr>
        <w:ind w:left="717" w:hanging="360"/>
      </w:pPr>
      <w:rPr>
        <w:rFonts w:ascii="Symbol" w:eastAsiaTheme="minorEastAsia" w:hAnsi="Symbol" w:cstheme="minorBidi" w:hint="default"/>
      </w:rPr>
    </w:lvl>
    <w:lvl w:ilvl="1" w:tplc="040C0003">
      <w:start w:val="1"/>
      <w:numFmt w:val="bullet"/>
      <w:lvlText w:val="o"/>
      <w:lvlJc w:val="left"/>
      <w:pPr>
        <w:ind w:left="1437" w:hanging="360"/>
      </w:pPr>
      <w:rPr>
        <w:rFonts w:ascii="Courier New" w:hAnsi="Courier New" w:cs="Courier New" w:hint="default"/>
      </w:rPr>
    </w:lvl>
    <w:lvl w:ilvl="2" w:tplc="040C0005" w:tentative="1">
      <w:start w:val="1"/>
      <w:numFmt w:val="bullet"/>
      <w:lvlText w:val=""/>
      <w:lvlJc w:val="left"/>
      <w:pPr>
        <w:ind w:left="2157" w:hanging="360"/>
      </w:pPr>
      <w:rPr>
        <w:rFonts w:ascii="Wingdings" w:hAnsi="Wingdings" w:hint="default"/>
      </w:rPr>
    </w:lvl>
    <w:lvl w:ilvl="3" w:tplc="040C0001" w:tentative="1">
      <w:start w:val="1"/>
      <w:numFmt w:val="bullet"/>
      <w:lvlText w:val=""/>
      <w:lvlJc w:val="left"/>
      <w:pPr>
        <w:ind w:left="2877" w:hanging="360"/>
      </w:pPr>
      <w:rPr>
        <w:rFonts w:ascii="Symbol" w:hAnsi="Symbol" w:hint="default"/>
      </w:rPr>
    </w:lvl>
    <w:lvl w:ilvl="4" w:tplc="040C0003" w:tentative="1">
      <w:start w:val="1"/>
      <w:numFmt w:val="bullet"/>
      <w:lvlText w:val="o"/>
      <w:lvlJc w:val="left"/>
      <w:pPr>
        <w:ind w:left="3597" w:hanging="360"/>
      </w:pPr>
      <w:rPr>
        <w:rFonts w:ascii="Courier New" w:hAnsi="Courier New" w:cs="Courier New" w:hint="default"/>
      </w:rPr>
    </w:lvl>
    <w:lvl w:ilvl="5" w:tplc="040C0005" w:tentative="1">
      <w:start w:val="1"/>
      <w:numFmt w:val="bullet"/>
      <w:lvlText w:val=""/>
      <w:lvlJc w:val="left"/>
      <w:pPr>
        <w:ind w:left="4317" w:hanging="360"/>
      </w:pPr>
      <w:rPr>
        <w:rFonts w:ascii="Wingdings" w:hAnsi="Wingdings" w:hint="default"/>
      </w:rPr>
    </w:lvl>
    <w:lvl w:ilvl="6" w:tplc="040C0001" w:tentative="1">
      <w:start w:val="1"/>
      <w:numFmt w:val="bullet"/>
      <w:lvlText w:val=""/>
      <w:lvlJc w:val="left"/>
      <w:pPr>
        <w:ind w:left="5037" w:hanging="360"/>
      </w:pPr>
      <w:rPr>
        <w:rFonts w:ascii="Symbol" w:hAnsi="Symbol" w:hint="default"/>
      </w:rPr>
    </w:lvl>
    <w:lvl w:ilvl="7" w:tplc="040C0003" w:tentative="1">
      <w:start w:val="1"/>
      <w:numFmt w:val="bullet"/>
      <w:lvlText w:val="o"/>
      <w:lvlJc w:val="left"/>
      <w:pPr>
        <w:ind w:left="5757" w:hanging="360"/>
      </w:pPr>
      <w:rPr>
        <w:rFonts w:ascii="Courier New" w:hAnsi="Courier New" w:cs="Courier New" w:hint="default"/>
      </w:rPr>
    </w:lvl>
    <w:lvl w:ilvl="8" w:tplc="040C0005" w:tentative="1">
      <w:start w:val="1"/>
      <w:numFmt w:val="bullet"/>
      <w:lvlText w:val=""/>
      <w:lvlJc w:val="left"/>
      <w:pPr>
        <w:ind w:left="6477" w:hanging="360"/>
      </w:pPr>
      <w:rPr>
        <w:rFonts w:ascii="Wingdings" w:hAnsi="Wingdings" w:hint="default"/>
      </w:rPr>
    </w:lvl>
  </w:abstractNum>
  <w:abstractNum w:abstractNumId="16">
    <w:nsid w:val="351A6EFB"/>
    <w:multiLevelType w:val="hybridMultilevel"/>
    <w:tmpl w:val="9C6E8E9A"/>
    <w:lvl w:ilvl="0" w:tplc="040C0001">
      <w:start w:val="1"/>
      <w:numFmt w:val="bullet"/>
      <w:lvlText w:val=""/>
      <w:lvlJc w:val="left"/>
      <w:pPr>
        <w:ind w:left="1797" w:hanging="360"/>
      </w:pPr>
      <w:rPr>
        <w:rFonts w:ascii="Symbol" w:hAnsi="Symbol" w:hint="default"/>
      </w:rPr>
    </w:lvl>
    <w:lvl w:ilvl="1" w:tplc="040C0003">
      <w:start w:val="1"/>
      <w:numFmt w:val="bullet"/>
      <w:lvlText w:val="o"/>
      <w:lvlJc w:val="left"/>
      <w:pPr>
        <w:ind w:left="2517" w:hanging="360"/>
      </w:pPr>
      <w:rPr>
        <w:rFonts w:ascii="Courier New" w:hAnsi="Courier New" w:cs="Courier New" w:hint="default"/>
      </w:rPr>
    </w:lvl>
    <w:lvl w:ilvl="2" w:tplc="040C0005">
      <w:start w:val="1"/>
      <w:numFmt w:val="bullet"/>
      <w:lvlText w:val=""/>
      <w:lvlJc w:val="left"/>
      <w:pPr>
        <w:ind w:left="3237" w:hanging="360"/>
      </w:pPr>
      <w:rPr>
        <w:rFonts w:ascii="Wingdings" w:hAnsi="Wingdings" w:hint="default"/>
      </w:rPr>
    </w:lvl>
    <w:lvl w:ilvl="3" w:tplc="040C0001">
      <w:start w:val="1"/>
      <w:numFmt w:val="bullet"/>
      <w:lvlText w:val=""/>
      <w:lvlJc w:val="left"/>
      <w:pPr>
        <w:ind w:left="3957" w:hanging="360"/>
      </w:pPr>
      <w:rPr>
        <w:rFonts w:ascii="Symbol" w:hAnsi="Symbol" w:hint="default"/>
      </w:rPr>
    </w:lvl>
    <w:lvl w:ilvl="4" w:tplc="040C0003">
      <w:start w:val="1"/>
      <w:numFmt w:val="bullet"/>
      <w:lvlText w:val="o"/>
      <w:lvlJc w:val="left"/>
      <w:pPr>
        <w:ind w:left="4677" w:hanging="360"/>
      </w:pPr>
      <w:rPr>
        <w:rFonts w:ascii="Courier New" w:hAnsi="Courier New" w:cs="Courier New" w:hint="default"/>
      </w:rPr>
    </w:lvl>
    <w:lvl w:ilvl="5" w:tplc="040C0005">
      <w:start w:val="1"/>
      <w:numFmt w:val="bullet"/>
      <w:lvlText w:val=""/>
      <w:lvlJc w:val="left"/>
      <w:pPr>
        <w:ind w:left="5397" w:hanging="360"/>
      </w:pPr>
      <w:rPr>
        <w:rFonts w:ascii="Wingdings" w:hAnsi="Wingdings" w:hint="default"/>
      </w:rPr>
    </w:lvl>
    <w:lvl w:ilvl="6" w:tplc="040C0001">
      <w:start w:val="1"/>
      <w:numFmt w:val="bullet"/>
      <w:lvlText w:val=""/>
      <w:lvlJc w:val="left"/>
      <w:pPr>
        <w:ind w:left="6117" w:hanging="360"/>
      </w:pPr>
      <w:rPr>
        <w:rFonts w:ascii="Symbol" w:hAnsi="Symbol" w:hint="default"/>
      </w:rPr>
    </w:lvl>
    <w:lvl w:ilvl="7" w:tplc="040C0003" w:tentative="1">
      <w:start w:val="1"/>
      <w:numFmt w:val="bullet"/>
      <w:lvlText w:val="o"/>
      <w:lvlJc w:val="left"/>
      <w:pPr>
        <w:ind w:left="6837" w:hanging="360"/>
      </w:pPr>
      <w:rPr>
        <w:rFonts w:ascii="Courier New" w:hAnsi="Courier New" w:cs="Courier New" w:hint="default"/>
      </w:rPr>
    </w:lvl>
    <w:lvl w:ilvl="8" w:tplc="040C0005" w:tentative="1">
      <w:start w:val="1"/>
      <w:numFmt w:val="bullet"/>
      <w:lvlText w:val=""/>
      <w:lvlJc w:val="left"/>
      <w:pPr>
        <w:ind w:left="7557" w:hanging="360"/>
      </w:pPr>
      <w:rPr>
        <w:rFonts w:ascii="Wingdings" w:hAnsi="Wingdings" w:hint="default"/>
      </w:rPr>
    </w:lvl>
  </w:abstractNum>
  <w:abstractNum w:abstractNumId="17">
    <w:nsid w:val="37707D27"/>
    <w:multiLevelType w:val="multilevel"/>
    <w:tmpl w:val="46AE0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6C3FD2"/>
    <w:multiLevelType w:val="hybridMultilevel"/>
    <w:tmpl w:val="4B32439C"/>
    <w:lvl w:ilvl="0" w:tplc="67D8475E">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9">
    <w:nsid w:val="3B515377"/>
    <w:multiLevelType w:val="multilevel"/>
    <w:tmpl w:val="66926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B9D3EE3"/>
    <w:multiLevelType w:val="multilevel"/>
    <w:tmpl w:val="B4A00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48A2C10"/>
    <w:multiLevelType w:val="hybridMultilevel"/>
    <w:tmpl w:val="BF84B9E0"/>
    <w:lvl w:ilvl="0" w:tplc="C6DC8612">
      <w:start w:val="1"/>
      <w:numFmt w:val="upperRoman"/>
      <w:lvlText w:val="%1)"/>
      <w:lvlJc w:val="left"/>
      <w:pPr>
        <w:ind w:left="1437" w:hanging="720"/>
      </w:pPr>
      <w:rPr>
        <w:rFonts w:hint="default"/>
      </w:rPr>
    </w:lvl>
    <w:lvl w:ilvl="1" w:tplc="040C0019" w:tentative="1">
      <w:start w:val="1"/>
      <w:numFmt w:val="lowerLetter"/>
      <w:lvlText w:val="%2."/>
      <w:lvlJc w:val="left"/>
      <w:pPr>
        <w:ind w:left="1797" w:hanging="360"/>
      </w:pPr>
    </w:lvl>
    <w:lvl w:ilvl="2" w:tplc="040C001B" w:tentative="1">
      <w:start w:val="1"/>
      <w:numFmt w:val="lowerRoman"/>
      <w:lvlText w:val="%3."/>
      <w:lvlJc w:val="right"/>
      <w:pPr>
        <w:ind w:left="2517" w:hanging="180"/>
      </w:pPr>
    </w:lvl>
    <w:lvl w:ilvl="3" w:tplc="040C000F" w:tentative="1">
      <w:start w:val="1"/>
      <w:numFmt w:val="decimal"/>
      <w:lvlText w:val="%4."/>
      <w:lvlJc w:val="left"/>
      <w:pPr>
        <w:ind w:left="3237" w:hanging="360"/>
      </w:pPr>
    </w:lvl>
    <w:lvl w:ilvl="4" w:tplc="040C0019" w:tentative="1">
      <w:start w:val="1"/>
      <w:numFmt w:val="lowerLetter"/>
      <w:lvlText w:val="%5."/>
      <w:lvlJc w:val="left"/>
      <w:pPr>
        <w:ind w:left="3957" w:hanging="360"/>
      </w:pPr>
    </w:lvl>
    <w:lvl w:ilvl="5" w:tplc="040C001B" w:tentative="1">
      <w:start w:val="1"/>
      <w:numFmt w:val="lowerRoman"/>
      <w:lvlText w:val="%6."/>
      <w:lvlJc w:val="right"/>
      <w:pPr>
        <w:ind w:left="4677" w:hanging="180"/>
      </w:pPr>
    </w:lvl>
    <w:lvl w:ilvl="6" w:tplc="040C000F" w:tentative="1">
      <w:start w:val="1"/>
      <w:numFmt w:val="decimal"/>
      <w:lvlText w:val="%7."/>
      <w:lvlJc w:val="left"/>
      <w:pPr>
        <w:ind w:left="5397" w:hanging="360"/>
      </w:pPr>
    </w:lvl>
    <w:lvl w:ilvl="7" w:tplc="040C0019" w:tentative="1">
      <w:start w:val="1"/>
      <w:numFmt w:val="lowerLetter"/>
      <w:lvlText w:val="%8."/>
      <w:lvlJc w:val="left"/>
      <w:pPr>
        <w:ind w:left="6117" w:hanging="360"/>
      </w:pPr>
    </w:lvl>
    <w:lvl w:ilvl="8" w:tplc="040C001B" w:tentative="1">
      <w:start w:val="1"/>
      <w:numFmt w:val="lowerRoman"/>
      <w:lvlText w:val="%9."/>
      <w:lvlJc w:val="right"/>
      <w:pPr>
        <w:ind w:left="6837" w:hanging="180"/>
      </w:pPr>
    </w:lvl>
  </w:abstractNum>
  <w:abstractNum w:abstractNumId="22">
    <w:nsid w:val="4AE201FC"/>
    <w:multiLevelType w:val="multilevel"/>
    <w:tmpl w:val="96D85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DBC6903"/>
    <w:multiLevelType w:val="hybridMultilevel"/>
    <w:tmpl w:val="0486FB20"/>
    <w:lvl w:ilvl="0" w:tplc="406E4A4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53F772FC"/>
    <w:multiLevelType w:val="multilevel"/>
    <w:tmpl w:val="ED903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C4F0DFA"/>
    <w:multiLevelType w:val="multilevel"/>
    <w:tmpl w:val="A8147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39A4E91"/>
    <w:multiLevelType w:val="hybridMultilevel"/>
    <w:tmpl w:val="EC343DE0"/>
    <w:lvl w:ilvl="0" w:tplc="DCFC2A44">
      <w:start w:val="1"/>
      <w:numFmt w:val="decimal"/>
      <w:lvlText w:val="%1-"/>
      <w:lvlJc w:val="left"/>
      <w:pPr>
        <w:ind w:left="1154" w:hanging="360"/>
      </w:pPr>
      <w:rPr>
        <w:rFonts w:hint="default"/>
      </w:rPr>
    </w:lvl>
    <w:lvl w:ilvl="1" w:tplc="040C0019" w:tentative="1">
      <w:start w:val="1"/>
      <w:numFmt w:val="lowerLetter"/>
      <w:lvlText w:val="%2."/>
      <w:lvlJc w:val="left"/>
      <w:pPr>
        <w:ind w:left="1874" w:hanging="360"/>
      </w:pPr>
    </w:lvl>
    <w:lvl w:ilvl="2" w:tplc="040C001B" w:tentative="1">
      <w:start w:val="1"/>
      <w:numFmt w:val="lowerRoman"/>
      <w:lvlText w:val="%3."/>
      <w:lvlJc w:val="right"/>
      <w:pPr>
        <w:ind w:left="2594" w:hanging="180"/>
      </w:pPr>
    </w:lvl>
    <w:lvl w:ilvl="3" w:tplc="040C000F" w:tentative="1">
      <w:start w:val="1"/>
      <w:numFmt w:val="decimal"/>
      <w:lvlText w:val="%4."/>
      <w:lvlJc w:val="left"/>
      <w:pPr>
        <w:ind w:left="3314" w:hanging="360"/>
      </w:pPr>
    </w:lvl>
    <w:lvl w:ilvl="4" w:tplc="040C0019" w:tentative="1">
      <w:start w:val="1"/>
      <w:numFmt w:val="lowerLetter"/>
      <w:lvlText w:val="%5."/>
      <w:lvlJc w:val="left"/>
      <w:pPr>
        <w:ind w:left="4034" w:hanging="360"/>
      </w:pPr>
    </w:lvl>
    <w:lvl w:ilvl="5" w:tplc="040C001B" w:tentative="1">
      <w:start w:val="1"/>
      <w:numFmt w:val="lowerRoman"/>
      <w:lvlText w:val="%6."/>
      <w:lvlJc w:val="right"/>
      <w:pPr>
        <w:ind w:left="4754" w:hanging="180"/>
      </w:pPr>
    </w:lvl>
    <w:lvl w:ilvl="6" w:tplc="040C000F" w:tentative="1">
      <w:start w:val="1"/>
      <w:numFmt w:val="decimal"/>
      <w:lvlText w:val="%7."/>
      <w:lvlJc w:val="left"/>
      <w:pPr>
        <w:ind w:left="5474" w:hanging="360"/>
      </w:pPr>
    </w:lvl>
    <w:lvl w:ilvl="7" w:tplc="040C0019" w:tentative="1">
      <w:start w:val="1"/>
      <w:numFmt w:val="lowerLetter"/>
      <w:lvlText w:val="%8."/>
      <w:lvlJc w:val="left"/>
      <w:pPr>
        <w:ind w:left="6194" w:hanging="360"/>
      </w:pPr>
    </w:lvl>
    <w:lvl w:ilvl="8" w:tplc="040C001B" w:tentative="1">
      <w:start w:val="1"/>
      <w:numFmt w:val="lowerRoman"/>
      <w:lvlText w:val="%9."/>
      <w:lvlJc w:val="right"/>
      <w:pPr>
        <w:ind w:left="6914" w:hanging="180"/>
      </w:pPr>
    </w:lvl>
  </w:abstractNum>
  <w:abstractNum w:abstractNumId="27">
    <w:nsid w:val="646D0163"/>
    <w:multiLevelType w:val="hybridMultilevel"/>
    <w:tmpl w:val="CF383D7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8">
    <w:nsid w:val="65BA63D6"/>
    <w:multiLevelType w:val="hybridMultilevel"/>
    <w:tmpl w:val="F8E883FE"/>
    <w:lvl w:ilvl="0" w:tplc="80DAD1E0">
      <w:start w:val="1"/>
      <w:numFmt w:val="decimal"/>
      <w:lvlText w:val="%1-"/>
      <w:lvlJc w:val="left"/>
      <w:pPr>
        <w:ind w:left="1154" w:hanging="360"/>
      </w:pPr>
      <w:rPr>
        <w:rFonts w:hint="default"/>
      </w:rPr>
    </w:lvl>
    <w:lvl w:ilvl="1" w:tplc="040C0019" w:tentative="1">
      <w:start w:val="1"/>
      <w:numFmt w:val="lowerLetter"/>
      <w:lvlText w:val="%2."/>
      <w:lvlJc w:val="left"/>
      <w:pPr>
        <w:ind w:left="1874" w:hanging="360"/>
      </w:pPr>
    </w:lvl>
    <w:lvl w:ilvl="2" w:tplc="040C001B" w:tentative="1">
      <w:start w:val="1"/>
      <w:numFmt w:val="lowerRoman"/>
      <w:lvlText w:val="%3."/>
      <w:lvlJc w:val="right"/>
      <w:pPr>
        <w:ind w:left="2594" w:hanging="180"/>
      </w:pPr>
    </w:lvl>
    <w:lvl w:ilvl="3" w:tplc="040C000F" w:tentative="1">
      <w:start w:val="1"/>
      <w:numFmt w:val="decimal"/>
      <w:lvlText w:val="%4."/>
      <w:lvlJc w:val="left"/>
      <w:pPr>
        <w:ind w:left="3314" w:hanging="360"/>
      </w:pPr>
    </w:lvl>
    <w:lvl w:ilvl="4" w:tplc="040C0019" w:tentative="1">
      <w:start w:val="1"/>
      <w:numFmt w:val="lowerLetter"/>
      <w:lvlText w:val="%5."/>
      <w:lvlJc w:val="left"/>
      <w:pPr>
        <w:ind w:left="4034" w:hanging="360"/>
      </w:pPr>
    </w:lvl>
    <w:lvl w:ilvl="5" w:tplc="040C001B" w:tentative="1">
      <w:start w:val="1"/>
      <w:numFmt w:val="lowerRoman"/>
      <w:lvlText w:val="%6."/>
      <w:lvlJc w:val="right"/>
      <w:pPr>
        <w:ind w:left="4754" w:hanging="180"/>
      </w:pPr>
    </w:lvl>
    <w:lvl w:ilvl="6" w:tplc="040C000F" w:tentative="1">
      <w:start w:val="1"/>
      <w:numFmt w:val="decimal"/>
      <w:lvlText w:val="%7."/>
      <w:lvlJc w:val="left"/>
      <w:pPr>
        <w:ind w:left="5474" w:hanging="360"/>
      </w:pPr>
    </w:lvl>
    <w:lvl w:ilvl="7" w:tplc="040C0019" w:tentative="1">
      <w:start w:val="1"/>
      <w:numFmt w:val="lowerLetter"/>
      <w:lvlText w:val="%8."/>
      <w:lvlJc w:val="left"/>
      <w:pPr>
        <w:ind w:left="6194" w:hanging="360"/>
      </w:pPr>
    </w:lvl>
    <w:lvl w:ilvl="8" w:tplc="040C001B" w:tentative="1">
      <w:start w:val="1"/>
      <w:numFmt w:val="lowerRoman"/>
      <w:lvlText w:val="%9."/>
      <w:lvlJc w:val="right"/>
      <w:pPr>
        <w:ind w:left="6914" w:hanging="180"/>
      </w:pPr>
    </w:lvl>
  </w:abstractNum>
  <w:abstractNum w:abstractNumId="29">
    <w:nsid w:val="6A2D0C55"/>
    <w:multiLevelType w:val="hybridMultilevel"/>
    <w:tmpl w:val="B352C338"/>
    <w:lvl w:ilvl="0" w:tplc="273EF904">
      <w:start w:val="1"/>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7E321E94"/>
    <w:multiLevelType w:val="hybridMultilevel"/>
    <w:tmpl w:val="869C75EC"/>
    <w:lvl w:ilvl="0" w:tplc="095EA79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FBB6C34"/>
    <w:multiLevelType w:val="multilevel"/>
    <w:tmpl w:val="8A288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2"/>
  </w:num>
  <w:num w:numId="3">
    <w:abstractNumId w:val="16"/>
  </w:num>
  <w:num w:numId="4">
    <w:abstractNumId w:val="14"/>
  </w:num>
  <w:num w:numId="5">
    <w:abstractNumId w:val="27"/>
  </w:num>
  <w:num w:numId="6">
    <w:abstractNumId w:val="21"/>
  </w:num>
  <w:num w:numId="7">
    <w:abstractNumId w:val="8"/>
  </w:num>
  <w:num w:numId="8">
    <w:abstractNumId w:val="24"/>
  </w:num>
  <w:num w:numId="9">
    <w:abstractNumId w:val="20"/>
  </w:num>
  <w:num w:numId="10">
    <w:abstractNumId w:val="22"/>
  </w:num>
  <w:num w:numId="11">
    <w:abstractNumId w:val="19"/>
  </w:num>
  <w:num w:numId="12">
    <w:abstractNumId w:val="7"/>
  </w:num>
  <w:num w:numId="13">
    <w:abstractNumId w:val="31"/>
  </w:num>
  <w:num w:numId="14">
    <w:abstractNumId w:val="17"/>
  </w:num>
  <w:num w:numId="15">
    <w:abstractNumId w:val="25"/>
  </w:num>
  <w:num w:numId="16">
    <w:abstractNumId w:val="0"/>
  </w:num>
  <w:num w:numId="17">
    <w:abstractNumId w:val="1"/>
  </w:num>
  <w:num w:numId="18">
    <w:abstractNumId w:val="2"/>
  </w:num>
  <w:num w:numId="19">
    <w:abstractNumId w:val="3"/>
  </w:num>
  <w:num w:numId="20">
    <w:abstractNumId w:val="23"/>
  </w:num>
  <w:num w:numId="21">
    <w:abstractNumId w:val="29"/>
  </w:num>
  <w:num w:numId="22">
    <w:abstractNumId w:val="4"/>
  </w:num>
  <w:num w:numId="23">
    <w:abstractNumId w:val="15"/>
  </w:num>
  <w:num w:numId="24">
    <w:abstractNumId w:val="30"/>
  </w:num>
  <w:num w:numId="25">
    <w:abstractNumId w:val="18"/>
  </w:num>
  <w:num w:numId="26">
    <w:abstractNumId w:val="13"/>
  </w:num>
  <w:num w:numId="27">
    <w:abstractNumId w:val="6"/>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lvlOverride w:ilvl="1"/>
    <w:lvlOverride w:ilvl="2"/>
    <w:lvlOverride w:ilvl="3"/>
    <w:lvlOverride w:ilvl="4"/>
    <w:lvlOverride w:ilvl="5"/>
    <w:lvlOverride w:ilvl="6"/>
    <w:lvlOverride w:ilvl="7"/>
    <w:lvlOverride w:ilvl="8"/>
  </w:num>
  <w:num w:numId="33">
    <w:abstractNumId w:val="11"/>
  </w:num>
  <w:num w:numId="34">
    <w:abstractNumId w:val="28"/>
  </w:num>
  <w:num w:numId="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hyphenationZone w:val="425"/>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0243"/>
    <w:rsid w:val="00005529"/>
    <w:rsid w:val="000057E2"/>
    <w:rsid w:val="00014517"/>
    <w:rsid w:val="00014FA1"/>
    <w:rsid w:val="00020310"/>
    <w:rsid w:val="000275A0"/>
    <w:rsid w:val="000300F8"/>
    <w:rsid w:val="0004447E"/>
    <w:rsid w:val="00046981"/>
    <w:rsid w:val="000509FD"/>
    <w:rsid w:val="00054528"/>
    <w:rsid w:val="000842D9"/>
    <w:rsid w:val="0008771D"/>
    <w:rsid w:val="0009732B"/>
    <w:rsid w:val="000A2BDD"/>
    <w:rsid w:val="000A5061"/>
    <w:rsid w:val="000A5EAC"/>
    <w:rsid w:val="000B1258"/>
    <w:rsid w:val="000B2BB4"/>
    <w:rsid w:val="000C0971"/>
    <w:rsid w:val="000C34F2"/>
    <w:rsid w:val="000C47B8"/>
    <w:rsid w:val="000C5C92"/>
    <w:rsid w:val="000E5309"/>
    <w:rsid w:val="000F1C65"/>
    <w:rsid w:val="000F7F58"/>
    <w:rsid w:val="00101E0E"/>
    <w:rsid w:val="001056C0"/>
    <w:rsid w:val="001114B0"/>
    <w:rsid w:val="00111949"/>
    <w:rsid w:val="001120A4"/>
    <w:rsid w:val="00112B46"/>
    <w:rsid w:val="00113CE7"/>
    <w:rsid w:val="0011574D"/>
    <w:rsid w:val="00134AC0"/>
    <w:rsid w:val="00140D9E"/>
    <w:rsid w:val="00144414"/>
    <w:rsid w:val="0015719E"/>
    <w:rsid w:val="00163F99"/>
    <w:rsid w:val="00164449"/>
    <w:rsid w:val="0016706B"/>
    <w:rsid w:val="00167CC8"/>
    <w:rsid w:val="0017070C"/>
    <w:rsid w:val="00180515"/>
    <w:rsid w:val="00181CAE"/>
    <w:rsid w:val="001831B4"/>
    <w:rsid w:val="00185337"/>
    <w:rsid w:val="00192C2E"/>
    <w:rsid w:val="00193336"/>
    <w:rsid w:val="001A2F93"/>
    <w:rsid w:val="001A5D6F"/>
    <w:rsid w:val="001B0FF4"/>
    <w:rsid w:val="001C057A"/>
    <w:rsid w:val="001D576B"/>
    <w:rsid w:val="001E687A"/>
    <w:rsid w:val="001E71E3"/>
    <w:rsid w:val="001F2359"/>
    <w:rsid w:val="00207827"/>
    <w:rsid w:val="0021536E"/>
    <w:rsid w:val="00232B39"/>
    <w:rsid w:val="00234082"/>
    <w:rsid w:val="00242C28"/>
    <w:rsid w:val="0024303A"/>
    <w:rsid w:val="00267B32"/>
    <w:rsid w:val="00270D0C"/>
    <w:rsid w:val="00271937"/>
    <w:rsid w:val="002777E3"/>
    <w:rsid w:val="00281011"/>
    <w:rsid w:val="00282BE4"/>
    <w:rsid w:val="00284B91"/>
    <w:rsid w:val="002903F7"/>
    <w:rsid w:val="00297C0D"/>
    <w:rsid w:val="002A5554"/>
    <w:rsid w:val="002B2516"/>
    <w:rsid w:val="002B2EDA"/>
    <w:rsid w:val="002D61D7"/>
    <w:rsid w:val="002D64C8"/>
    <w:rsid w:val="002E5BCE"/>
    <w:rsid w:val="002F044F"/>
    <w:rsid w:val="003053E0"/>
    <w:rsid w:val="00305C11"/>
    <w:rsid w:val="00306A16"/>
    <w:rsid w:val="0031439E"/>
    <w:rsid w:val="003255E6"/>
    <w:rsid w:val="00327BCC"/>
    <w:rsid w:val="0033597C"/>
    <w:rsid w:val="0033741C"/>
    <w:rsid w:val="00347B84"/>
    <w:rsid w:val="0035375E"/>
    <w:rsid w:val="00365A55"/>
    <w:rsid w:val="003714E7"/>
    <w:rsid w:val="00372923"/>
    <w:rsid w:val="00374EE6"/>
    <w:rsid w:val="00375A71"/>
    <w:rsid w:val="00380121"/>
    <w:rsid w:val="00392A74"/>
    <w:rsid w:val="0039750C"/>
    <w:rsid w:val="003A6E78"/>
    <w:rsid w:val="003B5825"/>
    <w:rsid w:val="003B7218"/>
    <w:rsid w:val="003E6B98"/>
    <w:rsid w:val="003F54AE"/>
    <w:rsid w:val="00410ADA"/>
    <w:rsid w:val="004121EC"/>
    <w:rsid w:val="0042401E"/>
    <w:rsid w:val="00424EDF"/>
    <w:rsid w:val="004253EF"/>
    <w:rsid w:val="00451C47"/>
    <w:rsid w:val="00454C01"/>
    <w:rsid w:val="0045599C"/>
    <w:rsid w:val="00460B71"/>
    <w:rsid w:val="0046497E"/>
    <w:rsid w:val="00466131"/>
    <w:rsid w:val="0048039C"/>
    <w:rsid w:val="004831B2"/>
    <w:rsid w:val="0048769D"/>
    <w:rsid w:val="00491689"/>
    <w:rsid w:val="00491D8C"/>
    <w:rsid w:val="00497492"/>
    <w:rsid w:val="004A207E"/>
    <w:rsid w:val="004A79F8"/>
    <w:rsid w:val="004B532C"/>
    <w:rsid w:val="004C4311"/>
    <w:rsid w:val="004D378A"/>
    <w:rsid w:val="004D5EEE"/>
    <w:rsid w:val="004D6B5A"/>
    <w:rsid w:val="004E0E1E"/>
    <w:rsid w:val="004E6AB6"/>
    <w:rsid w:val="004F17F0"/>
    <w:rsid w:val="00500FD4"/>
    <w:rsid w:val="005036D8"/>
    <w:rsid w:val="00512588"/>
    <w:rsid w:val="00514323"/>
    <w:rsid w:val="005162B2"/>
    <w:rsid w:val="00524968"/>
    <w:rsid w:val="00535B7F"/>
    <w:rsid w:val="005516D5"/>
    <w:rsid w:val="00551EA0"/>
    <w:rsid w:val="0056537C"/>
    <w:rsid w:val="0056588C"/>
    <w:rsid w:val="0056617A"/>
    <w:rsid w:val="00577B34"/>
    <w:rsid w:val="005825C7"/>
    <w:rsid w:val="005826D3"/>
    <w:rsid w:val="005831F6"/>
    <w:rsid w:val="005905DF"/>
    <w:rsid w:val="005A0F07"/>
    <w:rsid w:val="005A378A"/>
    <w:rsid w:val="005B23C0"/>
    <w:rsid w:val="005B7D55"/>
    <w:rsid w:val="005C45BD"/>
    <w:rsid w:val="005C4DAA"/>
    <w:rsid w:val="005C7D65"/>
    <w:rsid w:val="005D3D41"/>
    <w:rsid w:val="005D44D1"/>
    <w:rsid w:val="005D55F9"/>
    <w:rsid w:val="005D7F2F"/>
    <w:rsid w:val="005E19FB"/>
    <w:rsid w:val="005E4522"/>
    <w:rsid w:val="005F62E3"/>
    <w:rsid w:val="006113AB"/>
    <w:rsid w:val="00627947"/>
    <w:rsid w:val="006307E4"/>
    <w:rsid w:val="00632026"/>
    <w:rsid w:val="00634F78"/>
    <w:rsid w:val="006372FF"/>
    <w:rsid w:val="0064500F"/>
    <w:rsid w:val="00645DE4"/>
    <w:rsid w:val="006627EA"/>
    <w:rsid w:val="006711B3"/>
    <w:rsid w:val="00686228"/>
    <w:rsid w:val="00693981"/>
    <w:rsid w:val="006A031E"/>
    <w:rsid w:val="006A0994"/>
    <w:rsid w:val="006A4797"/>
    <w:rsid w:val="006A4A47"/>
    <w:rsid w:val="006B2D54"/>
    <w:rsid w:val="006D56F4"/>
    <w:rsid w:val="006D62CC"/>
    <w:rsid w:val="006D695B"/>
    <w:rsid w:val="006E21B9"/>
    <w:rsid w:val="006E3269"/>
    <w:rsid w:val="007038C0"/>
    <w:rsid w:val="00703E24"/>
    <w:rsid w:val="0071363B"/>
    <w:rsid w:val="007138E2"/>
    <w:rsid w:val="00721D9C"/>
    <w:rsid w:val="00725FC3"/>
    <w:rsid w:val="007337FE"/>
    <w:rsid w:val="00735A6D"/>
    <w:rsid w:val="00736853"/>
    <w:rsid w:val="007407D9"/>
    <w:rsid w:val="00745630"/>
    <w:rsid w:val="00754A42"/>
    <w:rsid w:val="0075627C"/>
    <w:rsid w:val="00756D1A"/>
    <w:rsid w:val="0075783F"/>
    <w:rsid w:val="007618E3"/>
    <w:rsid w:val="00767F2E"/>
    <w:rsid w:val="00783869"/>
    <w:rsid w:val="00792B35"/>
    <w:rsid w:val="007A2FDC"/>
    <w:rsid w:val="007B6444"/>
    <w:rsid w:val="007C1BA6"/>
    <w:rsid w:val="007C1C3D"/>
    <w:rsid w:val="007C32D7"/>
    <w:rsid w:val="007D4C7E"/>
    <w:rsid w:val="007D75EE"/>
    <w:rsid w:val="007E2EAA"/>
    <w:rsid w:val="007E4832"/>
    <w:rsid w:val="007E4A5C"/>
    <w:rsid w:val="00802922"/>
    <w:rsid w:val="00806B6A"/>
    <w:rsid w:val="00810F6D"/>
    <w:rsid w:val="008172F6"/>
    <w:rsid w:val="00820637"/>
    <w:rsid w:val="00831C5F"/>
    <w:rsid w:val="00832468"/>
    <w:rsid w:val="00833E90"/>
    <w:rsid w:val="00836CC0"/>
    <w:rsid w:val="008402BE"/>
    <w:rsid w:val="008428B6"/>
    <w:rsid w:val="008535A8"/>
    <w:rsid w:val="0087077D"/>
    <w:rsid w:val="008714DD"/>
    <w:rsid w:val="008800B3"/>
    <w:rsid w:val="00892926"/>
    <w:rsid w:val="00894BB3"/>
    <w:rsid w:val="00897177"/>
    <w:rsid w:val="008A6A2B"/>
    <w:rsid w:val="008B23CF"/>
    <w:rsid w:val="008B3288"/>
    <w:rsid w:val="008B6839"/>
    <w:rsid w:val="008C7649"/>
    <w:rsid w:val="008D3513"/>
    <w:rsid w:val="008E06E2"/>
    <w:rsid w:val="008E0BCE"/>
    <w:rsid w:val="008F0EFF"/>
    <w:rsid w:val="008F391B"/>
    <w:rsid w:val="008F5FB2"/>
    <w:rsid w:val="008F6B68"/>
    <w:rsid w:val="008F7D08"/>
    <w:rsid w:val="00900346"/>
    <w:rsid w:val="009011E3"/>
    <w:rsid w:val="00907975"/>
    <w:rsid w:val="00935F8D"/>
    <w:rsid w:val="009365B1"/>
    <w:rsid w:val="00937E0C"/>
    <w:rsid w:val="009470B5"/>
    <w:rsid w:val="009549C5"/>
    <w:rsid w:val="009604C8"/>
    <w:rsid w:val="00966DC6"/>
    <w:rsid w:val="009711AC"/>
    <w:rsid w:val="009726A2"/>
    <w:rsid w:val="009761D4"/>
    <w:rsid w:val="009A312E"/>
    <w:rsid w:val="009A321A"/>
    <w:rsid w:val="009B2D6C"/>
    <w:rsid w:val="009B7331"/>
    <w:rsid w:val="009C5F7B"/>
    <w:rsid w:val="009C742F"/>
    <w:rsid w:val="009D1A1E"/>
    <w:rsid w:val="009D38BE"/>
    <w:rsid w:val="009E1735"/>
    <w:rsid w:val="009E7E06"/>
    <w:rsid w:val="009F1BFB"/>
    <w:rsid w:val="00A0769A"/>
    <w:rsid w:val="00A154D3"/>
    <w:rsid w:val="00A1628B"/>
    <w:rsid w:val="00A43225"/>
    <w:rsid w:val="00A47B88"/>
    <w:rsid w:val="00A52245"/>
    <w:rsid w:val="00A52809"/>
    <w:rsid w:val="00A530B8"/>
    <w:rsid w:val="00A578A8"/>
    <w:rsid w:val="00A6272C"/>
    <w:rsid w:val="00A643DF"/>
    <w:rsid w:val="00A73507"/>
    <w:rsid w:val="00A7504D"/>
    <w:rsid w:val="00A848F2"/>
    <w:rsid w:val="00A96AF1"/>
    <w:rsid w:val="00AA33D0"/>
    <w:rsid w:val="00AA562E"/>
    <w:rsid w:val="00AB02A3"/>
    <w:rsid w:val="00AD1FFC"/>
    <w:rsid w:val="00AD495E"/>
    <w:rsid w:val="00AD7177"/>
    <w:rsid w:val="00AE06C9"/>
    <w:rsid w:val="00AE1CBC"/>
    <w:rsid w:val="00AF34CB"/>
    <w:rsid w:val="00AF6AD0"/>
    <w:rsid w:val="00B02868"/>
    <w:rsid w:val="00B03857"/>
    <w:rsid w:val="00B101E4"/>
    <w:rsid w:val="00B13270"/>
    <w:rsid w:val="00B13FF5"/>
    <w:rsid w:val="00B207AA"/>
    <w:rsid w:val="00B31B02"/>
    <w:rsid w:val="00B57481"/>
    <w:rsid w:val="00B66E40"/>
    <w:rsid w:val="00B70753"/>
    <w:rsid w:val="00B759A0"/>
    <w:rsid w:val="00B76D6C"/>
    <w:rsid w:val="00B80DE2"/>
    <w:rsid w:val="00B847E9"/>
    <w:rsid w:val="00B84BDA"/>
    <w:rsid w:val="00B9586F"/>
    <w:rsid w:val="00BA22B6"/>
    <w:rsid w:val="00BB1E62"/>
    <w:rsid w:val="00BC04B8"/>
    <w:rsid w:val="00BC22D0"/>
    <w:rsid w:val="00BD022E"/>
    <w:rsid w:val="00BD6B49"/>
    <w:rsid w:val="00BE49CD"/>
    <w:rsid w:val="00BE710B"/>
    <w:rsid w:val="00BF084F"/>
    <w:rsid w:val="00BF4F13"/>
    <w:rsid w:val="00BF7393"/>
    <w:rsid w:val="00C06410"/>
    <w:rsid w:val="00C30484"/>
    <w:rsid w:val="00C30707"/>
    <w:rsid w:val="00C3546E"/>
    <w:rsid w:val="00C40243"/>
    <w:rsid w:val="00C504E1"/>
    <w:rsid w:val="00C50E5C"/>
    <w:rsid w:val="00C52EA0"/>
    <w:rsid w:val="00C56AC5"/>
    <w:rsid w:val="00C64021"/>
    <w:rsid w:val="00C67525"/>
    <w:rsid w:val="00C726C3"/>
    <w:rsid w:val="00C726C5"/>
    <w:rsid w:val="00C8599D"/>
    <w:rsid w:val="00C8657F"/>
    <w:rsid w:val="00C94A93"/>
    <w:rsid w:val="00C94B39"/>
    <w:rsid w:val="00CA5BF4"/>
    <w:rsid w:val="00CA6704"/>
    <w:rsid w:val="00CB0519"/>
    <w:rsid w:val="00CB2097"/>
    <w:rsid w:val="00CB4CF5"/>
    <w:rsid w:val="00CC3C4A"/>
    <w:rsid w:val="00CC5C6B"/>
    <w:rsid w:val="00CD4544"/>
    <w:rsid w:val="00CE1C99"/>
    <w:rsid w:val="00CE2D64"/>
    <w:rsid w:val="00CE787E"/>
    <w:rsid w:val="00CF266F"/>
    <w:rsid w:val="00CF3A08"/>
    <w:rsid w:val="00D00E46"/>
    <w:rsid w:val="00D05F72"/>
    <w:rsid w:val="00D07F6E"/>
    <w:rsid w:val="00D129B5"/>
    <w:rsid w:val="00D220D8"/>
    <w:rsid w:val="00D24FDE"/>
    <w:rsid w:val="00D25BA8"/>
    <w:rsid w:val="00D27428"/>
    <w:rsid w:val="00D31C7B"/>
    <w:rsid w:val="00D31D30"/>
    <w:rsid w:val="00D37B36"/>
    <w:rsid w:val="00D453D6"/>
    <w:rsid w:val="00D47333"/>
    <w:rsid w:val="00D50056"/>
    <w:rsid w:val="00D57056"/>
    <w:rsid w:val="00D656C9"/>
    <w:rsid w:val="00D8244F"/>
    <w:rsid w:val="00D83257"/>
    <w:rsid w:val="00D83A16"/>
    <w:rsid w:val="00D84D04"/>
    <w:rsid w:val="00D86306"/>
    <w:rsid w:val="00D87E22"/>
    <w:rsid w:val="00DB045B"/>
    <w:rsid w:val="00DB1A26"/>
    <w:rsid w:val="00DB1C1E"/>
    <w:rsid w:val="00DB50EF"/>
    <w:rsid w:val="00DB581B"/>
    <w:rsid w:val="00DB632B"/>
    <w:rsid w:val="00DC07FD"/>
    <w:rsid w:val="00DC0976"/>
    <w:rsid w:val="00DD13DD"/>
    <w:rsid w:val="00DE1687"/>
    <w:rsid w:val="00DF289F"/>
    <w:rsid w:val="00E00144"/>
    <w:rsid w:val="00E02F63"/>
    <w:rsid w:val="00E0389A"/>
    <w:rsid w:val="00E03DC2"/>
    <w:rsid w:val="00E04BD4"/>
    <w:rsid w:val="00E06DA7"/>
    <w:rsid w:val="00E06E32"/>
    <w:rsid w:val="00E17358"/>
    <w:rsid w:val="00E20C22"/>
    <w:rsid w:val="00E271DA"/>
    <w:rsid w:val="00E33F0F"/>
    <w:rsid w:val="00E3504C"/>
    <w:rsid w:val="00E3574D"/>
    <w:rsid w:val="00E61835"/>
    <w:rsid w:val="00E71FEE"/>
    <w:rsid w:val="00E8474A"/>
    <w:rsid w:val="00E95935"/>
    <w:rsid w:val="00EA6B90"/>
    <w:rsid w:val="00EB5878"/>
    <w:rsid w:val="00EB7797"/>
    <w:rsid w:val="00EB7E54"/>
    <w:rsid w:val="00EC09E9"/>
    <w:rsid w:val="00EC55F4"/>
    <w:rsid w:val="00EC71E4"/>
    <w:rsid w:val="00ED0709"/>
    <w:rsid w:val="00ED1B8C"/>
    <w:rsid w:val="00ED23E4"/>
    <w:rsid w:val="00ED5C30"/>
    <w:rsid w:val="00EE13E0"/>
    <w:rsid w:val="00EE7809"/>
    <w:rsid w:val="00EF1D1F"/>
    <w:rsid w:val="00EF2198"/>
    <w:rsid w:val="00EF3762"/>
    <w:rsid w:val="00EF7C45"/>
    <w:rsid w:val="00F0374C"/>
    <w:rsid w:val="00F04D49"/>
    <w:rsid w:val="00F05761"/>
    <w:rsid w:val="00F10438"/>
    <w:rsid w:val="00F13B2E"/>
    <w:rsid w:val="00F24E21"/>
    <w:rsid w:val="00F260EF"/>
    <w:rsid w:val="00F30CC7"/>
    <w:rsid w:val="00F37A41"/>
    <w:rsid w:val="00F434AF"/>
    <w:rsid w:val="00F45307"/>
    <w:rsid w:val="00F51F33"/>
    <w:rsid w:val="00F55B17"/>
    <w:rsid w:val="00F737B6"/>
    <w:rsid w:val="00F74BB1"/>
    <w:rsid w:val="00F8626E"/>
    <w:rsid w:val="00F91F24"/>
    <w:rsid w:val="00F94C4F"/>
    <w:rsid w:val="00FA5196"/>
    <w:rsid w:val="00FA5F93"/>
    <w:rsid w:val="00FB6C63"/>
    <w:rsid w:val="00FC4029"/>
    <w:rsid w:val="00FD40D8"/>
    <w:rsid w:val="00FE4568"/>
    <w:rsid w:val="00FE7737"/>
    <w:rsid w:val="00FF5302"/>
    <w:rsid w:val="00FF5508"/>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2DCAA07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40243"/>
  </w:style>
  <w:style w:type="paragraph" w:styleId="Titre1">
    <w:name w:val="heading 1"/>
    <w:basedOn w:val="Normal"/>
    <w:next w:val="Normal"/>
    <w:link w:val="Titre1Car"/>
    <w:uiPriority w:val="9"/>
    <w:qFormat/>
    <w:rsid w:val="009549C5"/>
    <w:pPr>
      <w:keepNext/>
      <w:keepLines/>
      <w:spacing w:before="480" w:after="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9549C5"/>
    <w:pPr>
      <w:keepNext/>
      <w:keepLines/>
      <w:spacing w:before="360" w:after="360"/>
      <w:ind w:left="397"/>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9E7E06"/>
    <w:pPr>
      <w:keepNext/>
      <w:keepLines/>
      <w:spacing w:before="200" w:after="240"/>
      <w:ind w:left="794"/>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4024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C40243"/>
    <w:rPr>
      <w:rFonts w:asciiTheme="majorHAnsi" w:eastAsiaTheme="majorEastAsia" w:hAnsiTheme="majorHAnsi" w:cstheme="majorBidi"/>
      <w:color w:val="17365D" w:themeColor="text2" w:themeShade="BF"/>
      <w:spacing w:val="5"/>
      <w:kern w:val="28"/>
      <w:sz w:val="52"/>
      <w:szCs w:val="52"/>
    </w:rPr>
  </w:style>
  <w:style w:type="paragraph" w:customStyle="1" w:styleId="rendu">
    <w:name w:val="rendu"/>
    <w:basedOn w:val="Normal"/>
    <w:qFormat/>
    <w:rsid w:val="00D31C7B"/>
    <w:pPr>
      <w:spacing w:line="276" w:lineRule="auto"/>
      <w:ind w:firstLine="357"/>
      <w:jc w:val="both"/>
    </w:pPr>
  </w:style>
  <w:style w:type="paragraph" w:styleId="Pieddepage">
    <w:name w:val="footer"/>
    <w:basedOn w:val="Normal"/>
    <w:link w:val="PieddepageCar"/>
    <w:uiPriority w:val="99"/>
    <w:unhideWhenUsed/>
    <w:rsid w:val="00C40243"/>
    <w:pPr>
      <w:tabs>
        <w:tab w:val="center" w:pos="4320"/>
        <w:tab w:val="right" w:pos="8640"/>
      </w:tabs>
    </w:pPr>
  </w:style>
  <w:style w:type="character" w:customStyle="1" w:styleId="PieddepageCar">
    <w:name w:val="Pied de page Car"/>
    <w:basedOn w:val="Policepardfaut"/>
    <w:link w:val="Pieddepage"/>
    <w:uiPriority w:val="99"/>
    <w:rsid w:val="00C40243"/>
  </w:style>
  <w:style w:type="character" w:styleId="Numrodepage">
    <w:name w:val="page number"/>
    <w:basedOn w:val="Policepardfaut"/>
    <w:uiPriority w:val="99"/>
    <w:semiHidden/>
    <w:unhideWhenUsed/>
    <w:rsid w:val="00C40243"/>
  </w:style>
  <w:style w:type="table" w:styleId="Grilledutableau">
    <w:name w:val="Table Grid"/>
    <w:basedOn w:val="TableauNormal"/>
    <w:uiPriority w:val="59"/>
    <w:rsid w:val="00C402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C40243"/>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C40243"/>
    <w:rPr>
      <w:rFonts w:ascii="Lucida Grande" w:hAnsi="Lucida Grande" w:cs="Lucida Grande"/>
      <w:sz w:val="18"/>
      <w:szCs w:val="18"/>
    </w:rPr>
  </w:style>
  <w:style w:type="paragraph" w:styleId="En-tte">
    <w:name w:val="header"/>
    <w:basedOn w:val="Normal"/>
    <w:link w:val="En-tteCar"/>
    <w:uiPriority w:val="99"/>
    <w:unhideWhenUsed/>
    <w:rsid w:val="00C40243"/>
    <w:pPr>
      <w:tabs>
        <w:tab w:val="center" w:pos="4320"/>
        <w:tab w:val="right" w:pos="8640"/>
      </w:tabs>
    </w:pPr>
  </w:style>
  <w:style w:type="character" w:customStyle="1" w:styleId="En-tteCar">
    <w:name w:val="En-tête Car"/>
    <w:basedOn w:val="Policepardfaut"/>
    <w:link w:val="En-tte"/>
    <w:uiPriority w:val="99"/>
    <w:rsid w:val="00C40243"/>
  </w:style>
  <w:style w:type="table" w:styleId="Ombrageclair">
    <w:name w:val="Light Shading"/>
    <w:basedOn w:val="TableauNormal"/>
    <w:uiPriority w:val="60"/>
    <w:rsid w:val="000300F8"/>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itre1Car">
    <w:name w:val="Titre 1 Car"/>
    <w:basedOn w:val="Policepardfaut"/>
    <w:link w:val="Titre1"/>
    <w:uiPriority w:val="9"/>
    <w:rsid w:val="009549C5"/>
    <w:rPr>
      <w:rFonts w:asciiTheme="majorHAnsi" w:eastAsiaTheme="majorEastAsia" w:hAnsiTheme="majorHAnsi" w:cstheme="majorBidi"/>
      <w:b/>
      <w:bCs/>
      <w:color w:val="345A8A" w:themeColor="accent1" w:themeShade="B5"/>
      <w:sz w:val="32"/>
      <w:szCs w:val="32"/>
    </w:rPr>
  </w:style>
  <w:style w:type="paragraph" w:styleId="Paragraphedeliste">
    <w:name w:val="List Paragraph"/>
    <w:basedOn w:val="Normal"/>
    <w:uiPriority w:val="34"/>
    <w:qFormat/>
    <w:rsid w:val="00CE2D64"/>
    <w:pPr>
      <w:ind w:left="720"/>
      <w:contextualSpacing/>
    </w:pPr>
  </w:style>
  <w:style w:type="character" w:customStyle="1" w:styleId="Titre2Car">
    <w:name w:val="Titre 2 Car"/>
    <w:basedOn w:val="Policepardfaut"/>
    <w:link w:val="Titre2"/>
    <w:uiPriority w:val="9"/>
    <w:rsid w:val="009549C5"/>
    <w:rPr>
      <w:rFonts w:asciiTheme="majorHAnsi" w:eastAsiaTheme="majorEastAsia" w:hAnsiTheme="majorHAnsi" w:cstheme="majorBidi"/>
      <w:b/>
      <w:bCs/>
      <w:color w:val="4F81BD" w:themeColor="accent1"/>
      <w:sz w:val="26"/>
      <w:szCs w:val="26"/>
    </w:rPr>
  </w:style>
  <w:style w:type="paragraph" w:styleId="En-ttedetabledesmatires">
    <w:name w:val="TOC Heading"/>
    <w:basedOn w:val="Titre1"/>
    <w:next w:val="Normal"/>
    <w:uiPriority w:val="39"/>
    <w:unhideWhenUsed/>
    <w:qFormat/>
    <w:rsid w:val="004831B2"/>
    <w:pPr>
      <w:spacing w:line="276" w:lineRule="auto"/>
      <w:outlineLvl w:val="9"/>
    </w:pPr>
    <w:rPr>
      <w:color w:val="365F91" w:themeColor="accent1" w:themeShade="BF"/>
      <w:sz w:val="28"/>
      <w:szCs w:val="28"/>
      <w:lang w:val="en-US"/>
    </w:rPr>
  </w:style>
  <w:style w:type="paragraph" w:styleId="TM1">
    <w:name w:val="toc 1"/>
    <w:basedOn w:val="Normal"/>
    <w:next w:val="Normal"/>
    <w:autoRedefine/>
    <w:uiPriority w:val="39"/>
    <w:unhideWhenUsed/>
    <w:rsid w:val="009E7E06"/>
    <w:pPr>
      <w:spacing w:before="120"/>
    </w:pPr>
    <w:rPr>
      <w:b/>
    </w:rPr>
  </w:style>
  <w:style w:type="paragraph" w:styleId="TM2">
    <w:name w:val="toc 2"/>
    <w:basedOn w:val="Normal"/>
    <w:next w:val="Normal"/>
    <w:autoRedefine/>
    <w:uiPriority w:val="39"/>
    <w:unhideWhenUsed/>
    <w:rsid w:val="004831B2"/>
    <w:pPr>
      <w:ind w:left="240"/>
    </w:pPr>
    <w:rPr>
      <w:b/>
      <w:sz w:val="22"/>
      <w:szCs w:val="22"/>
    </w:rPr>
  </w:style>
  <w:style w:type="paragraph" w:styleId="TM3">
    <w:name w:val="toc 3"/>
    <w:basedOn w:val="Normal"/>
    <w:next w:val="Normal"/>
    <w:autoRedefine/>
    <w:uiPriority w:val="39"/>
    <w:unhideWhenUsed/>
    <w:rsid w:val="004831B2"/>
    <w:pPr>
      <w:ind w:left="480"/>
    </w:pPr>
    <w:rPr>
      <w:sz w:val="22"/>
      <w:szCs w:val="22"/>
    </w:rPr>
  </w:style>
  <w:style w:type="paragraph" w:styleId="TM4">
    <w:name w:val="toc 4"/>
    <w:basedOn w:val="Normal"/>
    <w:next w:val="Normal"/>
    <w:autoRedefine/>
    <w:uiPriority w:val="39"/>
    <w:semiHidden/>
    <w:unhideWhenUsed/>
    <w:rsid w:val="004831B2"/>
    <w:pPr>
      <w:ind w:left="720"/>
    </w:pPr>
    <w:rPr>
      <w:sz w:val="20"/>
      <w:szCs w:val="20"/>
    </w:rPr>
  </w:style>
  <w:style w:type="paragraph" w:styleId="TM5">
    <w:name w:val="toc 5"/>
    <w:basedOn w:val="Normal"/>
    <w:next w:val="Normal"/>
    <w:autoRedefine/>
    <w:uiPriority w:val="39"/>
    <w:semiHidden/>
    <w:unhideWhenUsed/>
    <w:rsid w:val="004831B2"/>
    <w:pPr>
      <w:ind w:left="960"/>
    </w:pPr>
    <w:rPr>
      <w:sz w:val="20"/>
      <w:szCs w:val="20"/>
    </w:rPr>
  </w:style>
  <w:style w:type="paragraph" w:styleId="TM6">
    <w:name w:val="toc 6"/>
    <w:basedOn w:val="Normal"/>
    <w:next w:val="Normal"/>
    <w:autoRedefine/>
    <w:uiPriority w:val="39"/>
    <w:semiHidden/>
    <w:unhideWhenUsed/>
    <w:rsid w:val="004831B2"/>
    <w:pPr>
      <w:ind w:left="1200"/>
    </w:pPr>
    <w:rPr>
      <w:sz w:val="20"/>
      <w:szCs w:val="20"/>
    </w:rPr>
  </w:style>
  <w:style w:type="paragraph" w:styleId="TM7">
    <w:name w:val="toc 7"/>
    <w:basedOn w:val="Normal"/>
    <w:next w:val="Normal"/>
    <w:autoRedefine/>
    <w:uiPriority w:val="39"/>
    <w:semiHidden/>
    <w:unhideWhenUsed/>
    <w:rsid w:val="004831B2"/>
    <w:pPr>
      <w:ind w:left="1440"/>
    </w:pPr>
    <w:rPr>
      <w:sz w:val="20"/>
      <w:szCs w:val="20"/>
    </w:rPr>
  </w:style>
  <w:style w:type="paragraph" w:styleId="TM8">
    <w:name w:val="toc 8"/>
    <w:basedOn w:val="Normal"/>
    <w:next w:val="Normal"/>
    <w:autoRedefine/>
    <w:uiPriority w:val="39"/>
    <w:semiHidden/>
    <w:unhideWhenUsed/>
    <w:rsid w:val="004831B2"/>
    <w:pPr>
      <w:ind w:left="1680"/>
    </w:pPr>
    <w:rPr>
      <w:sz w:val="20"/>
      <w:szCs w:val="20"/>
    </w:rPr>
  </w:style>
  <w:style w:type="paragraph" w:styleId="TM9">
    <w:name w:val="toc 9"/>
    <w:basedOn w:val="Normal"/>
    <w:next w:val="Normal"/>
    <w:autoRedefine/>
    <w:uiPriority w:val="39"/>
    <w:semiHidden/>
    <w:unhideWhenUsed/>
    <w:rsid w:val="004831B2"/>
    <w:pPr>
      <w:ind w:left="1920"/>
    </w:pPr>
    <w:rPr>
      <w:sz w:val="20"/>
      <w:szCs w:val="20"/>
    </w:rPr>
  </w:style>
  <w:style w:type="paragraph" w:styleId="Sansinterligne">
    <w:name w:val="No Spacing"/>
    <w:uiPriority w:val="1"/>
    <w:qFormat/>
    <w:rsid w:val="00736853"/>
    <w:rPr>
      <w:color w:val="000000" w:themeColor="text1"/>
    </w:rPr>
  </w:style>
  <w:style w:type="character" w:styleId="Lienhypertexte">
    <w:name w:val="Hyperlink"/>
    <w:basedOn w:val="Policepardfaut"/>
    <w:uiPriority w:val="99"/>
    <w:unhideWhenUsed/>
    <w:rsid w:val="00A848F2"/>
    <w:rPr>
      <w:color w:val="0000FF" w:themeColor="hyperlink"/>
      <w:u w:val="single"/>
    </w:rPr>
  </w:style>
  <w:style w:type="character" w:customStyle="1" w:styleId="Titre3Car">
    <w:name w:val="Titre 3 Car"/>
    <w:basedOn w:val="Policepardfaut"/>
    <w:link w:val="Titre3"/>
    <w:uiPriority w:val="9"/>
    <w:rsid w:val="009E7E06"/>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5D44D1"/>
    <w:pPr>
      <w:spacing w:before="100" w:beforeAutospacing="1" w:after="115"/>
      <w:jc w:val="both"/>
    </w:pPr>
    <w:rPr>
      <w:rFonts w:ascii="Times" w:hAnsi="Times" w:cs="Times New Roman"/>
      <w:sz w:val="20"/>
      <w:szCs w:val="20"/>
      <w:lang w:val="en-US"/>
    </w:rPr>
  </w:style>
  <w:style w:type="paragraph" w:customStyle="1" w:styleId="article-western">
    <w:name w:val="article-western"/>
    <w:basedOn w:val="Normal"/>
    <w:rsid w:val="005D44D1"/>
    <w:pPr>
      <w:spacing w:before="100" w:beforeAutospacing="1" w:after="115"/>
      <w:jc w:val="both"/>
    </w:pPr>
    <w:rPr>
      <w:rFonts w:ascii="Times" w:hAnsi="Times"/>
      <w:b/>
      <w:bCs/>
      <w:sz w:val="20"/>
      <w:szCs w:val="20"/>
      <w:lang w:val="en-US"/>
    </w:rPr>
  </w:style>
  <w:style w:type="character" w:customStyle="1" w:styleId="apple-converted-space">
    <w:name w:val="apple-converted-space"/>
    <w:basedOn w:val="Policepardfaut"/>
    <w:rsid w:val="0035375E"/>
  </w:style>
  <w:style w:type="paragraph" w:styleId="Lgende">
    <w:name w:val="caption"/>
    <w:basedOn w:val="Normal"/>
    <w:next w:val="Normal"/>
    <w:uiPriority w:val="35"/>
    <w:unhideWhenUsed/>
    <w:qFormat/>
    <w:rsid w:val="0033741C"/>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40243"/>
  </w:style>
  <w:style w:type="paragraph" w:styleId="Titre1">
    <w:name w:val="heading 1"/>
    <w:basedOn w:val="Normal"/>
    <w:next w:val="Normal"/>
    <w:link w:val="Titre1Car"/>
    <w:uiPriority w:val="9"/>
    <w:qFormat/>
    <w:rsid w:val="009549C5"/>
    <w:pPr>
      <w:keepNext/>
      <w:keepLines/>
      <w:spacing w:before="480" w:after="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9549C5"/>
    <w:pPr>
      <w:keepNext/>
      <w:keepLines/>
      <w:spacing w:before="360" w:after="360"/>
      <w:ind w:left="397"/>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9E7E06"/>
    <w:pPr>
      <w:keepNext/>
      <w:keepLines/>
      <w:spacing w:before="200" w:after="240"/>
      <w:ind w:left="794"/>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4024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C40243"/>
    <w:rPr>
      <w:rFonts w:asciiTheme="majorHAnsi" w:eastAsiaTheme="majorEastAsia" w:hAnsiTheme="majorHAnsi" w:cstheme="majorBidi"/>
      <w:color w:val="17365D" w:themeColor="text2" w:themeShade="BF"/>
      <w:spacing w:val="5"/>
      <w:kern w:val="28"/>
      <w:sz w:val="52"/>
      <w:szCs w:val="52"/>
    </w:rPr>
  </w:style>
  <w:style w:type="paragraph" w:customStyle="1" w:styleId="rendu">
    <w:name w:val="rendu"/>
    <w:basedOn w:val="Normal"/>
    <w:qFormat/>
    <w:rsid w:val="00D31C7B"/>
    <w:pPr>
      <w:spacing w:line="276" w:lineRule="auto"/>
      <w:ind w:firstLine="357"/>
      <w:jc w:val="both"/>
    </w:pPr>
  </w:style>
  <w:style w:type="paragraph" w:styleId="Pieddepage">
    <w:name w:val="footer"/>
    <w:basedOn w:val="Normal"/>
    <w:link w:val="PieddepageCar"/>
    <w:uiPriority w:val="99"/>
    <w:unhideWhenUsed/>
    <w:rsid w:val="00C40243"/>
    <w:pPr>
      <w:tabs>
        <w:tab w:val="center" w:pos="4320"/>
        <w:tab w:val="right" w:pos="8640"/>
      </w:tabs>
    </w:pPr>
  </w:style>
  <w:style w:type="character" w:customStyle="1" w:styleId="PieddepageCar">
    <w:name w:val="Pied de page Car"/>
    <w:basedOn w:val="Policepardfaut"/>
    <w:link w:val="Pieddepage"/>
    <w:uiPriority w:val="99"/>
    <w:rsid w:val="00C40243"/>
  </w:style>
  <w:style w:type="character" w:styleId="Numrodepage">
    <w:name w:val="page number"/>
    <w:basedOn w:val="Policepardfaut"/>
    <w:uiPriority w:val="99"/>
    <w:semiHidden/>
    <w:unhideWhenUsed/>
    <w:rsid w:val="00C40243"/>
  </w:style>
  <w:style w:type="table" w:styleId="Grilledutableau">
    <w:name w:val="Table Grid"/>
    <w:basedOn w:val="TableauNormal"/>
    <w:uiPriority w:val="59"/>
    <w:rsid w:val="00C402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C40243"/>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C40243"/>
    <w:rPr>
      <w:rFonts w:ascii="Lucida Grande" w:hAnsi="Lucida Grande" w:cs="Lucida Grande"/>
      <w:sz w:val="18"/>
      <w:szCs w:val="18"/>
    </w:rPr>
  </w:style>
  <w:style w:type="paragraph" w:styleId="En-tte">
    <w:name w:val="header"/>
    <w:basedOn w:val="Normal"/>
    <w:link w:val="En-tteCar"/>
    <w:uiPriority w:val="99"/>
    <w:unhideWhenUsed/>
    <w:rsid w:val="00C40243"/>
    <w:pPr>
      <w:tabs>
        <w:tab w:val="center" w:pos="4320"/>
        <w:tab w:val="right" w:pos="8640"/>
      </w:tabs>
    </w:pPr>
  </w:style>
  <w:style w:type="character" w:customStyle="1" w:styleId="En-tteCar">
    <w:name w:val="En-tête Car"/>
    <w:basedOn w:val="Policepardfaut"/>
    <w:link w:val="En-tte"/>
    <w:uiPriority w:val="99"/>
    <w:rsid w:val="00C40243"/>
  </w:style>
  <w:style w:type="table" w:styleId="Ombrageclair">
    <w:name w:val="Light Shading"/>
    <w:basedOn w:val="TableauNormal"/>
    <w:uiPriority w:val="60"/>
    <w:rsid w:val="000300F8"/>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itre1Car">
    <w:name w:val="Titre 1 Car"/>
    <w:basedOn w:val="Policepardfaut"/>
    <w:link w:val="Titre1"/>
    <w:uiPriority w:val="9"/>
    <w:rsid w:val="009549C5"/>
    <w:rPr>
      <w:rFonts w:asciiTheme="majorHAnsi" w:eastAsiaTheme="majorEastAsia" w:hAnsiTheme="majorHAnsi" w:cstheme="majorBidi"/>
      <w:b/>
      <w:bCs/>
      <w:color w:val="345A8A" w:themeColor="accent1" w:themeShade="B5"/>
      <w:sz w:val="32"/>
      <w:szCs w:val="32"/>
    </w:rPr>
  </w:style>
  <w:style w:type="paragraph" w:styleId="Paragraphedeliste">
    <w:name w:val="List Paragraph"/>
    <w:basedOn w:val="Normal"/>
    <w:uiPriority w:val="34"/>
    <w:qFormat/>
    <w:rsid w:val="00CE2D64"/>
    <w:pPr>
      <w:ind w:left="720"/>
      <w:contextualSpacing/>
    </w:pPr>
  </w:style>
  <w:style w:type="character" w:customStyle="1" w:styleId="Titre2Car">
    <w:name w:val="Titre 2 Car"/>
    <w:basedOn w:val="Policepardfaut"/>
    <w:link w:val="Titre2"/>
    <w:uiPriority w:val="9"/>
    <w:rsid w:val="009549C5"/>
    <w:rPr>
      <w:rFonts w:asciiTheme="majorHAnsi" w:eastAsiaTheme="majorEastAsia" w:hAnsiTheme="majorHAnsi" w:cstheme="majorBidi"/>
      <w:b/>
      <w:bCs/>
      <w:color w:val="4F81BD" w:themeColor="accent1"/>
      <w:sz w:val="26"/>
      <w:szCs w:val="26"/>
    </w:rPr>
  </w:style>
  <w:style w:type="paragraph" w:styleId="En-ttedetabledesmatires">
    <w:name w:val="TOC Heading"/>
    <w:basedOn w:val="Titre1"/>
    <w:next w:val="Normal"/>
    <w:uiPriority w:val="39"/>
    <w:unhideWhenUsed/>
    <w:qFormat/>
    <w:rsid w:val="004831B2"/>
    <w:pPr>
      <w:spacing w:line="276" w:lineRule="auto"/>
      <w:outlineLvl w:val="9"/>
    </w:pPr>
    <w:rPr>
      <w:color w:val="365F91" w:themeColor="accent1" w:themeShade="BF"/>
      <w:sz w:val="28"/>
      <w:szCs w:val="28"/>
      <w:lang w:val="en-US"/>
    </w:rPr>
  </w:style>
  <w:style w:type="paragraph" w:styleId="TM1">
    <w:name w:val="toc 1"/>
    <w:basedOn w:val="Normal"/>
    <w:next w:val="Normal"/>
    <w:autoRedefine/>
    <w:uiPriority w:val="39"/>
    <w:unhideWhenUsed/>
    <w:rsid w:val="009E7E06"/>
    <w:pPr>
      <w:spacing w:before="120"/>
    </w:pPr>
    <w:rPr>
      <w:b/>
    </w:rPr>
  </w:style>
  <w:style w:type="paragraph" w:styleId="TM2">
    <w:name w:val="toc 2"/>
    <w:basedOn w:val="Normal"/>
    <w:next w:val="Normal"/>
    <w:autoRedefine/>
    <w:uiPriority w:val="39"/>
    <w:unhideWhenUsed/>
    <w:rsid w:val="004831B2"/>
    <w:pPr>
      <w:ind w:left="240"/>
    </w:pPr>
    <w:rPr>
      <w:b/>
      <w:sz w:val="22"/>
      <w:szCs w:val="22"/>
    </w:rPr>
  </w:style>
  <w:style w:type="paragraph" w:styleId="TM3">
    <w:name w:val="toc 3"/>
    <w:basedOn w:val="Normal"/>
    <w:next w:val="Normal"/>
    <w:autoRedefine/>
    <w:uiPriority w:val="39"/>
    <w:unhideWhenUsed/>
    <w:rsid w:val="004831B2"/>
    <w:pPr>
      <w:ind w:left="480"/>
    </w:pPr>
    <w:rPr>
      <w:sz w:val="22"/>
      <w:szCs w:val="22"/>
    </w:rPr>
  </w:style>
  <w:style w:type="paragraph" w:styleId="TM4">
    <w:name w:val="toc 4"/>
    <w:basedOn w:val="Normal"/>
    <w:next w:val="Normal"/>
    <w:autoRedefine/>
    <w:uiPriority w:val="39"/>
    <w:semiHidden/>
    <w:unhideWhenUsed/>
    <w:rsid w:val="004831B2"/>
    <w:pPr>
      <w:ind w:left="720"/>
    </w:pPr>
    <w:rPr>
      <w:sz w:val="20"/>
      <w:szCs w:val="20"/>
    </w:rPr>
  </w:style>
  <w:style w:type="paragraph" w:styleId="TM5">
    <w:name w:val="toc 5"/>
    <w:basedOn w:val="Normal"/>
    <w:next w:val="Normal"/>
    <w:autoRedefine/>
    <w:uiPriority w:val="39"/>
    <w:semiHidden/>
    <w:unhideWhenUsed/>
    <w:rsid w:val="004831B2"/>
    <w:pPr>
      <w:ind w:left="960"/>
    </w:pPr>
    <w:rPr>
      <w:sz w:val="20"/>
      <w:szCs w:val="20"/>
    </w:rPr>
  </w:style>
  <w:style w:type="paragraph" w:styleId="TM6">
    <w:name w:val="toc 6"/>
    <w:basedOn w:val="Normal"/>
    <w:next w:val="Normal"/>
    <w:autoRedefine/>
    <w:uiPriority w:val="39"/>
    <w:semiHidden/>
    <w:unhideWhenUsed/>
    <w:rsid w:val="004831B2"/>
    <w:pPr>
      <w:ind w:left="1200"/>
    </w:pPr>
    <w:rPr>
      <w:sz w:val="20"/>
      <w:szCs w:val="20"/>
    </w:rPr>
  </w:style>
  <w:style w:type="paragraph" w:styleId="TM7">
    <w:name w:val="toc 7"/>
    <w:basedOn w:val="Normal"/>
    <w:next w:val="Normal"/>
    <w:autoRedefine/>
    <w:uiPriority w:val="39"/>
    <w:semiHidden/>
    <w:unhideWhenUsed/>
    <w:rsid w:val="004831B2"/>
    <w:pPr>
      <w:ind w:left="1440"/>
    </w:pPr>
    <w:rPr>
      <w:sz w:val="20"/>
      <w:szCs w:val="20"/>
    </w:rPr>
  </w:style>
  <w:style w:type="paragraph" w:styleId="TM8">
    <w:name w:val="toc 8"/>
    <w:basedOn w:val="Normal"/>
    <w:next w:val="Normal"/>
    <w:autoRedefine/>
    <w:uiPriority w:val="39"/>
    <w:semiHidden/>
    <w:unhideWhenUsed/>
    <w:rsid w:val="004831B2"/>
    <w:pPr>
      <w:ind w:left="1680"/>
    </w:pPr>
    <w:rPr>
      <w:sz w:val="20"/>
      <w:szCs w:val="20"/>
    </w:rPr>
  </w:style>
  <w:style w:type="paragraph" w:styleId="TM9">
    <w:name w:val="toc 9"/>
    <w:basedOn w:val="Normal"/>
    <w:next w:val="Normal"/>
    <w:autoRedefine/>
    <w:uiPriority w:val="39"/>
    <w:semiHidden/>
    <w:unhideWhenUsed/>
    <w:rsid w:val="004831B2"/>
    <w:pPr>
      <w:ind w:left="1920"/>
    </w:pPr>
    <w:rPr>
      <w:sz w:val="20"/>
      <w:szCs w:val="20"/>
    </w:rPr>
  </w:style>
  <w:style w:type="paragraph" w:styleId="Sansinterligne">
    <w:name w:val="No Spacing"/>
    <w:uiPriority w:val="1"/>
    <w:qFormat/>
    <w:rsid w:val="00736853"/>
    <w:rPr>
      <w:color w:val="000000" w:themeColor="text1"/>
    </w:rPr>
  </w:style>
  <w:style w:type="character" w:styleId="Lienhypertexte">
    <w:name w:val="Hyperlink"/>
    <w:basedOn w:val="Policepardfaut"/>
    <w:uiPriority w:val="99"/>
    <w:unhideWhenUsed/>
    <w:rsid w:val="00A848F2"/>
    <w:rPr>
      <w:color w:val="0000FF" w:themeColor="hyperlink"/>
      <w:u w:val="single"/>
    </w:rPr>
  </w:style>
  <w:style w:type="character" w:customStyle="1" w:styleId="Titre3Car">
    <w:name w:val="Titre 3 Car"/>
    <w:basedOn w:val="Policepardfaut"/>
    <w:link w:val="Titre3"/>
    <w:uiPriority w:val="9"/>
    <w:rsid w:val="009E7E06"/>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5D44D1"/>
    <w:pPr>
      <w:spacing w:before="100" w:beforeAutospacing="1" w:after="115"/>
      <w:jc w:val="both"/>
    </w:pPr>
    <w:rPr>
      <w:rFonts w:ascii="Times" w:hAnsi="Times" w:cs="Times New Roman"/>
      <w:sz w:val="20"/>
      <w:szCs w:val="20"/>
      <w:lang w:val="en-US"/>
    </w:rPr>
  </w:style>
  <w:style w:type="paragraph" w:customStyle="1" w:styleId="article-western">
    <w:name w:val="article-western"/>
    <w:basedOn w:val="Normal"/>
    <w:rsid w:val="005D44D1"/>
    <w:pPr>
      <w:spacing w:before="100" w:beforeAutospacing="1" w:after="115"/>
      <w:jc w:val="both"/>
    </w:pPr>
    <w:rPr>
      <w:rFonts w:ascii="Times" w:hAnsi="Times"/>
      <w:b/>
      <w:bCs/>
      <w:sz w:val="20"/>
      <w:szCs w:val="20"/>
      <w:lang w:val="en-US"/>
    </w:rPr>
  </w:style>
  <w:style w:type="character" w:customStyle="1" w:styleId="apple-converted-space">
    <w:name w:val="apple-converted-space"/>
    <w:basedOn w:val="Policepardfaut"/>
    <w:rsid w:val="0035375E"/>
  </w:style>
  <w:style w:type="paragraph" w:styleId="Lgende">
    <w:name w:val="caption"/>
    <w:basedOn w:val="Normal"/>
    <w:next w:val="Normal"/>
    <w:uiPriority w:val="35"/>
    <w:unhideWhenUsed/>
    <w:qFormat/>
    <w:rsid w:val="0033741C"/>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211297">
      <w:bodyDiv w:val="1"/>
      <w:marLeft w:val="0"/>
      <w:marRight w:val="0"/>
      <w:marTop w:val="0"/>
      <w:marBottom w:val="0"/>
      <w:divBdr>
        <w:top w:val="none" w:sz="0" w:space="0" w:color="auto"/>
        <w:left w:val="none" w:sz="0" w:space="0" w:color="auto"/>
        <w:bottom w:val="none" w:sz="0" w:space="0" w:color="auto"/>
        <w:right w:val="none" w:sz="0" w:space="0" w:color="auto"/>
      </w:divBdr>
    </w:div>
    <w:div w:id="554393726">
      <w:bodyDiv w:val="1"/>
      <w:marLeft w:val="0"/>
      <w:marRight w:val="0"/>
      <w:marTop w:val="0"/>
      <w:marBottom w:val="0"/>
      <w:divBdr>
        <w:top w:val="none" w:sz="0" w:space="0" w:color="auto"/>
        <w:left w:val="none" w:sz="0" w:space="0" w:color="auto"/>
        <w:bottom w:val="none" w:sz="0" w:space="0" w:color="auto"/>
        <w:right w:val="none" w:sz="0" w:space="0" w:color="auto"/>
      </w:divBdr>
    </w:div>
    <w:div w:id="688145265">
      <w:bodyDiv w:val="1"/>
      <w:marLeft w:val="0"/>
      <w:marRight w:val="0"/>
      <w:marTop w:val="0"/>
      <w:marBottom w:val="0"/>
      <w:divBdr>
        <w:top w:val="none" w:sz="0" w:space="0" w:color="auto"/>
        <w:left w:val="none" w:sz="0" w:space="0" w:color="auto"/>
        <w:bottom w:val="none" w:sz="0" w:space="0" w:color="auto"/>
        <w:right w:val="none" w:sz="0" w:space="0" w:color="auto"/>
      </w:divBdr>
    </w:div>
    <w:div w:id="1013069792">
      <w:bodyDiv w:val="1"/>
      <w:marLeft w:val="0"/>
      <w:marRight w:val="0"/>
      <w:marTop w:val="0"/>
      <w:marBottom w:val="0"/>
      <w:divBdr>
        <w:top w:val="none" w:sz="0" w:space="0" w:color="auto"/>
        <w:left w:val="none" w:sz="0" w:space="0" w:color="auto"/>
        <w:bottom w:val="none" w:sz="0" w:space="0" w:color="auto"/>
        <w:right w:val="none" w:sz="0" w:space="0" w:color="auto"/>
      </w:divBdr>
      <w:divsChild>
        <w:div w:id="178471936">
          <w:marLeft w:val="0"/>
          <w:marRight w:val="0"/>
          <w:marTop w:val="0"/>
          <w:marBottom w:val="0"/>
          <w:divBdr>
            <w:top w:val="none" w:sz="0" w:space="0" w:color="auto"/>
            <w:left w:val="none" w:sz="0" w:space="0" w:color="auto"/>
            <w:bottom w:val="none" w:sz="0" w:space="0" w:color="auto"/>
            <w:right w:val="none" w:sz="0" w:space="0" w:color="auto"/>
          </w:divBdr>
        </w:div>
        <w:div w:id="1583447237">
          <w:marLeft w:val="0"/>
          <w:marRight w:val="0"/>
          <w:marTop w:val="0"/>
          <w:marBottom w:val="0"/>
          <w:divBdr>
            <w:top w:val="none" w:sz="0" w:space="0" w:color="auto"/>
            <w:left w:val="none" w:sz="0" w:space="0" w:color="auto"/>
            <w:bottom w:val="none" w:sz="0" w:space="0" w:color="auto"/>
            <w:right w:val="none" w:sz="0" w:space="0" w:color="auto"/>
          </w:divBdr>
        </w:div>
      </w:divsChild>
    </w:div>
    <w:div w:id="1069231300">
      <w:bodyDiv w:val="1"/>
      <w:marLeft w:val="0"/>
      <w:marRight w:val="0"/>
      <w:marTop w:val="0"/>
      <w:marBottom w:val="0"/>
      <w:divBdr>
        <w:top w:val="none" w:sz="0" w:space="0" w:color="auto"/>
        <w:left w:val="none" w:sz="0" w:space="0" w:color="auto"/>
        <w:bottom w:val="none" w:sz="0" w:space="0" w:color="auto"/>
        <w:right w:val="none" w:sz="0" w:space="0" w:color="auto"/>
      </w:divBdr>
    </w:div>
    <w:div w:id="1842309346">
      <w:bodyDiv w:val="1"/>
      <w:marLeft w:val="0"/>
      <w:marRight w:val="0"/>
      <w:marTop w:val="0"/>
      <w:marBottom w:val="0"/>
      <w:divBdr>
        <w:top w:val="none" w:sz="0" w:space="0" w:color="auto"/>
        <w:left w:val="none" w:sz="0" w:space="0" w:color="auto"/>
        <w:bottom w:val="none" w:sz="0" w:space="0" w:color="auto"/>
        <w:right w:val="none" w:sz="0" w:space="0" w:color="auto"/>
      </w:divBdr>
      <w:divsChild>
        <w:div w:id="1873879012">
          <w:marLeft w:val="0"/>
          <w:marRight w:val="0"/>
          <w:marTop w:val="0"/>
          <w:marBottom w:val="0"/>
          <w:divBdr>
            <w:top w:val="none" w:sz="0" w:space="0" w:color="auto"/>
            <w:left w:val="none" w:sz="0" w:space="0" w:color="auto"/>
            <w:bottom w:val="none" w:sz="0" w:space="0" w:color="auto"/>
            <w:right w:val="none" w:sz="0" w:space="0" w:color="auto"/>
          </w:divBdr>
        </w:div>
        <w:div w:id="192964970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forum.xda-developers.com/attachment.php?attachmentid=2784451&amp;d=1402084843" TargetMode="Externa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10.jpg"/><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10C9DA-2275-4422-8CDD-E4348167C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Pages>
  <Words>1114</Words>
  <Characters>6132</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7232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Raphaël Le Gorande</dc:creator>
  <cp:lastModifiedBy>ARNAUD</cp:lastModifiedBy>
  <cp:revision>10</cp:revision>
  <cp:lastPrinted>2014-12-08T08:57:00Z</cp:lastPrinted>
  <dcterms:created xsi:type="dcterms:W3CDTF">2015-01-29T10:00:00Z</dcterms:created>
  <dcterms:modified xsi:type="dcterms:W3CDTF">2015-03-13T10:38:00Z</dcterms:modified>
</cp:coreProperties>
</file>
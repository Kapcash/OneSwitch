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93C6DD" w14:textId="77777777" w:rsidR="009D1A1E" w:rsidRDefault="009D1A1E" w:rsidP="00F05761">
      <w:pPr>
        <w:pStyle w:val="rendu"/>
      </w:pPr>
      <w:bookmarkStart w:id="0" w:name="_GoBack"/>
      <w:bookmarkEnd w:id="0"/>
    </w:p>
    <w:p w14:paraId="69648EC8" w14:textId="77777777" w:rsidR="00F05761" w:rsidRDefault="00F05761" w:rsidP="00F05761">
      <w:pPr>
        <w:pStyle w:val="rendu"/>
      </w:pPr>
    </w:p>
    <w:p w14:paraId="454A95A4" w14:textId="77777777" w:rsidR="00F05761" w:rsidRDefault="00F05761" w:rsidP="002762B0">
      <w:pPr>
        <w:pStyle w:val="rendu"/>
        <w:ind w:firstLine="0"/>
      </w:pPr>
    </w:p>
    <w:p w14:paraId="595B898C" w14:textId="77777777" w:rsidR="00F05761" w:rsidRDefault="00F05761" w:rsidP="00F05761">
      <w:pPr>
        <w:pStyle w:val="rendu"/>
      </w:pPr>
    </w:p>
    <w:p w14:paraId="67F61966" w14:textId="2E576551" w:rsidR="002762B0" w:rsidRDefault="009D1A1E" w:rsidP="00037F8F">
      <w:pPr>
        <w:pStyle w:val="Titre"/>
        <w:jc w:val="center"/>
        <w:rPr>
          <w:rFonts w:asciiTheme="minorHAnsi" w:hAnsiTheme="minorHAnsi"/>
          <w:smallCaps/>
          <w:sz w:val="96"/>
        </w:rPr>
      </w:pPr>
      <w:r w:rsidRPr="00F05761">
        <w:rPr>
          <w:rFonts w:asciiTheme="minorHAnsi" w:hAnsiTheme="minorHAnsi"/>
          <w:smallCaps/>
          <w:sz w:val="96"/>
        </w:rPr>
        <w:t>One Switch</w:t>
      </w:r>
    </w:p>
    <w:p w14:paraId="0CA5B80C" w14:textId="69D690E4" w:rsidR="002762B0" w:rsidRPr="0061099F" w:rsidRDefault="002762B0" w:rsidP="002762B0">
      <w:pPr>
        <w:rPr>
          <w:rFonts w:ascii="Cambria" w:hAnsi="Cambria"/>
          <w:color w:val="244061" w:themeColor="accent1" w:themeShade="80"/>
          <w:sz w:val="52"/>
        </w:rPr>
      </w:pPr>
      <w:r w:rsidRPr="002F1292">
        <w:rPr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2D6985E" wp14:editId="67816B12">
                <wp:simplePos x="0" y="0"/>
                <wp:positionH relativeFrom="margin">
                  <wp:posOffset>-631190</wp:posOffset>
                </wp:positionH>
                <wp:positionV relativeFrom="margin">
                  <wp:posOffset>1988820</wp:posOffset>
                </wp:positionV>
                <wp:extent cx="7772400" cy="1493520"/>
                <wp:effectExtent l="0" t="0" r="0" b="0"/>
                <wp:wrapTopAndBottom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14935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5AF3C" w14:textId="66028168" w:rsidR="002F1292" w:rsidRPr="002F1292" w:rsidRDefault="002F1292" w:rsidP="001937C9">
                            <w:pPr>
                              <w:pStyle w:val="Titre"/>
                              <w:pBdr>
                                <w:bottom w:val="none" w:sz="0" w:space="0" w:color="auto"/>
                              </w:pBdr>
                              <w:spacing w:after="0"/>
                              <w:jc w:val="center"/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72"/>
                                <w:szCs w:val="5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72"/>
                                <w:szCs w:val="56"/>
                              </w:rPr>
                              <w:t>Rapport de spécification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49.7pt;margin-top:156.6pt;width:612pt;height:117.6pt;z-index:-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" fillcolor="#548dd4 [1951]" stroked="f">
                <v:textbox>
                  <w:txbxContent>
                    <w:p w14:paraId="0005AF3C" w14:textId="66028168" w:rsidR="002F1292" w:rsidRPr="002F1292" w:rsidRDefault="002F1292" w:rsidP="001937C9">
                      <w:pPr>
                        <w:pStyle w:val="Titre"/>
                        <w:pBdr>
                          <w:bottom w:val="none" w:sz="0" w:space="0" w:color="auto"/>
                        </w:pBdr>
                        <w:spacing w:after="0"/>
                        <w:jc w:val="center"/>
                        <w:rPr>
                          <w:rFonts w:asciiTheme="minorHAnsi" w:hAnsiTheme="minorHAnsi"/>
                          <w:b/>
                          <w:color w:val="FFFFFF" w:themeColor="background1"/>
                          <w:sz w:val="72"/>
                          <w:szCs w:val="56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color w:val="FFFFFF" w:themeColor="background1"/>
                          <w:sz w:val="72"/>
                          <w:szCs w:val="56"/>
                        </w:rPr>
                        <w:t>Rapport de spécification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</w:p>
    <w:p w14:paraId="4C924E3E" w14:textId="77777777" w:rsidR="002762B0" w:rsidRDefault="002762B0" w:rsidP="002762B0">
      <w:pPr>
        <w:rPr>
          <w:b/>
        </w:rPr>
      </w:pPr>
      <w:r w:rsidRPr="000300F8">
        <w:rPr>
          <w:b/>
        </w:rPr>
        <w:t>Description</w:t>
      </w:r>
    </w:p>
    <w:p w14:paraId="23D08EF8" w14:textId="77777777" w:rsidR="002762B0" w:rsidRDefault="002762B0" w:rsidP="002762B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18"/>
        <w:gridCol w:w="7896"/>
      </w:tblGrid>
      <w:tr w:rsidR="002762B0" w14:paraId="2A796F2E" w14:textId="77777777" w:rsidTr="00BA0BBB">
        <w:tc>
          <w:tcPr>
            <w:tcW w:w="2518" w:type="dxa"/>
            <w:tcBorders>
              <w:top w:val="single" w:sz="18" w:space="0" w:color="auto"/>
              <w:left w:val="single" w:sz="18" w:space="0" w:color="auto"/>
            </w:tcBorders>
          </w:tcPr>
          <w:p w14:paraId="13098FE5" w14:textId="77777777" w:rsidR="002762B0" w:rsidRPr="000300F8" w:rsidRDefault="002762B0" w:rsidP="00BA0BBB">
            <w:pPr>
              <w:rPr>
                <w:b/>
              </w:rPr>
            </w:pPr>
            <w:r w:rsidRPr="000300F8">
              <w:rPr>
                <w:b/>
              </w:rPr>
              <w:t>Document</w:t>
            </w:r>
          </w:p>
        </w:tc>
        <w:tc>
          <w:tcPr>
            <w:tcW w:w="7896" w:type="dxa"/>
            <w:tcBorders>
              <w:top w:val="single" w:sz="18" w:space="0" w:color="auto"/>
              <w:right w:val="single" w:sz="18" w:space="0" w:color="auto"/>
            </w:tcBorders>
          </w:tcPr>
          <w:p w14:paraId="70E208D3" w14:textId="5BE7E41B" w:rsidR="002762B0" w:rsidRDefault="005C6C30" w:rsidP="00BA0BBB">
            <w:pPr>
              <w:ind w:left="34" w:firstLine="567"/>
            </w:pPr>
            <w:r>
              <w:t>Rapport_De_Specification</w:t>
            </w:r>
            <w:r w:rsidR="002762B0">
              <w:t>.docx</w:t>
            </w:r>
          </w:p>
        </w:tc>
      </w:tr>
      <w:tr w:rsidR="002762B0" w14:paraId="627C5FB1" w14:textId="77777777" w:rsidTr="00BA0BBB">
        <w:tc>
          <w:tcPr>
            <w:tcW w:w="2518" w:type="dxa"/>
            <w:tcBorders>
              <w:left w:val="single" w:sz="18" w:space="0" w:color="auto"/>
            </w:tcBorders>
          </w:tcPr>
          <w:p w14:paraId="0FAAFA2D" w14:textId="77777777" w:rsidR="002762B0" w:rsidRPr="000300F8" w:rsidRDefault="002762B0" w:rsidP="00BA0BBB">
            <w:pPr>
              <w:rPr>
                <w:b/>
              </w:rPr>
            </w:pPr>
            <w:r w:rsidRPr="000300F8">
              <w:rPr>
                <w:b/>
              </w:rPr>
              <w:t>URL</w:t>
            </w:r>
          </w:p>
        </w:tc>
        <w:tc>
          <w:tcPr>
            <w:tcW w:w="7896" w:type="dxa"/>
            <w:tcBorders>
              <w:right w:val="single" w:sz="18" w:space="0" w:color="auto"/>
            </w:tcBorders>
          </w:tcPr>
          <w:p w14:paraId="2D4C483F" w14:textId="77777777" w:rsidR="002762B0" w:rsidRDefault="002762B0" w:rsidP="00BA0BBB">
            <w:pPr>
              <w:ind w:left="34" w:firstLine="567"/>
            </w:pPr>
            <w:r>
              <w:t>http://</w:t>
            </w:r>
            <w:r w:rsidRPr="00D86306">
              <w:t>redmine.iut-info-vannes.net</w:t>
            </w:r>
          </w:p>
        </w:tc>
      </w:tr>
      <w:tr w:rsidR="002762B0" w14:paraId="7DD335BA" w14:textId="77777777" w:rsidTr="00BA0BBB">
        <w:tc>
          <w:tcPr>
            <w:tcW w:w="2518" w:type="dxa"/>
            <w:tcBorders>
              <w:left w:val="single" w:sz="18" w:space="0" w:color="auto"/>
            </w:tcBorders>
          </w:tcPr>
          <w:p w14:paraId="586FFC17" w14:textId="77777777" w:rsidR="002762B0" w:rsidRPr="000300F8" w:rsidRDefault="002762B0" w:rsidP="00BA0BBB">
            <w:pPr>
              <w:rPr>
                <w:b/>
              </w:rPr>
            </w:pPr>
            <w:r w:rsidRPr="000300F8">
              <w:rPr>
                <w:b/>
              </w:rPr>
              <w:t>Sujet</w:t>
            </w:r>
          </w:p>
        </w:tc>
        <w:tc>
          <w:tcPr>
            <w:tcW w:w="7896" w:type="dxa"/>
            <w:tcBorders>
              <w:right w:val="single" w:sz="18" w:space="0" w:color="auto"/>
            </w:tcBorders>
          </w:tcPr>
          <w:p w14:paraId="5B26E2AF" w14:textId="77777777" w:rsidR="002762B0" w:rsidRDefault="002762B0" w:rsidP="00BA0BBB">
            <w:pPr>
              <w:ind w:left="34" w:firstLine="567"/>
            </w:pPr>
            <w:r>
              <w:t>Étude préalable</w:t>
            </w:r>
          </w:p>
        </w:tc>
      </w:tr>
      <w:tr w:rsidR="002762B0" w14:paraId="1B3F950D" w14:textId="77777777" w:rsidTr="00BA0BBB">
        <w:tc>
          <w:tcPr>
            <w:tcW w:w="2518" w:type="dxa"/>
            <w:tcBorders>
              <w:left w:val="single" w:sz="18" w:space="0" w:color="auto"/>
            </w:tcBorders>
          </w:tcPr>
          <w:p w14:paraId="2AC11ED3" w14:textId="77777777" w:rsidR="002762B0" w:rsidRPr="000300F8" w:rsidRDefault="002762B0" w:rsidP="00BA0BBB">
            <w:pPr>
              <w:rPr>
                <w:b/>
              </w:rPr>
            </w:pPr>
            <w:r w:rsidRPr="000300F8">
              <w:rPr>
                <w:b/>
              </w:rPr>
              <w:t>Révision</w:t>
            </w:r>
          </w:p>
        </w:tc>
        <w:tc>
          <w:tcPr>
            <w:tcW w:w="7896" w:type="dxa"/>
            <w:tcBorders>
              <w:right w:val="single" w:sz="18" w:space="0" w:color="auto"/>
            </w:tcBorders>
          </w:tcPr>
          <w:p w14:paraId="4DC8610A" w14:textId="77777777" w:rsidR="002762B0" w:rsidRDefault="002762B0" w:rsidP="00BA0BBB">
            <w:pPr>
              <w:ind w:left="34" w:firstLine="567"/>
            </w:pPr>
            <w:r>
              <w:t>1</w:t>
            </w:r>
          </w:p>
        </w:tc>
      </w:tr>
      <w:tr w:rsidR="002762B0" w14:paraId="7F0AC042" w14:textId="77777777" w:rsidTr="00BA0BBB">
        <w:tc>
          <w:tcPr>
            <w:tcW w:w="2518" w:type="dxa"/>
            <w:tcBorders>
              <w:left w:val="single" w:sz="18" w:space="0" w:color="auto"/>
            </w:tcBorders>
          </w:tcPr>
          <w:p w14:paraId="7145D415" w14:textId="77777777" w:rsidR="002762B0" w:rsidRPr="000300F8" w:rsidRDefault="002762B0" w:rsidP="00BA0BBB">
            <w:pPr>
              <w:rPr>
                <w:b/>
              </w:rPr>
            </w:pPr>
            <w:r w:rsidRPr="000300F8">
              <w:rPr>
                <w:b/>
              </w:rPr>
              <w:t>Auteur</w:t>
            </w:r>
          </w:p>
        </w:tc>
        <w:tc>
          <w:tcPr>
            <w:tcW w:w="7896" w:type="dxa"/>
            <w:tcBorders>
              <w:right w:val="single" w:sz="18" w:space="0" w:color="auto"/>
            </w:tcBorders>
          </w:tcPr>
          <w:p w14:paraId="1EE62AF5" w14:textId="77777777" w:rsidR="002762B0" w:rsidRDefault="002762B0" w:rsidP="00BA0BBB">
            <w:pPr>
              <w:ind w:left="34" w:firstLine="567"/>
            </w:pPr>
            <w:r>
              <w:t>Groupe One Switch B</w:t>
            </w:r>
          </w:p>
        </w:tc>
      </w:tr>
      <w:tr w:rsidR="002762B0" w14:paraId="7C3C2745" w14:textId="77777777" w:rsidTr="00BA0BBB">
        <w:tc>
          <w:tcPr>
            <w:tcW w:w="2518" w:type="dxa"/>
            <w:tcBorders>
              <w:left w:val="single" w:sz="18" w:space="0" w:color="auto"/>
            </w:tcBorders>
          </w:tcPr>
          <w:p w14:paraId="5A7E9A36" w14:textId="77777777" w:rsidR="002762B0" w:rsidRPr="000300F8" w:rsidRDefault="002762B0" w:rsidP="00BA0BBB">
            <w:pPr>
              <w:rPr>
                <w:b/>
              </w:rPr>
            </w:pPr>
            <w:r w:rsidRPr="000300F8">
              <w:rPr>
                <w:b/>
              </w:rPr>
              <w:t>Etat</w:t>
            </w:r>
          </w:p>
        </w:tc>
        <w:tc>
          <w:tcPr>
            <w:tcW w:w="7896" w:type="dxa"/>
            <w:tcBorders>
              <w:right w:val="single" w:sz="18" w:space="0" w:color="auto"/>
            </w:tcBorders>
          </w:tcPr>
          <w:p w14:paraId="45EEFBBC" w14:textId="6D9B2538" w:rsidR="002762B0" w:rsidRDefault="005C6C30" w:rsidP="00BA0BBB">
            <w:pPr>
              <w:ind w:left="34" w:firstLine="567"/>
            </w:pPr>
            <w:r>
              <w:t>Finalisé</w:t>
            </w:r>
          </w:p>
        </w:tc>
      </w:tr>
      <w:tr w:rsidR="002762B0" w14:paraId="5A9387A4" w14:textId="77777777" w:rsidTr="00BA0BBB">
        <w:trPr>
          <w:trHeight w:val="77"/>
        </w:trPr>
        <w:tc>
          <w:tcPr>
            <w:tcW w:w="2518" w:type="dxa"/>
            <w:tcBorders>
              <w:left w:val="single" w:sz="18" w:space="0" w:color="auto"/>
              <w:bottom w:val="single" w:sz="18" w:space="0" w:color="auto"/>
            </w:tcBorders>
          </w:tcPr>
          <w:p w14:paraId="2ABB8950" w14:textId="77777777" w:rsidR="002762B0" w:rsidRPr="000300F8" w:rsidRDefault="002762B0" w:rsidP="00BA0BBB">
            <w:pPr>
              <w:tabs>
                <w:tab w:val="left" w:pos="3080"/>
              </w:tabs>
              <w:rPr>
                <w:b/>
              </w:rPr>
            </w:pPr>
            <w:r w:rsidRPr="000300F8">
              <w:rPr>
                <w:b/>
              </w:rPr>
              <w:t>Diffusion</w:t>
            </w:r>
          </w:p>
        </w:tc>
        <w:tc>
          <w:tcPr>
            <w:tcW w:w="7896" w:type="dxa"/>
            <w:tcBorders>
              <w:bottom w:val="single" w:sz="18" w:space="0" w:color="auto"/>
              <w:right w:val="single" w:sz="18" w:space="0" w:color="auto"/>
            </w:tcBorders>
          </w:tcPr>
          <w:p w14:paraId="778F96A7" w14:textId="73EFD3AC" w:rsidR="002762B0" w:rsidRDefault="002762B0" w:rsidP="00BA0BBB">
            <w:pPr>
              <w:ind w:left="34" w:firstLine="567"/>
            </w:pPr>
            <w:r>
              <w:t>Client</w:t>
            </w:r>
            <w:r w:rsidR="005C6C30">
              <w:t xml:space="preserve"> &amp; tuteur</w:t>
            </w:r>
          </w:p>
        </w:tc>
      </w:tr>
    </w:tbl>
    <w:p w14:paraId="68C78BE5" w14:textId="77777777" w:rsidR="002762B0" w:rsidRDefault="002762B0" w:rsidP="002762B0"/>
    <w:p w14:paraId="4A4ED0EB" w14:textId="77777777" w:rsidR="002762B0" w:rsidRDefault="002762B0" w:rsidP="002762B0"/>
    <w:p w14:paraId="4CB1A375" w14:textId="77777777" w:rsidR="002762B0" w:rsidRDefault="002762B0" w:rsidP="002762B0">
      <w:r w:rsidRPr="000300F8">
        <w:rPr>
          <w:b/>
        </w:rPr>
        <w:t>Membres du projet</w:t>
      </w:r>
    </w:p>
    <w:p w14:paraId="55D8A269" w14:textId="77777777" w:rsidR="002762B0" w:rsidRDefault="002762B0" w:rsidP="002762B0"/>
    <w:tbl>
      <w:tblPr>
        <w:tblStyle w:val="Grilledutableau"/>
        <w:tblW w:w="10452" w:type="dxa"/>
        <w:tblLook w:val="04A0" w:firstRow="1" w:lastRow="0" w:firstColumn="1" w:lastColumn="0" w:noHBand="0" w:noVBand="1"/>
      </w:tblPr>
      <w:tblGrid>
        <w:gridCol w:w="2603"/>
        <w:gridCol w:w="2126"/>
        <w:gridCol w:w="3119"/>
        <w:gridCol w:w="2604"/>
      </w:tblGrid>
      <w:tr w:rsidR="002762B0" w14:paraId="14E772EF" w14:textId="77777777" w:rsidTr="00BA0BBB">
        <w:tc>
          <w:tcPr>
            <w:tcW w:w="2603" w:type="dxa"/>
            <w:tcBorders>
              <w:top w:val="single" w:sz="18" w:space="0" w:color="auto"/>
              <w:left w:val="single" w:sz="18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72DB66FD" w14:textId="77777777" w:rsidR="002762B0" w:rsidRPr="000300F8" w:rsidRDefault="002762B0" w:rsidP="00BA0BBB">
            <w:pPr>
              <w:jc w:val="center"/>
              <w:rPr>
                <w:b/>
              </w:rPr>
            </w:pPr>
            <w:r w:rsidRPr="000300F8">
              <w:rPr>
                <w:b/>
              </w:rPr>
              <w:t>MOA (client)</w:t>
            </w:r>
          </w:p>
        </w:tc>
        <w:tc>
          <w:tcPr>
            <w:tcW w:w="5245" w:type="dxa"/>
            <w:gridSpan w:val="2"/>
            <w:tcBorders>
              <w:top w:val="single" w:sz="18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660AF7BC" w14:textId="77777777" w:rsidR="002762B0" w:rsidRPr="000300F8" w:rsidRDefault="002762B0" w:rsidP="00BA0BBB">
            <w:pPr>
              <w:jc w:val="center"/>
              <w:rPr>
                <w:b/>
              </w:rPr>
            </w:pPr>
            <w:r w:rsidRPr="000300F8">
              <w:rPr>
                <w:b/>
              </w:rPr>
              <w:t>Étudiants</w:t>
            </w:r>
          </w:p>
        </w:tc>
        <w:tc>
          <w:tcPr>
            <w:tcW w:w="2604" w:type="dxa"/>
            <w:tcBorders>
              <w:top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14:paraId="4DCEE301" w14:textId="77777777" w:rsidR="002762B0" w:rsidRPr="000300F8" w:rsidRDefault="002762B0" w:rsidP="00BA0BBB">
            <w:pPr>
              <w:jc w:val="center"/>
              <w:rPr>
                <w:b/>
              </w:rPr>
            </w:pPr>
            <w:r w:rsidRPr="000300F8">
              <w:rPr>
                <w:b/>
              </w:rPr>
              <w:t>MOE (tuteur)</w:t>
            </w:r>
          </w:p>
        </w:tc>
      </w:tr>
      <w:tr w:rsidR="002762B0" w14:paraId="3DAD2385" w14:textId="77777777" w:rsidTr="00BA0BBB">
        <w:tc>
          <w:tcPr>
            <w:tcW w:w="2603" w:type="dxa"/>
            <w:vMerge w:val="restart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0E30FEF0" w14:textId="77777777" w:rsidR="002762B0" w:rsidRPr="008C7649" w:rsidRDefault="002762B0" w:rsidP="00BA0BBB">
            <w:pPr>
              <w:jc w:val="center"/>
              <w:rPr>
                <w:lang w:val="en-GB"/>
              </w:rPr>
            </w:pPr>
            <w:r w:rsidRPr="008C7649">
              <w:rPr>
                <w:lang w:val="en-GB"/>
              </w:rPr>
              <w:t>Willy ALLEGRE</w:t>
            </w:r>
          </w:p>
          <w:p w14:paraId="08B0F4F0" w14:textId="77777777" w:rsidR="002762B0" w:rsidRPr="008C7649" w:rsidRDefault="002762B0" w:rsidP="00BA0BBB">
            <w:pPr>
              <w:jc w:val="center"/>
              <w:rPr>
                <w:lang w:val="en-GB"/>
              </w:rPr>
            </w:pPr>
            <w:r w:rsidRPr="008C7649">
              <w:rPr>
                <w:lang w:val="en-GB"/>
              </w:rPr>
              <w:t xml:space="preserve">CMRRF de </w:t>
            </w:r>
            <w:proofErr w:type="spellStart"/>
            <w:r w:rsidRPr="008C7649">
              <w:rPr>
                <w:lang w:val="en-GB"/>
              </w:rPr>
              <w:t>Kerpape</w:t>
            </w:r>
            <w:proofErr w:type="spellEnd"/>
          </w:p>
        </w:tc>
        <w:tc>
          <w:tcPr>
            <w:tcW w:w="2126" w:type="dxa"/>
            <w:tcBorders>
              <w:top w:val="double" w:sz="4" w:space="0" w:color="auto"/>
            </w:tcBorders>
          </w:tcPr>
          <w:p w14:paraId="07B15410" w14:textId="77777777" w:rsidR="002762B0" w:rsidRPr="000300F8" w:rsidRDefault="002762B0" w:rsidP="00BA0BBB">
            <w:pPr>
              <w:rPr>
                <w:i/>
              </w:rPr>
            </w:pPr>
            <w:r w:rsidRPr="000300F8">
              <w:rPr>
                <w:i/>
              </w:rPr>
              <w:t>Chef de projet</w:t>
            </w:r>
          </w:p>
        </w:tc>
        <w:tc>
          <w:tcPr>
            <w:tcW w:w="3119" w:type="dxa"/>
            <w:tcBorders>
              <w:top w:val="double" w:sz="4" w:space="0" w:color="auto"/>
            </w:tcBorders>
          </w:tcPr>
          <w:p w14:paraId="38F2981E" w14:textId="77777777" w:rsidR="002762B0" w:rsidRDefault="002762B0" w:rsidP="00BA0BBB">
            <w:r>
              <w:t>Raphaël LE GORANDE</w:t>
            </w:r>
          </w:p>
        </w:tc>
        <w:tc>
          <w:tcPr>
            <w:tcW w:w="2604" w:type="dxa"/>
            <w:vMerge w:val="restart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4DC29A7A" w14:textId="77777777" w:rsidR="002762B0" w:rsidRPr="000300F8" w:rsidRDefault="002762B0" w:rsidP="00BA0BBB">
            <w:pPr>
              <w:jc w:val="center"/>
            </w:pPr>
            <w:r>
              <w:t>Matthieu LE LAIN</w:t>
            </w:r>
          </w:p>
        </w:tc>
      </w:tr>
      <w:tr w:rsidR="002762B0" w14:paraId="28274EC9" w14:textId="77777777" w:rsidTr="00BA0BBB">
        <w:tc>
          <w:tcPr>
            <w:tcW w:w="2603" w:type="dxa"/>
            <w:vMerge/>
            <w:tcBorders>
              <w:left w:val="single" w:sz="18" w:space="0" w:color="auto"/>
            </w:tcBorders>
          </w:tcPr>
          <w:p w14:paraId="3638800E" w14:textId="77777777" w:rsidR="002762B0" w:rsidRDefault="002762B0" w:rsidP="00BA0BBB"/>
        </w:tc>
        <w:tc>
          <w:tcPr>
            <w:tcW w:w="2126" w:type="dxa"/>
          </w:tcPr>
          <w:p w14:paraId="309571A7" w14:textId="77777777" w:rsidR="002762B0" w:rsidRPr="000300F8" w:rsidRDefault="002762B0" w:rsidP="00BA0BBB">
            <w:pPr>
              <w:rPr>
                <w:i/>
              </w:rPr>
            </w:pPr>
            <w:proofErr w:type="spellStart"/>
            <w:r w:rsidRPr="000300F8">
              <w:rPr>
                <w:i/>
              </w:rPr>
              <w:t>Resp</w:t>
            </w:r>
            <w:proofErr w:type="spellEnd"/>
            <w:r w:rsidRPr="000300F8">
              <w:rPr>
                <w:i/>
              </w:rPr>
              <w:t>. com.</w:t>
            </w:r>
          </w:p>
        </w:tc>
        <w:tc>
          <w:tcPr>
            <w:tcW w:w="3119" w:type="dxa"/>
          </w:tcPr>
          <w:p w14:paraId="7035E1F7" w14:textId="77777777" w:rsidR="002762B0" w:rsidRDefault="002762B0" w:rsidP="00BA0BBB">
            <w:r>
              <w:t>Mehdi HADDAD</w:t>
            </w:r>
          </w:p>
        </w:tc>
        <w:tc>
          <w:tcPr>
            <w:tcW w:w="2604" w:type="dxa"/>
            <w:vMerge/>
            <w:tcBorders>
              <w:right w:val="single" w:sz="18" w:space="0" w:color="auto"/>
            </w:tcBorders>
          </w:tcPr>
          <w:p w14:paraId="5E2AB9D0" w14:textId="77777777" w:rsidR="002762B0" w:rsidRDefault="002762B0" w:rsidP="00BA0BBB"/>
        </w:tc>
      </w:tr>
      <w:tr w:rsidR="002762B0" w14:paraId="1E39C0EA" w14:textId="77777777" w:rsidTr="00BA0BBB">
        <w:tc>
          <w:tcPr>
            <w:tcW w:w="2603" w:type="dxa"/>
            <w:vMerge/>
            <w:tcBorders>
              <w:left w:val="single" w:sz="18" w:space="0" w:color="auto"/>
            </w:tcBorders>
          </w:tcPr>
          <w:p w14:paraId="07062FEB" w14:textId="77777777" w:rsidR="002762B0" w:rsidRDefault="002762B0" w:rsidP="00BA0BBB"/>
        </w:tc>
        <w:tc>
          <w:tcPr>
            <w:tcW w:w="2126" w:type="dxa"/>
          </w:tcPr>
          <w:p w14:paraId="1368F502" w14:textId="77777777" w:rsidR="002762B0" w:rsidRPr="000300F8" w:rsidRDefault="002762B0" w:rsidP="00BA0BBB">
            <w:pPr>
              <w:rPr>
                <w:i/>
              </w:rPr>
            </w:pPr>
            <w:proofErr w:type="spellStart"/>
            <w:r w:rsidRPr="000300F8">
              <w:rPr>
                <w:i/>
              </w:rPr>
              <w:t>Resp</w:t>
            </w:r>
            <w:proofErr w:type="spellEnd"/>
            <w:r w:rsidRPr="000300F8">
              <w:rPr>
                <w:i/>
              </w:rPr>
              <w:t>. doc.</w:t>
            </w:r>
          </w:p>
        </w:tc>
        <w:tc>
          <w:tcPr>
            <w:tcW w:w="3119" w:type="dxa"/>
          </w:tcPr>
          <w:p w14:paraId="3C8C0EC4" w14:textId="77777777" w:rsidR="002762B0" w:rsidRDefault="002762B0" w:rsidP="00BA0BBB">
            <w:r>
              <w:t>Florent CATIAU-TRISTANT</w:t>
            </w:r>
          </w:p>
        </w:tc>
        <w:tc>
          <w:tcPr>
            <w:tcW w:w="2604" w:type="dxa"/>
            <w:vMerge/>
            <w:tcBorders>
              <w:right w:val="single" w:sz="18" w:space="0" w:color="auto"/>
            </w:tcBorders>
          </w:tcPr>
          <w:p w14:paraId="641F4227" w14:textId="77777777" w:rsidR="002762B0" w:rsidRDefault="002762B0" w:rsidP="00BA0BBB"/>
        </w:tc>
      </w:tr>
      <w:tr w:rsidR="002762B0" w14:paraId="05E095E8" w14:textId="77777777" w:rsidTr="00BA0BBB">
        <w:tc>
          <w:tcPr>
            <w:tcW w:w="2603" w:type="dxa"/>
            <w:vMerge/>
            <w:tcBorders>
              <w:left w:val="single" w:sz="18" w:space="0" w:color="auto"/>
            </w:tcBorders>
          </w:tcPr>
          <w:p w14:paraId="28AA9651" w14:textId="77777777" w:rsidR="002762B0" w:rsidRDefault="002762B0" w:rsidP="00BA0BBB"/>
        </w:tc>
        <w:tc>
          <w:tcPr>
            <w:tcW w:w="2126" w:type="dxa"/>
          </w:tcPr>
          <w:p w14:paraId="33557BF1" w14:textId="77777777" w:rsidR="002762B0" w:rsidRPr="000300F8" w:rsidRDefault="002762B0" w:rsidP="00BA0BBB">
            <w:pPr>
              <w:rPr>
                <w:i/>
              </w:rPr>
            </w:pPr>
            <w:proofErr w:type="spellStart"/>
            <w:r w:rsidRPr="000300F8">
              <w:rPr>
                <w:i/>
              </w:rPr>
              <w:t>Resp</w:t>
            </w:r>
            <w:proofErr w:type="spellEnd"/>
            <w:r w:rsidRPr="000300F8">
              <w:rPr>
                <w:i/>
              </w:rPr>
              <w:t>. tests.</w:t>
            </w:r>
          </w:p>
        </w:tc>
        <w:tc>
          <w:tcPr>
            <w:tcW w:w="3119" w:type="dxa"/>
          </w:tcPr>
          <w:p w14:paraId="71809035" w14:textId="77777777" w:rsidR="002762B0" w:rsidRDefault="002762B0" w:rsidP="00BA0BBB">
            <w:r>
              <w:t>Yoann BOYERE</w:t>
            </w:r>
          </w:p>
        </w:tc>
        <w:tc>
          <w:tcPr>
            <w:tcW w:w="2604" w:type="dxa"/>
            <w:vMerge/>
            <w:tcBorders>
              <w:right w:val="single" w:sz="18" w:space="0" w:color="auto"/>
            </w:tcBorders>
          </w:tcPr>
          <w:p w14:paraId="6C294247" w14:textId="77777777" w:rsidR="002762B0" w:rsidRDefault="002762B0" w:rsidP="00BA0BBB"/>
        </w:tc>
      </w:tr>
      <w:tr w:rsidR="002762B0" w14:paraId="60241B8D" w14:textId="77777777" w:rsidTr="00BA0BBB">
        <w:tc>
          <w:tcPr>
            <w:tcW w:w="2603" w:type="dxa"/>
            <w:vMerge/>
            <w:tcBorders>
              <w:left w:val="single" w:sz="18" w:space="0" w:color="auto"/>
              <w:bottom w:val="single" w:sz="18" w:space="0" w:color="auto"/>
            </w:tcBorders>
          </w:tcPr>
          <w:p w14:paraId="13E39F5B" w14:textId="77777777" w:rsidR="002762B0" w:rsidRDefault="002762B0" w:rsidP="00BA0BBB"/>
        </w:tc>
        <w:tc>
          <w:tcPr>
            <w:tcW w:w="2126" w:type="dxa"/>
            <w:tcBorders>
              <w:bottom w:val="single" w:sz="18" w:space="0" w:color="auto"/>
            </w:tcBorders>
          </w:tcPr>
          <w:p w14:paraId="1E6510C5" w14:textId="77777777" w:rsidR="002762B0" w:rsidRPr="00CB2F9C" w:rsidRDefault="002762B0" w:rsidP="00BA0BBB">
            <w:pPr>
              <w:rPr>
                <w:i/>
              </w:rPr>
            </w:pPr>
            <w:proofErr w:type="spellStart"/>
            <w:r>
              <w:rPr>
                <w:i/>
              </w:rPr>
              <w:t>Developpeur</w:t>
            </w:r>
            <w:proofErr w:type="spellEnd"/>
          </w:p>
        </w:tc>
        <w:tc>
          <w:tcPr>
            <w:tcW w:w="3119" w:type="dxa"/>
            <w:tcBorders>
              <w:bottom w:val="single" w:sz="18" w:space="0" w:color="auto"/>
            </w:tcBorders>
          </w:tcPr>
          <w:p w14:paraId="26411D93" w14:textId="77777777" w:rsidR="002762B0" w:rsidRDefault="002762B0" w:rsidP="00BA0BBB">
            <w:r>
              <w:t>Sacha Loriot</w:t>
            </w:r>
          </w:p>
        </w:tc>
        <w:tc>
          <w:tcPr>
            <w:tcW w:w="2604" w:type="dxa"/>
            <w:vMerge/>
            <w:tcBorders>
              <w:bottom w:val="single" w:sz="18" w:space="0" w:color="auto"/>
              <w:right w:val="single" w:sz="18" w:space="0" w:color="auto"/>
            </w:tcBorders>
          </w:tcPr>
          <w:p w14:paraId="2B18593C" w14:textId="77777777" w:rsidR="002762B0" w:rsidRDefault="002762B0" w:rsidP="00BA0BBB"/>
        </w:tc>
      </w:tr>
    </w:tbl>
    <w:p w14:paraId="55B5B773" w14:textId="7823048D" w:rsidR="00F05761" w:rsidRPr="002762B0" w:rsidRDefault="002762B0" w:rsidP="002762B0">
      <w:pPr>
        <w:rPr>
          <w:b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fr-FR"/>
        </w:rPr>
        <w:id w:val="20151811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E9D5A77" w14:textId="220C16ED" w:rsidR="00BF4F13" w:rsidRPr="004E6AB6" w:rsidRDefault="00BF4F13">
          <w:pPr>
            <w:pStyle w:val="En-ttedetabledesmatires"/>
            <w:rPr>
              <w:lang w:val="fr-FR"/>
            </w:rPr>
          </w:pPr>
          <w:r w:rsidRPr="004E6AB6">
            <w:rPr>
              <w:lang w:val="fr-FR"/>
            </w:rPr>
            <w:t>Table des matières</w:t>
          </w:r>
        </w:p>
        <w:p w14:paraId="74BDAD46" w14:textId="77777777" w:rsidR="00E01BE7" w:rsidRDefault="00BF4F13">
          <w:pPr>
            <w:pStyle w:val="TM1"/>
            <w:tabs>
              <w:tab w:val="left" w:pos="480"/>
              <w:tab w:val="right" w:pos="10188"/>
            </w:tabs>
            <w:rPr>
              <w:b w:val="0"/>
              <w:noProof/>
              <w:sz w:val="22"/>
              <w:szCs w:val="22"/>
              <w:lang w:eastAsia="fr-FR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15246422" w:history="1">
            <w:r w:rsidR="00E01BE7" w:rsidRPr="004F2B71">
              <w:rPr>
                <w:rStyle w:val="Lienhypertexte"/>
                <w:noProof/>
              </w:rPr>
              <w:t>I.</w:t>
            </w:r>
            <w:r w:rsidR="00E01BE7">
              <w:rPr>
                <w:b w:val="0"/>
                <w:noProof/>
                <w:sz w:val="22"/>
                <w:szCs w:val="22"/>
                <w:lang w:eastAsia="fr-FR"/>
              </w:rPr>
              <w:tab/>
            </w:r>
            <w:r w:rsidR="00E01BE7" w:rsidRPr="004F2B71">
              <w:rPr>
                <w:rStyle w:val="Lienhypertexte"/>
                <w:noProof/>
              </w:rPr>
              <w:t>Liste des fonctionnalités</w:t>
            </w:r>
            <w:r w:rsidR="00E01BE7">
              <w:rPr>
                <w:noProof/>
                <w:webHidden/>
              </w:rPr>
              <w:tab/>
            </w:r>
            <w:r w:rsidR="00E01BE7">
              <w:rPr>
                <w:noProof/>
                <w:webHidden/>
              </w:rPr>
              <w:fldChar w:fldCharType="begin"/>
            </w:r>
            <w:r w:rsidR="00E01BE7">
              <w:rPr>
                <w:noProof/>
                <w:webHidden/>
              </w:rPr>
              <w:instrText xml:space="preserve"> PAGEREF _Toc415246422 \h </w:instrText>
            </w:r>
            <w:r w:rsidR="00E01BE7">
              <w:rPr>
                <w:noProof/>
                <w:webHidden/>
              </w:rPr>
            </w:r>
            <w:r w:rsidR="00E01BE7">
              <w:rPr>
                <w:noProof/>
                <w:webHidden/>
              </w:rPr>
              <w:fldChar w:fldCharType="separate"/>
            </w:r>
            <w:r w:rsidR="007458C9">
              <w:rPr>
                <w:noProof/>
                <w:webHidden/>
              </w:rPr>
              <w:t>3</w:t>
            </w:r>
            <w:r w:rsidR="00E01BE7">
              <w:rPr>
                <w:noProof/>
                <w:webHidden/>
              </w:rPr>
              <w:fldChar w:fldCharType="end"/>
            </w:r>
          </w:hyperlink>
        </w:p>
        <w:p w14:paraId="2BAD4301" w14:textId="77777777" w:rsidR="00E01BE7" w:rsidRDefault="004855C0">
          <w:pPr>
            <w:pStyle w:val="TM2"/>
            <w:tabs>
              <w:tab w:val="right" w:pos="10188"/>
            </w:tabs>
            <w:rPr>
              <w:b w:val="0"/>
              <w:noProof/>
              <w:lang w:eastAsia="fr-FR"/>
            </w:rPr>
          </w:pPr>
          <w:hyperlink w:anchor="_Toc415246423" w:history="1">
            <w:r w:rsidR="00E01BE7" w:rsidRPr="004F2B71">
              <w:rPr>
                <w:rStyle w:val="Lienhypertexte"/>
                <w:noProof/>
              </w:rPr>
              <w:t>Capture clic sur :</w:t>
            </w:r>
            <w:r w:rsidR="00E01BE7">
              <w:rPr>
                <w:noProof/>
                <w:webHidden/>
              </w:rPr>
              <w:tab/>
            </w:r>
            <w:r w:rsidR="00E01BE7">
              <w:rPr>
                <w:noProof/>
                <w:webHidden/>
              </w:rPr>
              <w:fldChar w:fldCharType="begin"/>
            </w:r>
            <w:r w:rsidR="00E01BE7">
              <w:rPr>
                <w:noProof/>
                <w:webHidden/>
              </w:rPr>
              <w:instrText xml:space="preserve"> PAGEREF _Toc415246423 \h </w:instrText>
            </w:r>
            <w:r w:rsidR="00E01BE7">
              <w:rPr>
                <w:noProof/>
                <w:webHidden/>
              </w:rPr>
            </w:r>
            <w:r w:rsidR="00E01BE7">
              <w:rPr>
                <w:noProof/>
                <w:webHidden/>
              </w:rPr>
              <w:fldChar w:fldCharType="separate"/>
            </w:r>
            <w:r w:rsidR="007458C9">
              <w:rPr>
                <w:noProof/>
                <w:webHidden/>
              </w:rPr>
              <w:t>3</w:t>
            </w:r>
            <w:r w:rsidR="00E01BE7">
              <w:rPr>
                <w:noProof/>
                <w:webHidden/>
              </w:rPr>
              <w:fldChar w:fldCharType="end"/>
            </w:r>
          </w:hyperlink>
        </w:p>
        <w:p w14:paraId="30F0387C" w14:textId="77777777" w:rsidR="00E01BE7" w:rsidRDefault="004855C0">
          <w:pPr>
            <w:pStyle w:val="TM2"/>
            <w:tabs>
              <w:tab w:val="right" w:pos="10188"/>
            </w:tabs>
            <w:rPr>
              <w:b w:val="0"/>
              <w:noProof/>
              <w:lang w:eastAsia="fr-FR"/>
            </w:rPr>
          </w:pPr>
          <w:hyperlink w:anchor="_Toc415246424" w:history="1">
            <w:r w:rsidR="00E01BE7" w:rsidRPr="004F2B71">
              <w:rPr>
                <w:rStyle w:val="Lienhypertexte"/>
                <w:noProof/>
              </w:rPr>
              <w:t>Simulation gestes :</w:t>
            </w:r>
            <w:r w:rsidR="00E01BE7">
              <w:rPr>
                <w:noProof/>
                <w:webHidden/>
              </w:rPr>
              <w:tab/>
            </w:r>
            <w:r w:rsidR="00E01BE7">
              <w:rPr>
                <w:noProof/>
                <w:webHidden/>
              </w:rPr>
              <w:fldChar w:fldCharType="begin"/>
            </w:r>
            <w:r w:rsidR="00E01BE7">
              <w:rPr>
                <w:noProof/>
                <w:webHidden/>
              </w:rPr>
              <w:instrText xml:space="preserve"> PAGEREF _Toc415246424 \h </w:instrText>
            </w:r>
            <w:r w:rsidR="00E01BE7">
              <w:rPr>
                <w:noProof/>
                <w:webHidden/>
              </w:rPr>
            </w:r>
            <w:r w:rsidR="00E01BE7">
              <w:rPr>
                <w:noProof/>
                <w:webHidden/>
              </w:rPr>
              <w:fldChar w:fldCharType="separate"/>
            </w:r>
            <w:r w:rsidR="007458C9">
              <w:rPr>
                <w:noProof/>
                <w:webHidden/>
              </w:rPr>
              <w:t>3</w:t>
            </w:r>
            <w:r w:rsidR="00E01BE7">
              <w:rPr>
                <w:noProof/>
                <w:webHidden/>
              </w:rPr>
              <w:fldChar w:fldCharType="end"/>
            </w:r>
          </w:hyperlink>
        </w:p>
        <w:p w14:paraId="0AB3AC97" w14:textId="77777777" w:rsidR="00E01BE7" w:rsidRDefault="004855C0">
          <w:pPr>
            <w:pStyle w:val="TM2"/>
            <w:tabs>
              <w:tab w:val="right" w:pos="10188"/>
            </w:tabs>
            <w:rPr>
              <w:b w:val="0"/>
              <w:noProof/>
              <w:lang w:eastAsia="fr-FR"/>
            </w:rPr>
          </w:pPr>
          <w:hyperlink w:anchor="_Toc415246425" w:history="1">
            <w:r w:rsidR="00E01BE7" w:rsidRPr="004F2B71">
              <w:rPr>
                <w:rStyle w:val="Lienhypertexte"/>
                <w:noProof/>
              </w:rPr>
              <w:t>Raccourcis :</w:t>
            </w:r>
            <w:r w:rsidR="00E01BE7">
              <w:rPr>
                <w:noProof/>
                <w:webHidden/>
              </w:rPr>
              <w:tab/>
            </w:r>
            <w:r w:rsidR="00E01BE7">
              <w:rPr>
                <w:noProof/>
                <w:webHidden/>
              </w:rPr>
              <w:fldChar w:fldCharType="begin"/>
            </w:r>
            <w:r w:rsidR="00E01BE7">
              <w:rPr>
                <w:noProof/>
                <w:webHidden/>
              </w:rPr>
              <w:instrText xml:space="preserve"> PAGEREF _Toc415246425 \h </w:instrText>
            </w:r>
            <w:r w:rsidR="00E01BE7">
              <w:rPr>
                <w:noProof/>
                <w:webHidden/>
              </w:rPr>
            </w:r>
            <w:r w:rsidR="00E01BE7">
              <w:rPr>
                <w:noProof/>
                <w:webHidden/>
              </w:rPr>
              <w:fldChar w:fldCharType="separate"/>
            </w:r>
            <w:r w:rsidR="007458C9">
              <w:rPr>
                <w:noProof/>
                <w:webHidden/>
              </w:rPr>
              <w:t>3</w:t>
            </w:r>
            <w:r w:rsidR="00E01BE7">
              <w:rPr>
                <w:noProof/>
                <w:webHidden/>
              </w:rPr>
              <w:fldChar w:fldCharType="end"/>
            </w:r>
          </w:hyperlink>
        </w:p>
        <w:p w14:paraId="29F0D188" w14:textId="77777777" w:rsidR="00E01BE7" w:rsidRDefault="004855C0">
          <w:pPr>
            <w:pStyle w:val="TM2"/>
            <w:tabs>
              <w:tab w:val="right" w:pos="10188"/>
            </w:tabs>
            <w:rPr>
              <w:b w:val="0"/>
              <w:noProof/>
              <w:lang w:eastAsia="fr-FR"/>
            </w:rPr>
          </w:pPr>
          <w:hyperlink w:anchor="_Toc415246426" w:history="1">
            <w:r w:rsidR="00E01BE7" w:rsidRPr="004F2B71">
              <w:rPr>
                <w:rStyle w:val="Lienhypertexte"/>
                <w:noProof/>
              </w:rPr>
              <w:t>Adaptabilité :</w:t>
            </w:r>
            <w:r w:rsidR="00E01BE7">
              <w:rPr>
                <w:noProof/>
                <w:webHidden/>
              </w:rPr>
              <w:tab/>
            </w:r>
            <w:r w:rsidR="00E01BE7">
              <w:rPr>
                <w:noProof/>
                <w:webHidden/>
              </w:rPr>
              <w:fldChar w:fldCharType="begin"/>
            </w:r>
            <w:r w:rsidR="00E01BE7">
              <w:rPr>
                <w:noProof/>
                <w:webHidden/>
              </w:rPr>
              <w:instrText xml:space="preserve"> PAGEREF _Toc415246426 \h </w:instrText>
            </w:r>
            <w:r w:rsidR="00E01BE7">
              <w:rPr>
                <w:noProof/>
                <w:webHidden/>
              </w:rPr>
            </w:r>
            <w:r w:rsidR="00E01BE7">
              <w:rPr>
                <w:noProof/>
                <w:webHidden/>
              </w:rPr>
              <w:fldChar w:fldCharType="separate"/>
            </w:r>
            <w:r w:rsidR="007458C9">
              <w:rPr>
                <w:noProof/>
                <w:webHidden/>
              </w:rPr>
              <w:t>3</w:t>
            </w:r>
            <w:r w:rsidR="00E01BE7">
              <w:rPr>
                <w:noProof/>
                <w:webHidden/>
              </w:rPr>
              <w:fldChar w:fldCharType="end"/>
            </w:r>
          </w:hyperlink>
        </w:p>
        <w:p w14:paraId="16A31C7C" w14:textId="77777777" w:rsidR="00E01BE7" w:rsidRDefault="004855C0">
          <w:pPr>
            <w:pStyle w:val="TM2"/>
            <w:tabs>
              <w:tab w:val="right" w:pos="10188"/>
            </w:tabs>
            <w:rPr>
              <w:b w:val="0"/>
              <w:noProof/>
              <w:lang w:eastAsia="fr-FR"/>
            </w:rPr>
          </w:pPr>
          <w:hyperlink w:anchor="_Toc415246427" w:history="1">
            <w:r w:rsidR="00E01BE7" w:rsidRPr="004F2B71">
              <w:rPr>
                <w:rStyle w:val="Lienhypertexte"/>
                <w:noProof/>
              </w:rPr>
              <w:t>Autres :</w:t>
            </w:r>
            <w:r w:rsidR="00E01BE7">
              <w:rPr>
                <w:noProof/>
                <w:webHidden/>
              </w:rPr>
              <w:tab/>
            </w:r>
            <w:r w:rsidR="00E01BE7">
              <w:rPr>
                <w:noProof/>
                <w:webHidden/>
              </w:rPr>
              <w:fldChar w:fldCharType="begin"/>
            </w:r>
            <w:r w:rsidR="00E01BE7">
              <w:rPr>
                <w:noProof/>
                <w:webHidden/>
              </w:rPr>
              <w:instrText xml:space="preserve"> PAGEREF _Toc415246427 \h </w:instrText>
            </w:r>
            <w:r w:rsidR="00E01BE7">
              <w:rPr>
                <w:noProof/>
                <w:webHidden/>
              </w:rPr>
            </w:r>
            <w:r w:rsidR="00E01BE7">
              <w:rPr>
                <w:noProof/>
                <w:webHidden/>
              </w:rPr>
              <w:fldChar w:fldCharType="separate"/>
            </w:r>
            <w:r w:rsidR="007458C9">
              <w:rPr>
                <w:noProof/>
                <w:webHidden/>
              </w:rPr>
              <w:t>4</w:t>
            </w:r>
            <w:r w:rsidR="00E01BE7">
              <w:rPr>
                <w:noProof/>
                <w:webHidden/>
              </w:rPr>
              <w:fldChar w:fldCharType="end"/>
            </w:r>
          </w:hyperlink>
        </w:p>
        <w:p w14:paraId="0A887EDE" w14:textId="77777777" w:rsidR="00E01BE7" w:rsidRDefault="004855C0">
          <w:pPr>
            <w:pStyle w:val="TM1"/>
            <w:tabs>
              <w:tab w:val="left" w:pos="480"/>
              <w:tab w:val="right" w:pos="10188"/>
            </w:tabs>
            <w:rPr>
              <w:b w:val="0"/>
              <w:noProof/>
              <w:sz w:val="22"/>
              <w:szCs w:val="22"/>
              <w:lang w:eastAsia="fr-FR"/>
            </w:rPr>
          </w:pPr>
          <w:hyperlink w:anchor="_Toc415246428" w:history="1">
            <w:r w:rsidR="00E01BE7" w:rsidRPr="004F2B71">
              <w:rPr>
                <w:rStyle w:val="Lienhypertexte"/>
                <w:noProof/>
              </w:rPr>
              <w:t>II.</w:t>
            </w:r>
            <w:r w:rsidR="00E01BE7">
              <w:rPr>
                <w:b w:val="0"/>
                <w:noProof/>
                <w:sz w:val="22"/>
                <w:szCs w:val="22"/>
                <w:lang w:eastAsia="fr-FR"/>
              </w:rPr>
              <w:tab/>
            </w:r>
            <w:r w:rsidR="00E01BE7" w:rsidRPr="004F2B71">
              <w:rPr>
                <w:rStyle w:val="Lienhypertexte"/>
                <w:noProof/>
              </w:rPr>
              <w:t>Diagramme de cas d’utilisation</w:t>
            </w:r>
            <w:r w:rsidR="00E01BE7">
              <w:rPr>
                <w:noProof/>
                <w:webHidden/>
              </w:rPr>
              <w:tab/>
            </w:r>
            <w:r w:rsidR="00E01BE7">
              <w:rPr>
                <w:noProof/>
                <w:webHidden/>
              </w:rPr>
              <w:fldChar w:fldCharType="begin"/>
            </w:r>
            <w:r w:rsidR="00E01BE7">
              <w:rPr>
                <w:noProof/>
                <w:webHidden/>
              </w:rPr>
              <w:instrText xml:space="preserve"> PAGEREF _Toc415246428 \h </w:instrText>
            </w:r>
            <w:r w:rsidR="00E01BE7">
              <w:rPr>
                <w:noProof/>
                <w:webHidden/>
              </w:rPr>
            </w:r>
            <w:r w:rsidR="00E01BE7">
              <w:rPr>
                <w:noProof/>
                <w:webHidden/>
              </w:rPr>
              <w:fldChar w:fldCharType="separate"/>
            </w:r>
            <w:r w:rsidR="007458C9">
              <w:rPr>
                <w:noProof/>
                <w:webHidden/>
              </w:rPr>
              <w:t>4</w:t>
            </w:r>
            <w:r w:rsidR="00E01BE7">
              <w:rPr>
                <w:noProof/>
                <w:webHidden/>
              </w:rPr>
              <w:fldChar w:fldCharType="end"/>
            </w:r>
          </w:hyperlink>
        </w:p>
        <w:p w14:paraId="3177B881" w14:textId="77777777" w:rsidR="00E01BE7" w:rsidRDefault="004855C0">
          <w:pPr>
            <w:pStyle w:val="TM1"/>
            <w:tabs>
              <w:tab w:val="left" w:pos="480"/>
              <w:tab w:val="right" w:pos="10188"/>
            </w:tabs>
            <w:rPr>
              <w:b w:val="0"/>
              <w:noProof/>
              <w:sz w:val="22"/>
              <w:szCs w:val="22"/>
              <w:lang w:eastAsia="fr-FR"/>
            </w:rPr>
          </w:pPr>
          <w:hyperlink w:anchor="_Toc415246429" w:history="1">
            <w:r w:rsidR="00E01BE7" w:rsidRPr="004F2B71">
              <w:rPr>
                <w:rStyle w:val="Lienhypertexte"/>
                <w:noProof/>
              </w:rPr>
              <w:t>III.</w:t>
            </w:r>
            <w:r w:rsidR="00E01BE7">
              <w:rPr>
                <w:b w:val="0"/>
                <w:noProof/>
                <w:sz w:val="22"/>
                <w:szCs w:val="22"/>
                <w:lang w:eastAsia="fr-FR"/>
              </w:rPr>
              <w:tab/>
            </w:r>
            <w:r w:rsidR="00E01BE7" w:rsidRPr="004F2B71">
              <w:rPr>
                <w:rStyle w:val="Lienhypertexte"/>
                <w:noProof/>
              </w:rPr>
              <w:t>Interfaces Utilisateur</w:t>
            </w:r>
            <w:r w:rsidR="00E01BE7">
              <w:rPr>
                <w:noProof/>
                <w:webHidden/>
              </w:rPr>
              <w:tab/>
            </w:r>
            <w:r w:rsidR="00E01BE7">
              <w:rPr>
                <w:noProof/>
                <w:webHidden/>
              </w:rPr>
              <w:fldChar w:fldCharType="begin"/>
            </w:r>
            <w:r w:rsidR="00E01BE7">
              <w:rPr>
                <w:noProof/>
                <w:webHidden/>
              </w:rPr>
              <w:instrText xml:space="preserve"> PAGEREF _Toc415246429 \h </w:instrText>
            </w:r>
            <w:r w:rsidR="00E01BE7">
              <w:rPr>
                <w:noProof/>
                <w:webHidden/>
              </w:rPr>
            </w:r>
            <w:r w:rsidR="00E01BE7">
              <w:rPr>
                <w:noProof/>
                <w:webHidden/>
              </w:rPr>
              <w:fldChar w:fldCharType="separate"/>
            </w:r>
            <w:r w:rsidR="007458C9">
              <w:rPr>
                <w:noProof/>
                <w:webHidden/>
              </w:rPr>
              <w:t>5</w:t>
            </w:r>
            <w:r w:rsidR="00E01BE7">
              <w:rPr>
                <w:noProof/>
                <w:webHidden/>
              </w:rPr>
              <w:fldChar w:fldCharType="end"/>
            </w:r>
          </w:hyperlink>
        </w:p>
        <w:p w14:paraId="58EE0CFF" w14:textId="77777777" w:rsidR="00E01BE7" w:rsidRDefault="004855C0">
          <w:pPr>
            <w:pStyle w:val="TM1"/>
            <w:tabs>
              <w:tab w:val="left" w:pos="720"/>
              <w:tab w:val="right" w:pos="10188"/>
            </w:tabs>
            <w:rPr>
              <w:b w:val="0"/>
              <w:noProof/>
              <w:sz w:val="22"/>
              <w:szCs w:val="22"/>
              <w:lang w:eastAsia="fr-FR"/>
            </w:rPr>
          </w:pPr>
          <w:hyperlink w:anchor="_Toc415246430" w:history="1">
            <w:r w:rsidR="00E01BE7" w:rsidRPr="004F2B71">
              <w:rPr>
                <w:rStyle w:val="Lienhypertexte"/>
                <w:noProof/>
              </w:rPr>
              <w:t>IV.</w:t>
            </w:r>
            <w:r w:rsidR="00E01BE7">
              <w:rPr>
                <w:b w:val="0"/>
                <w:noProof/>
                <w:sz w:val="22"/>
                <w:szCs w:val="22"/>
                <w:lang w:eastAsia="fr-FR"/>
              </w:rPr>
              <w:tab/>
            </w:r>
            <w:r w:rsidR="00E01BE7" w:rsidRPr="004F2B71">
              <w:rPr>
                <w:rStyle w:val="Lienhypertexte"/>
                <w:noProof/>
              </w:rPr>
              <w:t>Diagramme de Gantt</w:t>
            </w:r>
            <w:r w:rsidR="00E01BE7">
              <w:rPr>
                <w:noProof/>
                <w:webHidden/>
              </w:rPr>
              <w:tab/>
            </w:r>
            <w:r w:rsidR="00E01BE7">
              <w:rPr>
                <w:noProof/>
                <w:webHidden/>
              </w:rPr>
              <w:fldChar w:fldCharType="begin"/>
            </w:r>
            <w:r w:rsidR="00E01BE7">
              <w:rPr>
                <w:noProof/>
                <w:webHidden/>
              </w:rPr>
              <w:instrText xml:space="preserve"> PAGEREF _Toc415246430 \h </w:instrText>
            </w:r>
            <w:r w:rsidR="00E01BE7">
              <w:rPr>
                <w:noProof/>
                <w:webHidden/>
              </w:rPr>
            </w:r>
            <w:r w:rsidR="00E01BE7">
              <w:rPr>
                <w:noProof/>
                <w:webHidden/>
              </w:rPr>
              <w:fldChar w:fldCharType="separate"/>
            </w:r>
            <w:r w:rsidR="007458C9">
              <w:rPr>
                <w:noProof/>
                <w:webHidden/>
              </w:rPr>
              <w:t>5</w:t>
            </w:r>
            <w:r w:rsidR="00E01BE7">
              <w:rPr>
                <w:noProof/>
                <w:webHidden/>
              </w:rPr>
              <w:fldChar w:fldCharType="end"/>
            </w:r>
          </w:hyperlink>
        </w:p>
        <w:p w14:paraId="3F756E33" w14:textId="77777777" w:rsidR="00E01BE7" w:rsidRDefault="004855C0">
          <w:pPr>
            <w:pStyle w:val="TM1"/>
            <w:tabs>
              <w:tab w:val="left" w:pos="480"/>
              <w:tab w:val="right" w:pos="10188"/>
            </w:tabs>
            <w:rPr>
              <w:b w:val="0"/>
              <w:noProof/>
              <w:sz w:val="22"/>
              <w:szCs w:val="22"/>
              <w:lang w:eastAsia="fr-FR"/>
            </w:rPr>
          </w:pPr>
          <w:hyperlink w:anchor="_Toc415246431" w:history="1">
            <w:r w:rsidR="00E01BE7" w:rsidRPr="004F2B71">
              <w:rPr>
                <w:rStyle w:val="Lienhypertexte"/>
                <w:noProof/>
              </w:rPr>
              <w:t>V.</w:t>
            </w:r>
            <w:r w:rsidR="00E01BE7">
              <w:rPr>
                <w:b w:val="0"/>
                <w:noProof/>
                <w:sz w:val="22"/>
                <w:szCs w:val="22"/>
                <w:lang w:eastAsia="fr-FR"/>
              </w:rPr>
              <w:tab/>
            </w:r>
            <w:r w:rsidR="00E01BE7" w:rsidRPr="004F2B71">
              <w:rPr>
                <w:rStyle w:val="Lienhypertexte"/>
                <w:noProof/>
              </w:rPr>
              <w:t>Structure de l’application</w:t>
            </w:r>
            <w:r w:rsidR="00E01BE7">
              <w:rPr>
                <w:noProof/>
                <w:webHidden/>
              </w:rPr>
              <w:tab/>
            </w:r>
            <w:r w:rsidR="00E01BE7">
              <w:rPr>
                <w:noProof/>
                <w:webHidden/>
              </w:rPr>
              <w:fldChar w:fldCharType="begin"/>
            </w:r>
            <w:r w:rsidR="00E01BE7">
              <w:rPr>
                <w:noProof/>
                <w:webHidden/>
              </w:rPr>
              <w:instrText xml:space="preserve"> PAGEREF _Toc415246431 \h </w:instrText>
            </w:r>
            <w:r w:rsidR="00E01BE7">
              <w:rPr>
                <w:noProof/>
                <w:webHidden/>
              </w:rPr>
            </w:r>
            <w:r w:rsidR="00E01BE7">
              <w:rPr>
                <w:noProof/>
                <w:webHidden/>
              </w:rPr>
              <w:fldChar w:fldCharType="separate"/>
            </w:r>
            <w:r w:rsidR="007458C9">
              <w:rPr>
                <w:noProof/>
                <w:webHidden/>
              </w:rPr>
              <w:t>6</w:t>
            </w:r>
            <w:r w:rsidR="00E01BE7">
              <w:rPr>
                <w:noProof/>
                <w:webHidden/>
              </w:rPr>
              <w:fldChar w:fldCharType="end"/>
            </w:r>
          </w:hyperlink>
        </w:p>
        <w:p w14:paraId="17117305" w14:textId="77777777" w:rsidR="00E01BE7" w:rsidRDefault="004855C0">
          <w:pPr>
            <w:pStyle w:val="TM1"/>
            <w:tabs>
              <w:tab w:val="left" w:pos="720"/>
              <w:tab w:val="right" w:pos="10188"/>
            </w:tabs>
            <w:rPr>
              <w:b w:val="0"/>
              <w:noProof/>
              <w:sz w:val="22"/>
              <w:szCs w:val="22"/>
              <w:lang w:eastAsia="fr-FR"/>
            </w:rPr>
          </w:pPr>
          <w:hyperlink w:anchor="_Toc415246432" w:history="1">
            <w:r w:rsidR="00E01BE7" w:rsidRPr="004F2B71">
              <w:rPr>
                <w:rStyle w:val="Lienhypertexte"/>
                <w:noProof/>
              </w:rPr>
              <w:t>VI.</w:t>
            </w:r>
            <w:r w:rsidR="00E01BE7">
              <w:rPr>
                <w:b w:val="0"/>
                <w:noProof/>
                <w:sz w:val="22"/>
                <w:szCs w:val="22"/>
                <w:lang w:eastAsia="fr-FR"/>
              </w:rPr>
              <w:tab/>
            </w:r>
            <w:r w:rsidR="00E01BE7" w:rsidRPr="004F2B71">
              <w:rPr>
                <w:rStyle w:val="Lienhypertexte"/>
                <w:noProof/>
              </w:rPr>
              <w:t>Priorité des besoins</w:t>
            </w:r>
            <w:r w:rsidR="00E01BE7">
              <w:rPr>
                <w:noProof/>
                <w:webHidden/>
              </w:rPr>
              <w:tab/>
            </w:r>
            <w:r w:rsidR="00E01BE7">
              <w:rPr>
                <w:noProof/>
                <w:webHidden/>
              </w:rPr>
              <w:fldChar w:fldCharType="begin"/>
            </w:r>
            <w:r w:rsidR="00E01BE7">
              <w:rPr>
                <w:noProof/>
                <w:webHidden/>
              </w:rPr>
              <w:instrText xml:space="preserve"> PAGEREF _Toc415246432 \h </w:instrText>
            </w:r>
            <w:r w:rsidR="00E01BE7">
              <w:rPr>
                <w:noProof/>
                <w:webHidden/>
              </w:rPr>
            </w:r>
            <w:r w:rsidR="00E01BE7">
              <w:rPr>
                <w:noProof/>
                <w:webHidden/>
              </w:rPr>
              <w:fldChar w:fldCharType="separate"/>
            </w:r>
            <w:r w:rsidR="007458C9">
              <w:rPr>
                <w:noProof/>
                <w:webHidden/>
              </w:rPr>
              <w:t>7</w:t>
            </w:r>
            <w:r w:rsidR="00E01BE7">
              <w:rPr>
                <w:noProof/>
                <w:webHidden/>
              </w:rPr>
              <w:fldChar w:fldCharType="end"/>
            </w:r>
          </w:hyperlink>
        </w:p>
        <w:p w14:paraId="15A45C0D" w14:textId="1C2ED1A3" w:rsidR="00BF4F13" w:rsidRDefault="00BF4F13">
          <w:r>
            <w:rPr>
              <w:b/>
              <w:bCs/>
              <w:noProof/>
            </w:rPr>
            <w:fldChar w:fldCharType="end"/>
          </w:r>
        </w:p>
      </w:sdtContent>
    </w:sdt>
    <w:p w14:paraId="5627DB45" w14:textId="70A0404F" w:rsidR="00A019C5" w:rsidRDefault="00BF4F13" w:rsidP="00A019C5">
      <w:pPr>
        <w:pStyle w:val="Titre1"/>
        <w:numPr>
          <w:ilvl w:val="0"/>
          <w:numId w:val="24"/>
        </w:numPr>
      </w:pPr>
      <w:r w:rsidRPr="009604C8">
        <w:br w:type="page"/>
      </w:r>
      <w:bookmarkStart w:id="1" w:name="_Toc415246422"/>
      <w:r w:rsidR="00037F8F">
        <w:lastRenderedPageBreak/>
        <w:t>Liste des fonctionnalités</w:t>
      </w:r>
      <w:bookmarkEnd w:id="1"/>
    </w:p>
    <w:p w14:paraId="3F2CC34C" w14:textId="3E47C01A" w:rsidR="00A019C5" w:rsidRPr="00A019C5" w:rsidRDefault="00A019C5" w:rsidP="00A019C5">
      <w:pPr>
        <w:rPr>
          <w:i/>
        </w:rPr>
      </w:pPr>
      <w:r w:rsidRPr="00A019C5">
        <w:rPr>
          <w:i/>
        </w:rPr>
        <w:t>Afin de comprendre les fonctionnalités décrites ci-dessus, merci de vous référer au Rapport de Compréhension, qui décrit le principe du projet.</w:t>
      </w:r>
    </w:p>
    <w:p w14:paraId="5213C141" w14:textId="3362174A" w:rsidR="00A019C5" w:rsidRDefault="00A019C5" w:rsidP="00A019C5">
      <w:pPr>
        <w:pStyle w:val="Titre2"/>
      </w:pPr>
      <w:bookmarkStart w:id="2" w:name="_Toc415246423"/>
      <w:r>
        <w:t>Capture clic </w:t>
      </w:r>
      <w:r w:rsidR="00354163">
        <w:t xml:space="preserve">sur </w:t>
      </w:r>
      <w:r>
        <w:t>:</w:t>
      </w:r>
      <w:bookmarkEnd w:id="2"/>
    </w:p>
    <w:p w14:paraId="4F4FE79F" w14:textId="66A541F2" w:rsidR="001C043C" w:rsidRPr="001C043C" w:rsidRDefault="00354163" w:rsidP="001C043C">
      <w:pPr>
        <w:pStyle w:val="Paragraphedeliste"/>
        <w:numPr>
          <w:ilvl w:val="1"/>
          <w:numId w:val="43"/>
        </w:numPr>
      </w:pPr>
      <w:r>
        <w:t>C</w:t>
      </w:r>
      <w:r w:rsidR="001C043C">
        <w:t>ontacteur (Contacteur remplacé par une souris filaire ou sans fil)</w:t>
      </w:r>
    </w:p>
    <w:p w14:paraId="5AE9B6A0" w14:textId="62703D38" w:rsidR="00A019C5" w:rsidRDefault="00354163" w:rsidP="00A019C5">
      <w:pPr>
        <w:pStyle w:val="Paragraphedeliste"/>
        <w:numPr>
          <w:ilvl w:val="1"/>
          <w:numId w:val="43"/>
        </w:numPr>
      </w:pPr>
      <w:r>
        <w:t>E</w:t>
      </w:r>
      <w:r w:rsidR="00A019C5">
        <w:t>cran tactile</w:t>
      </w:r>
      <w:r w:rsidR="001C043C">
        <w:t xml:space="preserve"> (toucher sur l’écran équivaut à un clic du contacteur)</w:t>
      </w:r>
    </w:p>
    <w:p w14:paraId="3CF977BF" w14:textId="051DBAE1" w:rsidR="00A019C5" w:rsidRPr="00A019C5" w:rsidRDefault="00A019C5" w:rsidP="00A019C5">
      <w:pPr>
        <w:pStyle w:val="Titre2"/>
      </w:pPr>
      <w:bookmarkStart w:id="3" w:name="_Toc415246424"/>
      <w:r w:rsidRPr="00A019C5">
        <w:t>Simulation gestes :</w:t>
      </w:r>
      <w:bookmarkEnd w:id="3"/>
    </w:p>
    <w:p w14:paraId="4973B31A" w14:textId="3FF779BC" w:rsidR="00A019C5" w:rsidRDefault="00A019C5" w:rsidP="00A019C5">
      <w:pPr>
        <w:pStyle w:val="Paragraphedeliste"/>
        <w:numPr>
          <w:ilvl w:val="1"/>
          <w:numId w:val="43"/>
        </w:numPr>
      </w:pPr>
      <w:r w:rsidRPr="00A019C5">
        <w:t>Clic</w:t>
      </w:r>
    </w:p>
    <w:p w14:paraId="777D7F18" w14:textId="12EBE2F7" w:rsidR="000D5A07" w:rsidRPr="00A019C5" w:rsidRDefault="000D5A07" w:rsidP="009239AB">
      <w:pPr>
        <w:pStyle w:val="Sansinterligne"/>
      </w:pPr>
      <w:r>
        <w:t xml:space="preserve">Simule un clic à la position indiquée </w:t>
      </w:r>
    </w:p>
    <w:p w14:paraId="76AAC8AE" w14:textId="409DAF5F" w:rsidR="00A019C5" w:rsidRDefault="00A019C5" w:rsidP="00A019C5">
      <w:pPr>
        <w:pStyle w:val="Paragraphedeliste"/>
        <w:numPr>
          <w:ilvl w:val="1"/>
          <w:numId w:val="43"/>
        </w:numPr>
      </w:pPr>
      <w:r w:rsidRPr="00A019C5">
        <w:t>Clic long</w:t>
      </w:r>
    </w:p>
    <w:p w14:paraId="3698E789" w14:textId="57487CE3" w:rsidR="000D5A07" w:rsidRPr="000D5A07" w:rsidRDefault="000D5A07" w:rsidP="000D5A07">
      <w:pPr>
        <w:ind w:left="1440"/>
        <w:rPr>
          <w:sz w:val="20"/>
        </w:rPr>
      </w:pPr>
      <w:r>
        <w:rPr>
          <w:sz w:val="20"/>
        </w:rPr>
        <w:t>Simule un clic long à la position indiquée</w:t>
      </w:r>
    </w:p>
    <w:p w14:paraId="10E1AC0E" w14:textId="06E90B55" w:rsidR="00A019C5" w:rsidRDefault="00A019C5" w:rsidP="00A019C5">
      <w:pPr>
        <w:pStyle w:val="Paragraphedeliste"/>
        <w:numPr>
          <w:ilvl w:val="1"/>
          <w:numId w:val="43"/>
        </w:numPr>
      </w:pPr>
      <w:r w:rsidRPr="00A019C5">
        <w:t>Glisser</w:t>
      </w:r>
    </w:p>
    <w:p w14:paraId="7E6ED0AE" w14:textId="3564682A" w:rsidR="000D5A07" w:rsidRPr="000D5A07" w:rsidRDefault="000D5A07" w:rsidP="009239AB">
      <w:pPr>
        <w:pStyle w:val="Sansinterligne"/>
      </w:pPr>
      <w:r>
        <w:t>Simule un glisser entre les deux positions choisies</w:t>
      </w:r>
    </w:p>
    <w:p w14:paraId="4ABCF6B8" w14:textId="3225C3E4" w:rsidR="00A019C5" w:rsidRDefault="00A019C5" w:rsidP="00A019C5">
      <w:pPr>
        <w:pStyle w:val="Paragraphedeliste"/>
        <w:numPr>
          <w:ilvl w:val="1"/>
          <w:numId w:val="43"/>
        </w:numPr>
      </w:pPr>
      <w:r w:rsidRPr="00A019C5">
        <w:t xml:space="preserve">Page </w:t>
      </w:r>
      <w:r w:rsidR="00831FF8">
        <w:t>haut, bas, gauche, droite</w:t>
      </w:r>
    </w:p>
    <w:p w14:paraId="67FCD425" w14:textId="13FF6FEF" w:rsidR="000D5A07" w:rsidRPr="000D5A07" w:rsidRDefault="002D7659" w:rsidP="009239AB">
      <w:pPr>
        <w:pStyle w:val="Sansinterligne"/>
      </w:pPr>
      <w:r>
        <w:t>Simule un glisser dans la direction sélectionnée jusqu’au bord de l’écran</w:t>
      </w:r>
    </w:p>
    <w:p w14:paraId="2DCF4EE3" w14:textId="34A57F20" w:rsidR="00A019C5" w:rsidRDefault="00A019C5" w:rsidP="00A019C5">
      <w:pPr>
        <w:pStyle w:val="Titre2"/>
      </w:pPr>
      <w:bookmarkStart w:id="4" w:name="_Toc415246425"/>
      <w:r>
        <w:t>Raccourcis :</w:t>
      </w:r>
      <w:bookmarkEnd w:id="4"/>
    </w:p>
    <w:p w14:paraId="05122001" w14:textId="37EE2F3D" w:rsidR="00A019C5" w:rsidRDefault="00A019C5" w:rsidP="00A019C5">
      <w:pPr>
        <w:pStyle w:val="Paragraphedeliste"/>
        <w:numPr>
          <w:ilvl w:val="1"/>
          <w:numId w:val="43"/>
        </w:numPr>
      </w:pPr>
      <w:r>
        <w:t>Ecran d'accueil</w:t>
      </w:r>
    </w:p>
    <w:p w14:paraId="123AF76B" w14:textId="39D009BC" w:rsidR="00303B03" w:rsidRPr="00303B03" w:rsidRDefault="00303B03" w:rsidP="009239AB">
      <w:pPr>
        <w:pStyle w:val="Sansinterligne"/>
      </w:pPr>
      <w:r>
        <w:t>Simule un clic sur le bouton « Home »</w:t>
      </w:r>
    </w:p>
    <w:p w14:paraId="7D1234CE" w14:textId="4A83B510" w:rsidR="00303B03" w:rsidRDefault="00824CEF" w:rsidP="00303B03">
      <w:pPr>
        <w:pStyle w:val="Paragraphedeliste"/>
        <w:numPr>
          <w:ilvl w:val="1"/>
          <w:numId w:val="43"/>
        </w:numPr>
      </w:pPr>
      <w:r>
        <w:t>Multitâ</w:t>
      </w:r>
      <w:r w:rsidR="00A019C5">
        <w:t>che</w:t>
      </w:r>
    </w:p>
    <w:p w14:paraId="39C60EAA" w14:textId="4F024C87" w:rsidR="00303B03" w:rsidRPr="00303B03" w:rsidRDefault="00303B03" w:rsidP="009239AB">
      <w:pPr>
        <w:pStyle w:val="Sansinterligne"/>
      </w:pPr>
      <w:r>
        <w:t>Ouvre le multitâche</w:t>
      </w:r>
    </w:p>
    <w:p w14:paraId="11651BC0" w14:textId="15FD4E5F" w:rsidR="00A019C5" w:rsidRDefault="00303B03" w:rsidP="00A019C5">
      <w:pPr>
        <w:pStyle w:val="Paragraphedeliste"/>
        <w:numPr>
          <w:ilvl w:val="1"/>
          <w:numId w:val="43"/>
        </w:numPr>
      </w:pPr>
      <w:r>
        <w:t>Menu (Paramètres)</w:t>
      </w:r>
    </w:p>
    <w:p w14:paraId="7688B235" w14:textId="1BDF4813" w:rsidR="00303B03" w:rsidRPr="00303B03" w:rsidRDefault="00303B03" w:rsidP="009239AB">
      <w:pPr>
        <w:pStyle w:val="Sansinterligne"/>
      </w:pPr>
      <w:r>
        <w:t>Ouvre le menu contextuel d’une application (bouton menu ou clic sur l’icône d’une application)</w:t>
      </w:r>
    </w:p>
    <w:p w14:paraId="6EE64A2C" w14:textId="6F31D83F" w:rsidR="00A019C5" w:rsidRDefault="00C53A38" w:rsidP="00A019C5">
      <w:pPr>
        <w:pStyle w:val="Paragraphedeliste"/>
        <w:numPr>
          <w:ilvl w:val="1"/>
          <w:numId w:val="43"/>
        </w:numPr>
      </w:pPr>
      <w:r>
        <w:t>V</w:t>
      </w:r>
      <w:r w:rsidR="00A019C5">
        <w:t>olume</w:t>
      </w:r>
    </w:p>
    <w:p w14:paraId="6641DE39" w14:textId="3F856C9A" w:rsidR="00C53A38" w:rsidRPr="00C53A38" w:rsidRDefault="00C53A38" w:rsidP="009239AB">
      <w:pPr>
        <w:pStyle w:val="Sansinterligne"/>
      </w:pPr>
      <w:r>
        <w:t>Lance la sélection du volume (augmente et diminue en continu, un clic arrête le défilement)</w:t>
      </w:r>
    </w:p>
    <w:p w14:paraId="13B86762" w14:textId="74FA40C5" w:rsidR="00A019C5" w:rsidRDefault="001C043C" w:rsidP="00A019C5">
      <w:pPr>
        <w:pStyle w:val="Paragraphedeliste"/>
        <w:numPr>
          <w:ilvl w:val="1"/>
          <w:numId w:val="43"/>
        </w:numPr>
      </w:pPr>
      <w:r>
        <w:t>B</w:t>
      </w:r>
      <w:r w:rsidR="00A019C5">
        <w:t>outon retour</w:t>
      </w:r>
    </w:p>
    <w:p w14:paraId="7CA42AE8" w14:textId="001E06A7" w:rsidR="00C53A38" w:rsidRPr="00C53A38" w:rsidRDefault="00C53A38" w:rsidP="009239AB">
      <w:pPr>
        <w:pStyle w:val="Sansinterligne"/>
      </w:pPr>
      <w:r>
        <w:t>Simule un clic sur le bouton « Back »</w:t>
      </w:r>
    </w:p>
    <w:p w14:paraId="2462D592" w14:textId="249DD0B7" w:rsidR="00A019C5" w:rsidRDefault="00824CEF" w:rsidP="00A019C5">
      <w:pPr>
        <w:pStyle w:val="Paragraphedeliste"/>
        <w:numPr>
          <w:ilvl w:val="1"/>
          <w:numId w:val="43"/>
        </w:numPr>
      </w:pPr>
      <w:r>
        <w:t>Google V</w:t>
      </w:r>
      <w:r w:rsidR="00A019C5">
        <w:t xml:space="preserve">ocal </w:t>
      </w:r>
      <w:proofErr w:type="spellStart"/>
      <w:r>
        <w:t>S</w:t>
      </w:r>
      <w:r w:rsidR="00A019C5">
        <w:t>earch</w:t>
      </w:r>
      <w:proofErr w:type="spellEnd"/>
    </w:p>
    <w:p w14:paraId="1AF1E66C" w14:textId="5D6BF90B" w:rsidR="00C53A38" w:rsidRPr="00C53A38" w:rsidRDefault="00C53A38" w:rsidP="009239AB">
      <w:pPr>
        <w:pStyle w:val="Sansinterligne"/>
      </w:pPr>
      <w:r>
        <w:t>Lance l’application « Ok Google »</w:t>
      </w:r>
    </w:p>
    <w:p w14:paraId="7EA81A00" w14:textId="31D2F197" w:rsidR="00A019C5" w:rsidRDefault="00B2493A" w:rsidP="00A019C5">
      <w:pPr>
        <w:pStyle w:val="Titre2"/>
      </w:pPr>
      <w:bookmarkStart w:id="5" w:name="_Toc415246426"/>
      <w:r>
        <w:t>Adaptabilité</w:t>
      </w:r>
      <w:r w:rsidR="00A019C5">
        <w:t> :</w:t>
      </w:r>
      <w:bookmarkEnd w:id="5"/>
    </w:p>
    <w:p w14:paraId="11FA7BA5" w14:textId="453202FA" w:rsidR="00A019C5" w:rsidRDefault="00A019C5" w:rsidP="00083232">
      <w:pPr>
        <w:pStyle w:val="Paragraphedeliste"/>
        <w:numPr>
          <w:ilvl w:val="0"/>
          <w:numId w:val="46"/>
        </w:numPr>
      </w:pPr>
      <w:r>
        <w:t>Clavier fonctionnel</w:t>
      </w:r>
    </w:p>
    <w:p w14:paraId="53665FA8" w14:textId="2F5CC57B" w:rsidR="00083232" w:rsidRDefault="002705C5" w:rsidP="009239AB">
      <w:pPr>
        <w:pStyle w:val="Sansinterligne"/>
      </w:pPr>
      <w:r>
        <w:t>A l’affichage d’un clavier, le pointage s’adapte pour séle</w:t>
      </w:r>
      <w:r w:rsidR="007E0089">
        <w:t>ctionner rapidement les touches</w:t>
      </w:r>
    </w:p>
    <w:p w14:paraId="7D5539A7" w14:textId="77777777" w:rsidR="00B2493A" w:rsidRDefault="00B2493A" w:rsidP="00B2493A">
      <w:pPr>
        <w:pStyle w:val="Paragraphedeliste"/>
        <w:numPr>
          <w:ilvl w:val="0"/>
          <w:numId w:val="46"/>
        </w:numPr>
      </w:pPr>
      <w:r>
        <w:t>Ecran de verrouillage : service en pause</w:t>
      </w:r>
    </w:p>
    <w:p w14:paraId="4991C6E2" w14:textId="77777777" w:rsidR="00B2493A" w:rsidRPr="005A42DE" w:rsidRDefault="00B2493A" w:rsidP="009239AB">
      <w:pPr>
        <w:pStyle w:val="Sansinterligne"/>
      </w:pPr>
      <w:r>
        <w:t>Au verrouillage de l’appareil, le service se stop afin de laisser le déverrouillage possible</w:t>
      </w:r>
    </w:p>
    <w:p w14:paraId="7887B8D2" w14:textId="77777777" w:rsidR="00B2493A" w:rsidRDefault="00B2493A" w:rsidP="00B2493A">
      <w:pPr>
        <w:pStyle w:val="Paragraphedeliste"/>
        <w:numPr>
          <w:ilvl w:val="0"/>
          <w:numId w:val="46"/>
        </w:numPr>
      </w:pPr>
      <w:r>
        <w:t>Appel téléphonique fonctionnel</w:t>
      </w:r>
    </w:p>
    <w:p w14:paraId="2D9D0F00" w14:textId="0D475181" w:rsidR="00B2493A" w:rsidRDefault="00B2493A" w:rsidP="009239AB">
      <w:pPr>
        <w:pStyle w:val="Sansinterligne"/>
      </w:pPr>
      <w:r>
        <w:t>Lors d’un appel, un clic décroche, un clic long raccroche. Le haut-parleur est automatiquement activé</w:t>
      </w:r>
    </w:p>
    <w:p w14:paraId="3B19EC5F" w14:textId="77777777" w:rsidR="00B2493A" w:rsidRPr="00330029" w:rsidRDefault="00B2493A" w:rsidP="00330029">
      <w:pPr>
        <w:rPr>
          <w:sz w:val="20"/>
        </w:rPr>
      </w:pPr>
    </w:p>
    <w:p w14:paraId="048AEC46" w14:textId="7E0A4183" w:rsidR="00B2493A" w:rsidRPr="00B2493A" w:rsidRDefault="00B2493A" w:rsidP="00330029">
      <w:pPr>
        <w:pStyle w:val="Titre2"/>
        <w:ind w:left="0" w:firstLine="720"/>
      </w:pPr>
      <w:bookmarkStart w:id="6" w:name="_Toc415246427"/>
      <w:r>
        <w:lastRenderedPageBreak/>
        <w:t>Autres :</w:t>
      </w:r>
      <w:bookmarkEnd w:id="6"/>
    </w:p>
    <w:p w14:paraId="51663657" w14:textId="235309AC" w:rsidR="00A019C5" w:rsidRDefault="00A019C5" w:rsidP="009239AB">
      <w:pPr>
        <w:pStyle w:val="rendu"/>
        <w:numPr>
          <w:ilvl w:val="0"/>
          <w:numId w:val="46"/>
        </w:numPr>
      </w:pPr>
      <w:r>
        <w:t>Paramétrage complet</w:t>
      </w:r>
    </w:p>
    <w:p w14:paraId="0C690D11" w14:textId="7E1BADA0" w:rsidR="00083232" w:rsidRPr="00083232" w:rsidRDefault="00083232" w:rsidP="009239AB">
      <w:pPr>
        <w:pStyle w:val="Sansinterligne"/>
      </w:pPr>
      <w:r>
        <w:t xml:space="preserve">Réglages </w:t>
      </w:r>
      <w:r w:rsidRPr="00B2493A">
        <w:t>complets du service : voir</w:t>
      </w:r>
      <w:r>
        <w:t xml:space="preserve"> </w:t>
      </w:r>
      <w:r w:rsidR="003220D9">
        <w:t xml:space="preserve">le </w:t>
      </w:r>
      <w:r w:rsidR="003220D9" w:rsidRPr="003220D9">
        <w:rPr>
          <w:i/>
        </w:rPr>
        <w:t>Manuel d’Utilisation</w:t>
      </w:r>
      <w:r w:rsidR="003220D9">
        <w:t xml:space="preserve"> pour avoir la liste complète</w:t>
      </w:r>
    </w:p>
    <w:p w14:paraId="593F99CC" w14:textId="1E99E957" w:rsidR="00A019C5" w:rsidRPr="00861966" w:rsidRDefault="00A019C5" w:rsidP="00861966">
      <w:pPr>
        <w:pStyle w:val="rendu"/>
        <w:numPr>
          <w:ilvl w:val="0"/>
          <w:numId w:val="46"/>
        </w:numPr>
      </w:pPr>
      <w:r w:rsidRPr="00861966">
        <w:t>Activation automatique au démarrage</w:t>
      </w:r>
    </w:p>
    <w:p w14:paraId="11DB7361" w14:textId="372A475F" w:rsidR="00861966" w:rsidRPr="00861966" w:rsidRDefault="00861966" w:rsidP="00861966">
      <w:pPr>
        <w:pStyle w:val="Sansinterligne"/>
      </w:pPr>
      <w:r w:rsidRPr="00861966">
        <w:t xml:space="preserve">Démarrage automatique du service </w:t>
      </w:r>
      <w:proofErr w:type="spellStart"/>
      <w:r w:rsidRPr="00861966">
        <w:t>OneSwitch</w:t>
      </w:r>
      <w:proofErr w:type="spellEnd"/>
      <w:r w:rsidRPr="00861966">
        <w:t xml:space="preserve"> à l’allumage de l’appareil</w:t>
      </w:r>
    </w:p>
    <w:p w14:paraId="48B06156" w14:textId="483CE44C" w:rsidR="00861966" w:rsidRDefault="00861966" w:rsidP="00861966">
      <w:pPr>
        <w:pStyle w:val="rendu"/>
        <w:numPr>
          <w:ilvl w:val="0"/>
          <w:numId w:val="46"/>
        </w:numPr>
      </w:pPr>
      <w:r>
        <w:t>Réception d’un appel</w:t>
      </w:r>
    </w:p>
    <w:p w14:paraId="4CD2A929" w14:textId="6E6B6AFB" w:rsidR="00861966" w:rsidRPr="00861966" w:rsidRDefault="00861966" w:rsidP="00861966">
      <w:pPr>
        <w:pStyle w:val="Sansinterligne"/>
      </w:pPr>
      <w:r w:rsidRPr="00861966">
        <w:t>Lorsqu’un appel est reçu, ou émis, un clic permet de décrocher. Un clic long permet de raccrocher.</w:t>
      </w:r>
    </w:p>
    <w:p w14:paraId="77FBFA0D" w14:textId="0E5AB915" w:rsidR="00A019C5" w:rsidRDefault="00A019C5" w:rsidP="00B2493A">
      <w:pPr>
        <w:pStyle w:val="rendu"/>
        <w:numPr>
          <w:ilvl w:val="0"/>
          <w:numId w:val="46"/>
        </w:numPr>
      </w:pPr>
      <w:r>
        <w:t>Notifications</w:t>
      </w:r>
    </w:p>
    <w:p w14:paraId="73BB8BAA" w14:textId="7CE9E374" w:rsidR="005A42DE" w:rsidRPr="005A42DE" w:rsidRDefault="005A42DE" w:rsidP="009239AB">
      <w:pPr>
        <w:pStyle w:val="Sansinterligne"/>
      </w:pPr>
      <w:r>
        <w:t>Notification indiquant que le service est actif</w:t>
      </w:r>
    </w:p>
    <w:p w14:paraId="18B4C7DA" w14:textId="635093A3" w:rsidR="00A019C5" w:rsidRDefault="00A019C5" w:rsidP="00B2493A">
      <w:pPr>
        <w:pStyle w:val="rendu"/>
        <w:numPr>
          <w:ilvl w:val="0"/>
          <w:numId w:val="46"/>
        </w:numPr>
      </w:pPr>
      <w:r>
        <w:t>Synthèse vocale</w:t>
      </w:r>
    </w:p>
    <w:p w14:paraId="33C7CC28" w14:textId="19763E16" w:rsidR="005A42DE" w:rsidRPr="005A42DE" w:rsidRDefault="005A42DE" w:rsidP="009239AB">
      <w:pPr>
        <w:pStyle w:val="Sansinterligne"/>
      </w:pPr>
      <w:r>
        <w:t>Voix numérique dictant les actions du service</w:t>
      </w:r>
    </w:p>
    <w:p w14:paraId="6A63A4E0" w14:textId="107CF79F" w:rsidR="00A019C5" w:rsidRDefault="00A019C5" w:rsidP="00B2493A">
      <w:pPr>
        <w:pStyle w:val="rendu"/>
        <w:numPr>
          <w:ilvl w:val="0"/>
          <w:numId w:val="46"/>
        </w:numPr>
      </w:pPr>
      <w:r>
        <w:t xml:space="preserve">Changement d'action au clic long sur </w:t>
      </w:r>
      <w:r w:rsidR="001C043C">
        <w:t>les défilements</w:t>
      </w:r>
    </w:p>
    <w:p w14:paraId="68388085" w14:textId="60E66546" w:rsidR="005A42DE" w:rsidRDefault="005A42DE" w:rsidP="009239AB">
      <w:pPr>
        <w:pStyle w:val="Sansinterligne"/>
      </w:pPr>
      <w:r>
        <w:t>Sur un clic long, lors du défilement des lignes de pointage, différentes actions sont disponibles :</w:t>
      </w:r>
    </w:p>
    <w:p w14:paraId="01C806C6" w14:textId="00C818A0" w:rsidR="005A42DE" w:rsidRDefault="005A42DE" w:rsidP="009239AB">
      <w:pPr>
        <w:pStyle w:val="Sansinterligne"/>
      </w:pPr>
      <w:r>
        <w:t>Aucune action, inversion du sens des lignes, redémarrage du pointage, arrêt du pointage</w:t>
      </w:r>
    </w:p>
    <w:p w14:paraId="61B8D395" w14:textId="27357AFF" w:rsidR="00A019C5" w:rsidRDefault="00A019C5" w:rsidP="00B2493A">
      <w:pPr>
        <w:pStyle w:val="rendu"/>
        <w:numPr>
          <w:ilvl w:val="0"/>
          <w:numId w:val="46"/>
        </w:numPr>
      </w:pPr>
      <w:r>
        <w:t>Raccourci vers page de paramètres</w:t>
      </w:r>
    </w:p>
    <w:p w14:paraId="1681073E" w14:textId="40E1A3AD" w:rsidR="00B2493A" w:rsidRDefault="00861966" w:rsidP="00D336A9">
      <w:pPr>
        <w:pStyle w:val="Sansinterligne"/>
      </w:pPr>
      <w:r>
        <w:t xml:space="preserve">Sur l’écran </w:t>
      </w:r>
      <w:proofErr w:type="gramStart"/>
      <w:r>
        <w:t>verrouillée</w:t>
      </w:r>
      <w:proofErr w:type="gramEnd"/>
      <w:r>
        <w:t>, le service étant désactivé, la notification permet d’aller sur la page de paramètres.</w:t>
      </w:r>
    </w:p>
    <w:p w14:paraId="4623C62E" w14:textId="3A600D53" w:rsidR="00D336A9" w:rsidRDefault="00FD1388" w:rsidP="00D336A9">
      <w:pPr>
        <w:pStyle w:val="Titre1"/>
        <w:numPr>
          <w:ilvl w:val="0"/>
          <w:numId w:val="24"/>
        </w:numPr>
      </w:pPr>
      <w:bookmarkStart w:id="7" w:name="_Toc415246428"/>
      <w:r>
        <w:rPr>
          <w:noProof/>
          <w:lang w:eastAsia="fr-FR"/>
        </w:rPr>
        <w:drawing>
          <wp:anchor distT="0" distB="0" distL="114300" distR="114300" simplePos="0" relativeHeight="251704320" behindDoc="1" locked="0" layoutInCell="1" allowOverlap="1" wp14:anchorId="731137AA" wp14:editId="1FA178D2">
            <wp:simplePos x="0" y="0"/>
            <wp:positionH relativeFrom="column">
              <wp:posOffset>538480</wp:posOffset>
            </wp:positionH>
            <wp:positionV relativeFrom="paragraph">
              <wp:posOffset>929640</wp:posOffset>
            </wp:positionV>
            <wp:extent cx="5387975" cy="3558540"/>
            <wp:effectExtent l="0" t="0" r="0" b="0"/>
            <wp:wrapTopAndBottom/>
            <wp:docPr id="1" name="Image 1" descr="C:\Users\Florent\Dropbox\Cours\IUT\Année 2\Projet_Synthese\Images\Diagrammes\Use_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orent\Dropbox\Cours\IUT\Année 2\Projet_Synthese\Images\Diagrammes\Use_Cas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6A9">
        <w:t>Diagramme de cas d’utilisation</w:t>
      </w:r>
      <w:bookmarkEnd w:id="7"/>
    </w:p>
    <w:p w14:paraId="496E7B55" w14:textId="7AF04FDA" w:rsidR="00525752" w:rsidRDefault="00525752">
      <w:r>
        <w:br w:type="page"/>
      </w:r>
    </w:p>
    <w:p w14:paraId="306355D3" w14:textId="08DFC8CF" w:rsidR="00BE7C37" w:rsidRDefault="00525752" w:rsidP="00BE7C37">
      <w:pPr>
        <w:pStyle w:val="Titre1"/>
        <w:numPr>
          <w:ilvl w:val="0"/>
          <w:numId w:val="24"/>
        </w:numPr>
      </w:pPr>
      <w:bookmarkStart w:id="8" w:name="_Toc415246429"/>
      <w:r>
        <w:rPr>
          <w:noProof/>
          <w:lang w:eastAsia="fr-FR"/>
        </w:rPr>
        <w:lastRenderedPageBreak/>
        <w:drawing>
          <wp:anchor distT="0" distB="0" distL="114300" distR="114300" simplePos="0" relativeHeight="251705344" behindDoc="0" locked="0" layoutInCell="1" allowOverlap="1" wp14:anchorId="2364B540" wp14:editId="54A9D257">
            <wp:simplePos x="0" y="0"/>
            <wp:positionH relativeFrom="column">
              <wp:posOffset>746760</wp:posOffset>
            </wp:positionH>
            <wp:positionV relativeFrom="paragraph">
              <wp:posOffset>619125</wp:posOffset>
            </wp:positionV>
            <wp:extent cx="4991100" cy="3544570"/>
            <wp:effectExtent l="0" t="0" r="12700" b="11430"/>
            <wp:wrapTopAndBottom/>
            <wp:docPr id="2" name="Image 2" descr="C:\Users\Florent\Dropbox\Cours\IUT\Année 2\Projet_Synthese\Images\Diagrammes\Maquet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lorent\Dropbox\Cours\IUT\Année 2\Projet_Synthese\Images\Diagrammes\Maquet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C37">
        <w:t>Interface</w:t>
      </w:r>
      <w:r w:rsidR="00EE2178">
        <w:t>s</w:t>
      </w:r>
      <w:r w:rsidR="00BE7C37">
        <w:t xml:space="preserve"> Utilisateur</w:t>
      </w:r>
      <w:bookmarkEnd w:id="8"/>
    </w:p>
    <w:p w14:paraId="11F74221" w14:textId="77777777" w:rsidR="00FD1388" w:rsidRDefault="00FD1388" w:rsidP="00FD1388"/>
    <w:p w14:paraId="55B09C64" w14:textId="51C248F6" w:rsidR="00FD1388" w:rsidRDefault="00FD1388" w:rsidP="00FD1388">
      <w:r>
        <w:t>Ci-dessus, un exemple de ce à quoi pourrait ressembler l’interface lors d’un clic.</w:t>
      </w:r>
    </w:p>
    <w:p w14:paraId="042D1D1B" w14:textId="12566408" w:rsidR="00FD1388" w:rsidRDefault="00FD1388" w:rsidP="00FD1388">
      <w:r>
        <w:t>Un menu similaire serait proposé lors d’un clic long, avec des raccourcis vers les boutons physiques.</w:t>
      </w:r>
    </w:p>
    <w:p w14:paraId="470E8022" w14:textId="0C7666BB" w:rsidR="00FD1388" w:rsidRDefault="00FD1388" w:rsidP="00FD1388">
      <w:r>
        <w:t>L’application « </w:t>
      </w:r>
      <w:proofErr w:type="spellStart"/>
      <w:r>
        <w:t>OneSwitch</w:t>
      </w:r>
      <w:proofErr w:type="spellEnd"/>
      <w:r>
        <w:t> » proposerait directement un accès aux paramètres de l’application.</w:t>
      </w:r>
    </w:p>
    <w:p w14:paraId="10CFBC45" w14:textId="77777777" w:rsidR="00FD1388" w:rsidRDefault="00FD1388" w:rsidP="00FD1388"/>
    <w:p w14:paraId="354FC83C" w14:textId="290E301D" w:rsidR="00FD1388" w:rsidRPr="00FD1388" w:rsidRDefault="00FD1388" w:rsidP="00FD1388">
      <w:r>
        <w:t>Nos interfaces se doivent simples et ergonomiques.</w:t>
      </w:r>
    </w:p>
    <w:p w14:paraId="230DCCB4" w14:textId="2949A230" w:rsidR="00525752" w:rsidRPr="00525752" w:rsidRDefault="00525752" w:rsidP="00525752"/>
    <w:p w14:paraId="022B9060" w14:textId="2BB43BC1" w:rsidR="00EE2178" w:rsidRDefault="00861966" w:rsidP="00EE2178">
      <w:pPr>
        <w:pStyle w:val="Titre1"/>
        <w:numPr>
          <w:ilvl w:val="0"/>
          <w:numId w:val="24"/>
        </w:numPr>
      </w:pPr>
      <w:bookmarkStart w:id="9" w:name="_Toc415246430"/>
      <w:r w:rsidRPr="00C83289">
        <w:rPr>
          <w:noProof/>
          <w:lang w:eastAsia="fr-FR"/>
        </w:rPr>
        <w:drawing>
          <wp:anchor distT="0" distB="0" distL="114300" distR="114300" simplePos="0" relativeHeight="251707392" behindDoc="1" locked="0" layoutInCell="1" allowOverlap="1" wp14:anchorId="35644F9C" wp14:editId="712838C8">
            <wp:simplePos x="0" y="0"/>
            <wp:positionH relativeFrom="column">
              <wp:posOffset>-30480</wp:posOffset>
            </wp:positionH>
            <wp:positionV relativeFrom="paragraph">
              <wp:posOffset>857885</wp:posOffset>
            </wp:positionV>
            <wp:extent cx="6475730" cy="1291590"/>
            <wp:effectExtent l="0" t="0" r="1270" b="3810"/>
            <wp:wrapTight wrapText="bothSides">
              <wp:wrapPolygon edited="0">
                <wp:start x="0" y="0"/>
                <wp:lineTo x="0" y="21345"/>
                <wp:lineTo x="21541" y="21345"/>
                <wp:lineTo x="2154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178">
        <w:t>Diagramme de Gantt</w:t>
      </w:r>
      <w:bookmarkEnd w:id="9"/>
    </w:p>
    <w:p w14:paraId="6372CAF6" w14:textId="2CFD11AD" w:rsidR="00525752" w:rsidRPr="00525752" w:rsidRDefault="00861966" w:rsidP="0052575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9BDC03" wp14:editId="2755A678">
                <wp:simplePos x="0" y="0"/>
                <wp:positionH relativeFrom="column">
                  <wp:posOffset>-31427</wp:posOffset>
                </wp:positionH>
                <wp:positionV relativeFrom="paragraph">
                  <wp:posOffset>10328</wp:posOffset>
                </wp:positionV>
                <wp:extent cx="6478438" cy="497434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8438" cy="4974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777DF7" w14:textId="269AC6E3" w:rsidR="00861966" w:rsidRDefault="00861966">
                            <w:r>
                              <w:t>Ce diagramme présente de façon simplifiée le découpage des 4 sprints du projet.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" o:spid="_x0000_s1027" type="#_x0000_t202" style="position:absolute;margin-left:-2.45pt;margin-top:.8pt;width:510.1pt;height:39.1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" filled="f" stroked="f" strokeweight=".5pt">
                <v:textbox>
                  <w:txbxContent>
                    <w:p w14:paraId="46777DF7" w14:textId="269AC6E3" w:rsidR="00861966" w:rsidRDefault="00861966">
                      <w:r>
                        <w:t>Ce diagramme présente de façon simplifiée le découpage des 4 sprints du projet.</w:t>
                      </w:r>
                    </w:p>
                  </w:txbxContent>
                </v:textbox>
              </v:shape>
            </w:pict>
          </mc:Fallback>
        </mc:AlternateContent>
      </w:r>
    </w:p>
    <w:p w14:paraId="4016CF84" w14:textId="1F1BFBFB" w:rsidR="00D336A9" w:rsidRDefault="001026AB" w:rsidP="001026AB">
      <w:pPr>
        <w:pStyle w:val="Titre1"/>
        <w:numPr>
          <w:ilvl w:val="0"/>
          <w:numId w:val="24"/>
        </w:numPr>
      </w:pPr>
      <w:bookmarkStart w:id="10" w:name="_Toc415246431"/>
      <w:r>
        <w:lastRenderedPageBreak/>
        <w:t>Structure de l’application</w:t>
      </w:r>
      <w:bookmarkEnd w:id="10"/>
    </w:p>
    <w:p w14:paraId="6103E9A4" w14:textId="32616930" w:rsidR="00B258CC" w:rsidRDefault="00A87E82" w:rsidP="00B258CC">
      <w:r>
        <w:t>L’application est structurée selon un modèle MVC. L’architecture s’organise de la façon suivante :</w:t>
      </w:r>
    </w:p>
    <w:p w14:paraId="3FA99B00" w14:textId="77777777" w:rsidR="00312AC7" w:rsidRDefault="00C83289" w:rsidP="00312AC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8A5C90E" wp14:editId="2735237C">
                <wp:simplePos x="0" y="0"/>
                <wp:positionH relativeFrom="margin">
                  <wp:posOffset>899795</wp:posOffset>
                </wp:positionH>
                <wp:positionV relativeFrom="margin">
                  <wp:posOffset>915035</wp:posOffset>
                </wp:positionV>
                <wp:extent cx="1562100" cy="1400175"/>
                <wp:effectExtent l="0" t="0" r="0" b="9525"/>
                <wp:wrapTopAndBottom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1400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CBBDA" w14:textId="77777777" w:rsidR="00386607" w:rsidRPr="00386607" w:rsidRDefault="00386607" w:rsidP="00386607">
                            <w:pPr>
                              <w:rPr>
                                <w:lang w:val="en-US"/>
                              </w:rPr>
                            </w:pPr>
                            <w:r w:rsidRPr="00386607">
                              <w:rPr>
                                <w:lang w:val="en-US"/>
                              </w:rPr>
                              <w:t xml:space="preserve">|-- </w:t>
                            </w:r>
                            <w:proofErr w:type="spellStart"/>
                            <w:r w:rsidRPr="00386607">
                              <w:rPr>
                                <w:lang w:val="en-US"/>
                              </w:rPr>
                              <w:t>iut</w:t>
                            </w:r>
                            <w:proofErr w:type="spellEnd"/>
                          </w:p>
                          <w:p w14:paraId="254F4A60" w14:textId="77777777" w:rsidR="00386607" w:rsidRPr="00386607" w:rsidRDefault="00386607" w:rsidP="00386607">
                            <w:pPr>
                              <w:rPr>
                                <w:lang w:val="en-US"/>
                              </w:rPr>
                            </w:pPr>
                            <w:r w:rsidRPr="00386607">
                              <w:rPr>
                                <w:lang w:val="en-US"/>
                              </w:rPr>
                              <w:t xml:space="preserve">|    `-- </w:t>
                            </w:r>
                            <w:proofErr w:type="spellStart"/>
                            <w:r w:rsidRPr="00386607">
                              <w:rPr>
                                <w:lang w:val="en-US"/>
                              </w:rPr>
                              <w:t>oneswitch</w:t>
                            </w:r>
                            <w:proofErr w:type="spellEnd"/>
                          </w:p>
                          <w:p w14:paraId="6DE516D8" w14:textId="3E835430" w:rsidR="00386607" w:rsidRPr="00386607" w:rsidRDefault="00386607" w:rsidP="00386607">
                            <w:pPr>
                              <w:rPr>
                                <w:lang w:val="en-US"/>
                              </w:rPr>
                            </w:pPr>
                            <w:r w:rsidRPr="00386607">
                              <w:rPr>
                                <w:lang w:val="en-US"/>
                              </w:rPr>
                              <w:t xml:space="preserve">|       </w:t>
                            </w:r>
                            <w:r w:rsidR="00A471B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86607">
                              <w:rPr>
                                <w:lang w:val="en-US"/>
                              </w:rPr>
                              <w:t xml:space="preserve"> `-- view</w:t>
                            </w:r>
                          </w:p>
                          <w:p w14:paraId="08AA51BC" w14:textId="4F4180F7" w:rsidR="00386607" w:rsidRPr="00386607" w:rsidRDefault="00386607" w:rsidP="00386607">
                            <w:pPr>
                              <w:rPr>
                                <w:lang w:val="en-US"/>
                              </w:rPr>
                            </w:pPr>
                            <w:r w:rsidRPr="00386607">
                              <w:rPr>
                                <w:lang w:val="en-US"/>
                              </w:rPr>
                              <w:t xml:space="preserve">|       </w:t>
                            </w:r>
                            <w:r w:rsidR="00A471B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86607">
                              <w:rPr>
                                <w:lang w:val="en-US"/>
                              </w:rPr>
                              <w:t xml:space="preserve"> `-- control</w:t>
                            </w:r>
                          </w:p>
                          <w:p w14:paraId="090E571E" w14:textId="1EFD612B" w:rsidR="00386607" w:rsidRPr="00386607" w:rsidRDefault="00386607" w:rsidP="00386607">
                            <w:pPr>
                              <w:rPr>
                                <w:lang w:val="en-US"/>
                              </w:rPr>
                            </w:pPr>
                            <w:r w:rsidRPr="00386607">
                              <w:rPr>
                                <w:lang w:val="en-US"/>
                              </w:rPr>
                              <w:t xml:space="preserve">|       </w:t>
                            </w:r>
                            <w:r w:rsidR="00A471B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86607">
                              <w:rPr>
                                <w:lang w:val="en-US"/>
                              </w:rPr>
                              <w:t xml:space="preserve"> `-- action</w:t>
                            </w:r>
                          </w:p>
                          <w:p w14:paraId="0630C7C2" w14:textId="79857580" w:rsidR="00386607" w:rsidRPr="00386607" w:rsidRDefault="00386607" w:rsidP="00386607">
                            <w:pPr>
                              <w:rPr>
                                <w:lang w:val="en-US"/>
                              </w:rPr>
                            </w:pPr>
                            <w:r w:rsidRPr="00386607">
                              <w:rPr>
                                <w:lang w:val="en-US"/>
                              </w:rPr>
                              <w:t xml:space="preserve">|       </w:t>
                            </w:r>
                            <w:r w:rsidR="00A471B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86607">
                              <w:rPr>
                                <w:lang w:val="en-US"/>
                              </w:rPr>
                              <w:t xml:space="preserve"> `-- app</w:t>
                            </w:r>
                          </w:p>
                          <w:p w14:paraId="65DB6DCC" w14:textId="0FF9A943" w:rsidR="00386607" w:rsidRPr="00386607" w:rsidRDefault="00386607">
                            <w:pPr>
                              <w:rPr>
                                <w:lang w:val="en-US"/>
                              </w:rPr>
                            </w:pPr>
                            <w:r w:rsidRPr="00386607">
                              <w:rPr>
                                <w:lang w:val="en-US"/>
                              </w:rPr>
                              <w:t xml:space="preserve">|       </w:t>
                            </w:r>
                            <w:r w:rsidR="00A471B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86607">
                              <w:rPr>
                                <w:lang w:val="en-US"/>
                              </w:rPr>
                              <w:t xml:space="preserve"> `-- preference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28" type="#_x0000_t202" style="position:absolute;margin-left:70.85pt;margin-top:72.05pt;width:123pt;height:110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" fillcolor="white [3201]" stroked="f" strokeweight=".5pt">
                <v:textbox>
                  <w:txbxContent>
                    <w:p w14:paraId="0CCCBBDA" w14:textId="77777777" w:rsidR="00386607" w:rsidRPr="00386607" w:rsidRDefault="00386607" w:rsidP="00386607">
                      <w:pPr>
                        <w:rPr>
                          <w:lang w:val="en-US"/>
                        </w:rPr>
                      </w:pPr>
                      <w:r w:rsidRPr="00386607">
                        <w:rPr>
                          <w:lang w:val="en-US"/>
                        </w:rPr>
                        <w:t xml:space="preserve">|-- </w:t>
                      </w:r>
                      <w:proofErr w:type="spellStart"/>
                      <w:r w:rsidRPr="00386607">
                        <w:rPr>
                          <w:lang w:val="en-US"/>
                        </w:rPr>
                        <w:t>iut</w:t>
                      </w:r>
                      <w:proofErr w:type="spellEnd"/>
                    </w:p>
                    <w:p w14:paraId="254F4A60" w14:textId="77777777" w:rsidR="00386607" w:rsidRPr="00386607" w:rsidRDefault="00386607" w:rsidP="00386607">
                      <w:pPr>
                        <w:rPr>
                          <w:lang w:val="en-US"/>
                        </w:rPr>
                      </w:pPr>
                      <w:r w:rsidRPr="00386607">
                        <w:rPr>
                          <w:lang w:val="en-US"/>
                        </w:rPr>
                        <w:t xml:space="preserve">|    `-- </w:t>
                      </w:r>
                      <w:proofErr w:type="spellStart"/>
                      <w:r w:rsidRPr="00386607">
                        <w:rPr>
                          <w:lang w:val="en-US"/>
                        </w:rPr>
                        <w:t>oneswitch</w:t>
                      </w:r>
                      <w:proofErr w:type="spellEnd"/>
                    </w:p>
                    <w:p w14:paraId="6DE516D8" w14:textId="3E835430" w:rsidR="00386607" w:rsidRPr="00386607" w:rsidRDefault="00386607" w:rsidP="00386607">
                      <w:pPr>
                        <w:rPr>
                          <w:lang w:val="en-US"/>
                        </w:rPr>
                      </w:pPr>
                      <w:r w:rsidRPr="00386607">
                        <w:rPr>
                          <w:lang w:val="en-US"/>
                        </w:rPr>
                        <w:t xml:space="preserve">|       </w:t>
                      </w:r>
                      <w:r w:rsidR="00A471B1">
                        <w:rPr>
                          <w:lang w:val="en-US"/>
                        </w:rPr>
                        <w:t xml:space="preserve"> </w:t>
                      </w:r>
                      <w:r w:rsidRPr="00386607">
                        <w:rPr>
                          <w:lang w:val="en-US"/>
                        </w:rPr>
                        <w:t xml:space="preserve"> `-- view</w:t>
                      </w:r>
                    </w:p>
                    <w:p w14:paraId="08AA51BC" w14:textId="4F4180F7" w:rsidR="00386607" w:rsidRPr="00386607" w:rsidRDefault="00386607" w:rsidP="00386607">
                      <w:pPr>
                        <w:rPr>
                          <w:lang w:val="en-US"/>
                        </w:rPr>
                      </w:pPr>
                      <w:r w:rsidRPr="00386607">
                        <w:rPr>
                          <w:lang w:val="en-US"/>
                        </w:rPr>
                        <w:t xml:space="preserve">|       </w:t>
                      </w:r>
                      <w:r w:rsidR="00A471B1">
                        <w:rPr>
                          <w:lang w:val="en-US"/>
                        </w:rPr>
                        <w:t xml:space="preserve"> </w:t>
                      </w:r>
                      <w:r w:rsidRPr="00386607">
                        <w:rPr>
                          <w:lang w:val="en-US"/>
                        </w:rPr>
                        <w:t xml:space="preserve"> `-- control</w:t>
                      </w:r>
                    </w:p>
                    <w:p w14:paraId="090E571E" w14:textId="1EFD612B" w:rsidR="00386607" w:rsidRPr="00386607" w:rsidRDefault="00386607" w:rsidP="00386607">
                      <w:pPr>
                        <w:rPr>
                          <w:lang w:val="en-US"/>
                        </w:rPr>
                      </w:pPr>
                      <w:r w:rsidRPr="00386607">
                        <w:rPr>
                          <w:lang w:val="en-US"/>
                        </w:rPr>
                        <w:t xml:space="preserve">|       </w:t>
                      </w:r>
                      <w:r w:rsidR="00A471B1">
                        <w:rPr>
                          <w:lang w:val="en-US"/>
                        </w:rPr>
                        <w:t xml:space="preserve"> </w:t>
                      </w:r>
                      <w:r w:rsidRPr="00386607">
                        <w:rPr>
                          <w:lang w:val="en-US"/>
                        </w:rPr>
                        <w:t xml:space="preserve"> `-- action</w:t>
                      </w:r>
                    </w:p>
                    <w:p w14:paraId="0630C7C2" w14:textId="79857580" w:rsidR="00386607" w:rsidRPr="00386607" w:rsidRDefault="00386607" w:rsidP="00386607">
                      <w:pPr>
                        <w:rPr>
                          <w:lang w:val="en-US"/>
                        </w:rPr>
                      </w:pPr>
                      <w:r w:rsidRPr="00386607">
                        <w:rPr>
                          <w:lang w:val="en-US"/>
                        </w:rPr>
                        <w:t xml:space="preserve">|       </w:t>
                      </w:r>
                      <w:r w:rsidR="00A471B1">
                        <w:rPr>
                          <w:lang w:val="en-US"/>
                        </w:rPr>
                        <w:t xml:space="preserve"> </w:t>
                      </w:r>
                      <w:r w:rsidRPr="00386607">
                        <w:rPr>
                          <w:lang w:val="en-US"/>
                        </w:rPr>
                        <w:t xml:space="preserve"> `-- app</w:t>
                      </w:r>
                    </w:p>
                    <w:p w14:paraId="65DB6DCC" w14:textId="0FF9A943" w:rsidR="00386607" w:rsidRPr="00386607" w:rsidRDefault="00386607">
                      <w:pPr>
                        <w:rPr>
                          <w:lang w:val="en-US"/>
                        </w:rPr>
                      </w:pPr>
                      <w:r w:rsidRPr="00386607">
                        <w:rPr>
                          <w:lang w:val="en-US"/>
                        </w:rPr>
                        <w:t xml:space="preserve">|       </w:t>
                      </w:r>
                      <w:r w:rsidR="00A471B1">
                        <w:rPr>
                          <w:lang w:val="en-US"/>
                        </w:rPr>
                        <w:t xml:space="preserve"> </w:t>
                      </w:r>
                      <w:r w:rsidRPr="00386607">
                        <w:rPr>
                          <w:lang w:val="en-US"/>
                        </w:rPr>
                        <w:t xml:space="preserve"> `-- preference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</w:p>
    <w:p w14:paraId="3C9F1660" w14:textId="77777777" w:rsidR="00312AC7" w:rsidRDefault="00312AC7" w:rsidP="00312AC7"/>
    <w:p w14:paraId="3A562D4A" w14:textId="68AC2EFB" w:rsidR="00797F23" w:rsidRDefault="009C7A25" w:rsidP="0073089A">
      <w:pPr>
        <w:spacing w:after="120"/>
        <w:ind w:firstLine="357"/>
      </w:pPr>
      <w:r w:rsidRPr="009C7A25">
        <w:t xml:space="preserve">Le package </w:t>
      </w:r>
      <w:proofErr w:type="spellStart"/>
      <w:r w:rsidRPr="009C7A25">
        <w:rPr>
          <w:i/>
        </w:rPr>
        <w:t>view</w:t>
      </w:r>
      <w:proofErr w:type="spellEnd"/>
      <w:r w:rsidRPr="009C7A25">
        <w:t xml:space="preserve"> contient les classes implémentant les interfaces </w:t>
      </w:r>
      <w:r>
        <w:t>graphiques (activités, lignes et pop-ups).</w:t>
      </w:r>
    </w:p>
    <w:p w14:paraId="644268B8" w14:textId="4A8E6F9C" w:rsidR="009C6ADF" w:rsidRDefault="009C6ADF" w:rsidP="0073089A">
      <w:pPr>
        <w:pStyle w:val="rendu"/>
        <w:spacing w:after="120"/>
      </w:pPr>
      <w:r>
        <w:t xml:space="preserve">Le package </w:t>
      </w:r>
      <w:r>
        <w:rPr>
          <w:i/>
        </w:rPr>
        <w:t>control</w:t>
      </w:r>
      <w:r w:rsidRPr="009C6ADF">
        <w:t xml:space="preserve"> </w:t>
      </w:r>
      <w:r>
        <w:t>contient les classes contrô</w:t>
      </w:r>
      <w:r w:rsidR="008F705B">
        <w:t>lant les vues (lignes et pop-ups).</w:t>
      </w:r>
    </w:p>
    <w:p w14:paraId="5C9DA8EB" w14:textId="777C6CC6" w:rsidR="009C6ADF" w:rsidRPr="009C6ADF" w:rsidRDefault="009C6ADF" w:rsidP="0073089A">
      <w:pPr>
        <w:pStyle w:val="rendu"/>
        <w:spacing w:after="120"/>
      </w:pPr>
      <w:r>
        <w:t xml:space="preserve">Le package </w:t>
      </w:r>
      <w:r>
        <w:rPr>
          <w:i/>
        </w:rPr>
        <w:t>action</w:t>
      </w:r>
      <w:r>
        <w:t xml:space="preserve"> contient les </w:t>
      </w:r>
      <w:r w:rsidR="00AA2386">
        <w:t>méthodes</w:t>
      </w:r>
      <w:r>
        <w:t xml:space="preserve"> effectuant les actions systèmes (simulations, raccourcis</w:t>
      </w:r>
      <w:r w:rsidR="00202A1D">
        <w:t>, synthèse vocale</w:t>
      </w:r>
      <w:r>
        <w:t>)</w:t>
      </w:r>
    </w:p>
    <w:p w14:paraId="292CE9C7" w14:textId="13B4CE68" w:rsidR="009C6ADF" w:rsidRPr="009C6ADF" w:rsidRDefault="009C6ADF" w:rsidP="0073089A">
      <w:pPr>
        <w:pStyle w:val="rendu"/>
        <w:spacing w:after="120"/>
      </w:pPr>
      <w:r>
        <w:t xml:space="preserve">Le package </w:t>
      </w:r>
      <w:proofErr w:type="spellStart"/>
      <w:r w:rsidRPr="009C6ADF">
        <w:rPr>
          <w:i/>
        </w:rPr>
        <w:t>preference</w:t>
      </w:r>
      <w:proofErr w:type="spellEnd"/>
      <w:r w:rsidRPr="009C6ADF">
        <w:t xml:space="preserve"> </w:t>
      </w:r>
      <w:r>
        <w:t xml:space="preserve">concerne les paramètres de l’application. La classe type </w:t>
      </w:r>
      <w:r>
        <w:rPr>
          <w:i/>
        </w:rPr>
        <w:t>Fragment</w:t>
      </w:r>
      <w:r>
        <w:t xml:space="preserve"> affichant l’activité, et les redéfinitions de certaines préférences particulières.</w:t>
      </w:r>
    </w:p>
    <w:p w14:paraId="1748089A" w14:textId="0B1F8ED8" w:rsidR="00312AC7" w:rsidRDefault="009C6ADF" w:rsidP="0073089A">
      <w:pPr>
        <w:pStyle w:val="rendu"/>
        <w:spacing w:after="120"/>
      </w:pPr>
      <w:r>
        <w:t xml:space="preserve">Le package </w:t>
      </w:r>
      <w:proofErr w:type="spellStart"/>
      <w:r>
        <w:rPr>
          <w:i/>
        </w:rPr>
        <w:t>app</w:t>
      </w:r>
      <w:proofErr w:type="spellEnd"/>
      <w:r w:rsidRPr="009C6ADF">
        <w:t xml:space="preserve"> </w:t>
      </w:r>
      <w:r>
        <w:t xml:space="preserve">concerne les classes liées au service </w:t>
      </w:r>
      <w:r w:rsidR="00AA2386">
        <w:t xml:space="preserve">et à l’application </w:t>
      </w:r>
      <w:r>
        <w:t>(Notification, démarrage automatique, Service).</w:t>
      </w:r>
    </w:p>
    <w:p w14:paraId="54B7B2CF" w14:textId="77777777" w:rsidR="00312AC7" w:rsidRDefault="00312AC7">
      <w:r>
        <w:br w:type="page"/>
      </w:r>
    </w:p>
    <w:p w14:paraId="786C6BD0" w14:textId="3E4E19AE" w:rsidR="00312AC7" w:rsidRDefault="00312AC7" w:rsidP="00312AC7">
      <w:pPr>
        <w:pStyle w:val="Titre1"/>
        <w:numPr>
          <w:ilvl w:val="0"/>
          <w:numId w:val="24"/>
        </w:numPr>
      </w:pPr>
      <w:bookmarkStart w:id="11" w:name="_Toc415246432"/>
      <w:r>
        <w:lastRenderedPageBreak/>
        <w:t>Priorité des besoins</w:t>
      </w:r>
      <w:bookmarkEnd w:id="1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23"/>
        <w:gridCol w:w="1723"/>
        <w:gridCol w:w="1723"/>
        <w:gridCol w:w="1723"/>
        <w:gridCol w:w="1723"/>
        <w:gridCol w:w="1723"/>
      </w:tblGrid>
      <w:tr w:rsidR="00312AC7" w14:paraId="14B73E68" w14:textId="77777777" w:rsidTr="00B81D4A">
        <w:tc>
          <w:tcPr>
            <w:tcW w:w="1723" w:type="dxa"/>
            <w:shd w:val="clear" w:color="auto" w:fill="BFBFBF" w:themeFill="background1" w:themeFillShade="BF"/>
            <w:vAlign w:val="center"/>
          </w:tcPr>
          <w:p w14:paraId="77603FCE" w14:textId="77777777" w:rsidR="00312AC7" w:rsidRPr="00E02F63" w:rsidRDefault="00312AC7" w:rsidP="00B8573A">
            <w:pPr>
              <w:jc w:val="center"/>
            </w:pPr>
            <w:r w:rsidRPr="00E02F63">
              <w:t>Priorité :</w:t>
            </w:r>
          </w:p>
        </w:tc>
        <w:tc>
          <w:tcPr>
            <w:tcW w:w="1723" w:type="dxa"/>
            <w:vAlign w:val="center"/>
          </w:tcPr>
          <w:p w14:paraId="427CCC87" w14:textId="77777777" w:rsidR="00312AC7" w:rsidRPr="00D25BA8" w:rsidRDefault="00312AC7" w:rsidP="00B81D4A">
            <w:pPr>
              <w:spacing w:before="40" w:after="40"/>
              <w:jc w:val="center"/>
              <w:rPr>
                <w:sz w:val="22"/>
              </w:rPr>
            </w:pPr>
            <w:r w:rsidRPr="00D25BA8">
              <w:rPr>
                <w:sz w:val="22"/>
              </w:rPr>
              <w:t>Indispensable</w:t>
            </w:r>
          </w:p>
        </w:tc>
        <w:tc>
          <w:tcPr>
            <w:tcW w:w="1723" w:type="dxa"/>
            <w:vAlign w:val="center"/>
          </w:tcPr>
          <w:p w14:paraId="48BF3946" w14:textId="77777777" w:rsidR="00312AC7" w:rsidRPr="00D25BA8" w:rsidRDefault="00312AC7" w:rsidP="00B81D4A">
            <w:pPr>
              <w:spacing w:before="40" w:after="40"/>
              <w:jc w:val="center"/>
              <w:rPr>
                <w:sz w:val="22"/>
              </w:rPr>
            </w:pPr>
            <w:r w:rsidRPr="00D25BA8">
              <w:rPr>
                <w:sz w:val="22"/>
              </w:rPr>
              <w:t>Obligation Future</w:t>
            </w:r>
          </w:p>
        </w:tc>
        <w:tc>
          <w:tcPr>
            <w:tcW w:w="1723" w:type="dxa"/>
            <w:vAlign w:val="center"/>
          </w:tcPr>
          <w:p w14:paraId="6B051149" w14:textId="77777777" w:rsidR="00312AC7" w:rsidRPr="00D25BA8" w:rsidRDefault="00312AC7" w:rsidP="00B81D4A">
            <w:pPr>
              <w:spacing w:before="40" w:after="40"/>
              <w:jc w:val="center"/>
              <w:rPr>
                <w:sz w:val="22"/>
              </w:rPr>
            </w:pPr>
            <w:r w:rsidRPr="00D25BA8">
              <w:rPr>
                <w:sz w:val="22"/>
              </w:rPr>
              <w:t>Amélioration Significative</w:t>
            </w:r>
          </w:p>
        </w:tc>
        <w:tc>
          <w:tcPr>
            <w:tcW w:w="1723" w:type="dxa"/>
            <w:vAlign w:val="center"/>
          </w:tcPr>
          <w:p w14:paraId="3C751C13" w14:textId="77777777" w:rsidR="00312AC7" w:rsidRPr="00D25BA8" w:rsidRDefault="00312AC7" w:rsidP="00B81D4A">
            <w:pPr>
              <w:spacing w:before="40" w:after="40"/>
              <w:jc w:val="center"/>
              <w:rPr>
                <w:sz w:val="22"/>
              </w:rPr>
            </w:pPr>
            <w:r w:rsidRPr="00D25BA8">
              <w:rPr>
                <w:sz w:val="22"/>
              </w:rPr>
              <w:t>Amélioration utile</w:t>
            </w:r>
          </w:p>
        </w:tc>
        <w:tc>
          <w:tcPr>
            <w:tcW w:w="1723" w:type="dxa"/>
            <w:vAlign w:val="center"/>
          </w:tcPr>
          <w:p w14:paraId="73C2D6CC" w14:textId="77777777" w:rsidR="00312AC7" w:rsidRPr="00D25BA8" w:rsidRDefault="00312AC7" w:rsidP="00B81D4A">
            <w:pPr>
              <w:spacing w:before="40" w:after="40"/>
              <w:jc w:val="center"/>
              <w:rPr>
                <w:sz w:val="22"/>
              </w:rPr>
            </w:pPr>
            <w:r w:rsidRPr="00D25BA8">
              <w:rPr>
                <w:sz w:val="22"/>
              </w:rPr>
              <w:t>Confort</w:t>
            </w:r>
          </w:p>
        </w:tc>
      </w:tr>
      <w:tr w:rsidR="00312AC7" w14:paraId="066C53A1" w14:textId="77777777" w:rsidTr="00B8573A">
        <w:trPr>
          <w:trHeight w:val="440"/>
        </w:trPr>
        <w:tc>
          <w:tcPr>
            <w:tcW w:w="1723" w:type="dxa"/>
            <w:shd w:val="clear" w:color="auto" w:fill="BFBFBF" w:themeFill="background1" w:themeFillShade="BF"/>
            <w:vAlign w:val="center"/>
          </w:tcPr>
          <w:p w14:paraId="54E1DDA4" w14:textId="77777777" w:rsidR="00312AC7" w:rsidRPr="00E02F63" w:rsidRDefault="00312AC7" w:rsidP="00B8573A">
            <w:pPr>
              <w:jc w:val="center"/>
            </w:pPr>
            <w:r w:rsidRPr="00E02F63">
              <w:t>Code couleur</w:t>
            </w:r>
          </w:p>
        </w:tc>
        <w:tc>
          <w:tcPr>
            <w:tcW w:w="1723" w:type="dxa"/>
            <w:shd w:val="clear" w:color="auto" w:fill="FF0000"/>
          </w:tcPr>
          <w:p w14:paraId="7800CFD1" w14:textId="77777777" w:rsidR="00312AC7" w:rsidRPr="005826D3" w:rsidRDefault="00312AC7" w:rsidP="00B8573A">
            <w:pPr>
              <w:jc w:val="center"/>
            </w:pPr>
          </w:p>
        </w:tc>
        <w:tc>
          <w:tcPr>
            <w:tcW w:w="1723" w:type="dxa"/>
            <w:shd w:val="clear" w:color="auto" w:fill="FFC000"/>
          </w:tcPr>
          <w:p w14:paraId="52316CB3" w14:textId="77777777" w:rsidR="00312AC7" w:rsidRPr="005826D3" w:rsidRDefault="00312AC7" w:rsidP="00B8573A">
            <w:pPr>
              <w:jc w:val="center"/>
            </w:pPr>
          </w:p>
        </w:tc>
        <w:tc>
          <w:tcPr>
            <w:tcW w:w="1723" w:type="dxa"/>
            <w:shd w:val="clear" w:color="auto" w:fill="FFFF00"/>
          </w:tcPr>
          <w:p w14:paraId="4D23FEE5" w14:textId="77777777" w:rsidR="00312AC7" w:rsidRPr="005826D3" w:rsidRDefault="00312AC7" w:rsidP="00B8573A">
            <w:pPr>
              <w:jc w:val="center"/>
            </w:pPr>
          </w:p>
        </w:tc>
        <w:tc>
          <w:tcPr>
            <w:tcW w:w="1723" w:type="dxa"/>
            <w:shd w:val="clear" w:color="auto" w:fill="92D050"/>
          </w:tcPr>
          <w:p w14:paraId="78F6784C" w14:textId="77777777" w:rsidR="00312AC7" w:rsidRPr="005826D3" w:rsidRDefault="00312AC7" w:rsidP="00B8573A">
            <w:pPr>
              <w:jc w:val="center"/>
            </w:pPr>
          </w:p>
        </w:tc>
        <w:tc>
          <w:tcPr>
            <w:tcW w:w="1723" w:type="dxa"/>
            <w:shd w:val="clear" w:color="auto" w:fill="00B050"/>
          </w:tcPr>
          <w:p w14:paraId="2271E509" w14:textId="77777777" w:rsidR="00312AC7" w:rsidRPr="005826D3" w:rsidRDefault="00312AC7" w:rsidP="00B8573A">
            <w:pPr>
              <w:jc w:val="center"/>
            </w:pPr>
          </w:p>
        </w:tc>
      </w:tr>
    </w:tbl>
    <w:p w14:paraId="04D0F44D" w14:textId="77777777" w:rsidR="00312AC7" w:rsidRDefault="00312AC7" w:rsidP="00312AC7"/>
    <w:p w14:paraId="5F38D2E9" w14:textId="77777777" w:rsidR="00312AC7" w:rsidRPr="005826D3" w:rsidRDefault="00312AC7" w:rsidP="00312AC7"/>
    <w:tbl>
      <w:tblPr>
        <w:tblStyle w:val="Grilledutableau"/>
        <w:tblW w:w="0" w:type="auto"/>
        <w:tblBorders>
          <w:bottom w:val="dashSmallGap" w:sz="4" w:space="0" w:color="auto"/>
        </w:tblBorders>
        <w:tblLook w:val="04A0" w:firstRow="1" w:lastRow="0" w:firstColumn="1" w:lastColumn="0" w:noHBand="0" w:noVBand="1"/>
      </w:tblPr>
      <w:tblGrid>
        <w:gridCol w:w="8613"/>
        <w:gridCol w:w="1801"/>
      </w:tblGrid>
      <w:tr w:rsidR="00312AC7" w14:paraId="585FB382" w14:textId="77777777" w:rsidTr="00B8573A">
        <w:tc>
          <w:tcPr>
            <w:tcW w:w="8613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200238A" w14:textId="77777777" w:rsidR="00312AC7" w:rsidRPr="00E02F63" w:rsidRDefault="00312AC7" w:rsidP="00B8573A">
            <w:pPr>
              <w:pStyle w:val="rendu"/>
              <w:ind w:firstLine="0"/>
              <w:jc w:val="center"/>
            </w:pPr>
            <w:r w:rsidRPr="00E02F63">
              <w:t>Besoins</w:t>
            </w:r>
          </w:p>
        </w:tc>
        <w:tc>
          <w:tcPr>
            <w:tcW w:w="1801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A603860" w14:textId="77777777" w:rsidR="00312AC7" w:rsidRPr="00E02F63" w:rsidRDefault="00312AC7" w:rsidP="00B8573A">
            <w:pPr>
              <w:pStyle w:val="rendu"/>
              <w:ind w:firstLine="0"/>
              <w:jc w:val="center"/>
            </w:pPr>
            <w:r w:rsidRPr="00E02F63">
              <w:t>Priorité</w:t>
            </w:r>
          </w:p>
        </w:tc>
      </w:tr>
      <w:tr w:rsidR="00312AC7" w14:paraId="5C462C5C" w14:textId="77777777" w:rsidTr="00B8573A">
        <w:tc>
          <w:tcPr>
            <w:tcW w:w="1041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6A766D26" w14:textId="77777777" w:rsidR="00312AC7" w:rsidRPr="00FF3C77" w:rsidRDefault="00312AC7" w:rsidP="00B8573A">
            <w:pPr>
              <w:pStyle w:val="rendu"/>
              <w:ind w:firstLine="0"/>
              <w:jc w:val="left"/>
              <w:rPr>
                <w:b/>
              </w:rPr>
            </w:pPr>
            <w:r w:rsidRPr="00FF3C77">
              <w:rPr>
                <w:b/>
                <w:sz w:val="28"/>
              </w:rPr>
              <w:t>Utilisation d'un contacteur</w:t>
            </w:r>
          </w:p>
        </w:tc>
      </w:tr>
      <w:tr w:rsidR="00312AC7" w14:paraId="33E01FB5" w14:textId="77777777" w:rsidTr="00B8573A">
        <w:tc>
          <w:tcPr>
            <w:tcW w:w="8613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B20B24C" w14:textId="77777777" w:rsidR="00312AC7" w:rsidRPr="00D25BA8" w:rsidRDefault="00312AC7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Mécanique filaire</w:t>
            </w:r>
          </w:p>
        </w:tc>
        <w:tc>
          <w:tcPr>
            <w:tcW w:w="1801" w:type="dxa"/>
            <w:tcBorders>
              <w:top w:val="double" w:sz="4" w:space="0" w:color="auto"/>
              <w:bottom w:val="single" w:sz="4" w:space="0" w:color="auto"/>
            </w:tcBorders>
            <w:shd w:val="clear" w:color="auto" w:fill="FF0000"/>
            <w:vAlign w:val="center"/>
          </w:tcPr>
          <w:p w14:paraId="0064BE2B" w14:textId="77777777" w:rsidR="00312AC7" w:rsidRPr="004B532C" w:rsidRDefault="00312AC7" w:rsidP="00B8573A">
            <w:pPr>
              <w:pStyle w:val="rendu"/>
              <w:ind w:firstLine="0"/>
              <w:jc w:val="left"/>
            </w:pPr>
          </w:p>
        </w:tc>
      </w:tr>
      <w:tr w:rsidR="00312AC7" w14:paraId="39ACE370" w14:textId="77777777" w:rsidTr="00FF3C77">
        <w:tc>
          <w:tcPr>
            <w:tcW w:w="86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2D436A" w14:textId="77777777" w:rsidR="00312AC7" w:rsidRDefault="00312AC7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Mécanique sans fil</w:t>
            </w:r>
          </w:p>
        </w:tc>
        <w:tc>
          <w:tcPr>
            <w:tcW w:w="1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92D050"/>
            <w:vAlign w:val="center"/>
          </w:tcPr>
          <w:p w14:paraId="3B800782" w14:textId="77777777" w:rsidR="00312AC7" w:rsidRPr="004B532C" w:rsidRDefault="00312AC7" w:rsidP="00B8573A">
            <w:pPr>
              <w:pStyle w:val="rendu"/>
              <w:ind w:firstLine="0"/>
              <w:jc w:val="left"/>
            </w:pPr>
          </w:p>
        </w:tc>
      </w:tr>
      <w:tr w:rsidR="00312AC7" w14:paraId="1407FD0F" w14:textId="77777777" w:rsidTr="00FF3C77">
        <w:tc>
          <w:tcPr>
            <w:tcW w:w="86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9E1807" w14:textId="77777777" w:rsidR="00312AC7" w:rsidRPr="00D25BA8" w:rsidRDefault="00312AC7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Tactile</w:t>
            </w:r>
          </w:p>
        </w:tc>
        <w:tc>
          <w:tcPr>
            <w:tcW w:w="1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14:paraId="240CA44E" w14:textId="77777777" w:rsidR="00312AC7" w:rsidRPr="004B532C" w:rsidRDefault="00312AC7" w:rsidP="00B8573A">
            <w:pPr>
              <w:pStyle w:val="rendu"/>
              <w:ind w:firstLine="0"/>
              <w:jc w:val="left"/>
            </w:pPr>
          </w:p>
        </w:tc>
      </w:tr>
      <w:tr w:rsidR="00312AC7" w14:paraId="5B3D80DB" w14:textId="77777777" w:rsidTr="00B8573A">
        <w:tc>
          <w:tcPr>
            <w:tcW w:w="86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83EF2F" w14:textId="1F533FE7" w:rsidR="00312AC7" w:rsidRPr="00D25BA8" w:rsidRDefault="00FF3C77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Webcam</w:t>
            </w:r>
          </w:p>
        </w:tc>
        <w:tc>
          <w:tcPr>
            <w:tcW w:w="1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16A53F"/>
            <w:vAlign w:val="center"/>
          </w:tcPr>
          <w:p w14:paraId="0D7BA389" w14:textId="77777777" w:rsidR="00312AC7" w:rsidRPr="004B532C" w:rsidRDefault="00312AC7" w:rsidP="00B8573A">
            <w:pPr>
              <w:pStyle w:val="rendu"/>
              <w:ind w:firstLine="0"/>
              <w:jc w:val="left"/>
            </w:pPr>
          </w:p>
        </w:tc>
      </w:tr>
      <w:tr w:rsidR="00312AC7" w14:paraId="40DBF416" w14:textId="77777777" w:rsidTr="00B8573A">
        <w:tc>
          <w:tcPr>
            <w:tcW w:w="10414" w:type="dxa"/>
            <w:gridSpan w:val="2"/>
            <w:tcBorders>
              <w:top w:val="double" w:sz="4" w:space="0" w:color="auto"/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3259FA16" w14:textId="77777777" w:rsidR="00312AC7" w:rsidRPr="00FF3C77" w:rsidRDefault="00312AC7" w:rsidP="00B8573A">
            <w:pPr>
              <w:pStyle w:val="rendu"/>
              <w:ind w:firstLine="0"/>
              <w:jc w:val="left"/>
              <w:rPr>
                <w:b/>
              </w:rPr>
            </w:pPr>
            <w:r w:rsidRPr="00FF3C77">
              <w:rPr>
                <w:b/>
                <w:sz w:val="28"/>
              </w:rPr>
              <w:t>Actions</w:t>
            </w:r>
          </w:p>
        </w:tc>
      </w:tr>
      <w:tr w:rsidR="00312AC7" w14:paraId="0FBED0A0" w14:textId="77777777" w:rsidTr="00B8573A">
        <w:tc>
          <w:tcPr>
            <w:tcW w:w="8613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12FBE84" w14:textId="77777777" w:rsidR="00312AC7" w:rsidRPr="00D25BA8" w:rsidRDefault="00312AC7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Clic</w:t>
            </w:r>
          </w:p>
        </w:tc>
        <w:tc>
          <w:tcPr>
            <w:tcW w:w="1801" w:type="dxa"/>
            <w:tcBorders>
              <w:top w:val="double" w:sz="4" w:space="0" w:color="auto"/>
              <w:bottom w:val="single" w:sz="4" w:space="0" w:color="auto"/>
            </w:tcBorders>
            <w:shd w:val="clear" w:color="auto" w:fill="FF0000"/>
            <w:vAlign w:val="center"/>
          </w:tcPr>
          <w:p w14:paraId="2FACB595" w14:textId="77777777" w:rsidR="00312AC7" w:rsidRPr="004B532C" w:rsidRDefault="00312AC7" w:rsidP="00B8573A">
            <w:pPr>
              <w:pStyle w:val="rendu"/>
              <w:ind w:firstLine="0"/>
              <w:jc w:val="left"/>
            </w:pPr>
          </w:p>
        </w:tc>
      </w:tr>
      <w:tr w:rsidR="00312AC7" w14:paraId="2E46C453" w14:textId="77777777" w:rsidTr="00FF3C77">
        <w:tc>
          <w:tcPr>
            <w:tcW w:w="86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564625" w14:textId="06582485" w:rsidR="00312AC7" w:rsidRPr="00D25BA8" w:rsidRDefault="00FF3C77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Clic long</w:t>
            </w:r>
          </w:p>
        </w:tc>
        <w:tc>
          <w:tcPr>
            <w:tcW w:w="1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  <w:vAlign w:val="center"/>
          </w:tcPr>
          <w:p w14:paraId="56CDBFDF" w14:textId="77777777" w:rsidR="00312AC7" w:rsidRPr="004B532C" w:rsidRDefault="00312AC7" w:rsidP="00B8573A">
            <w:pPr>
              <w:pStyle w:val="rendu"/>
              <w:ind w:firstLine="0"/>
              <w:jc w:val="left"/>
            </w:pPr>
          </w:p>
        </w:tc>
      </w:tr>
      <w:tr w:rsidR="00FF3C77" w14:paraId="50C484D8" w14:textId="77777777" w:rsidTr="00FF3C77">
        <w:tc>
          <w:tcPr>
            <w:tcW w:w="86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A56394" w14:textId="1E293F6B" w:rsidR="00FF3C77" w:rsidRDefault="00FF3C77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Glisser</w:t>
            </w:r>
          </w:p>
        </w:tc>
        <w:tc>
          <w:tcPr>
            <w:tcW w:w="1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14:paraId="15EA18C2" w14:textId="77777777" w:rsidR="00FF3C77" w:rsidRPr="004B532C" w:rsidRDefault="00FF3C77" w:rsidP="00B8573A">
            <w:pPr>
              <w:pStyle w:val="rendu"/>
              <w:ind w:firstLine="0"/>
              <w:jc w:val="left"/>
            </w:pPr>
          </w:p>
        </w:tc>
      </w:tr>
      <w:tr w:rsidR="00312AC7" w14:paraId="66A5DFFB" w14:textId="77777777" w:rsidTr="00B8573A">
        <w:tc>
          <w:tcPr>
            <w:tcW w:w="86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E676B9" w14:textId="77777777" w:rsidR="00312AC7" w:rsidRPr="00D25BA8" w:rsidRDefault="00312AC7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Boutons mécaniques</w:t>
            </w:r>
          </w:p>
        </w:tc>
        <w:tc>
          <w:tcPr>
            <w:tcW w:w="1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  <w:vAlign w:val="center"/>
          </w:tcPr>
          <w:p w14:paraId="0365777E" w14:textId="77777777" w:rsidR="00312AC7" w:rsidRPr="004B532C" w:rsidRDefault="00312AC7" w:rsidP="00B8573A">
            <w:pPr>
              <w:pStyle w:val="rendu"/>
              <w:ind w:firstLine="0"/>
              <w:jc w:val="left"/>
            </w:pPr>
          </w:p>
        </w:tc>
      </w:tr>
      <w:tr w:rsidR="003024F6" w14:paraId="70D6297C" w14:textId="77777777" w:rsidTr="003024F6">
        <w:tc>
          <w:tcPr>
            <w:tcW w:w="86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B2501E" w14:textId="46699F85" w:rsidR="003024F6" w:rsidRDefault="003024F6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Synthèse vocale</w:t>
            </w:r>
          </w:p>
        </w:tc>
        <w:tc>
          <w:tcPr>
            <w:tcW w:w="1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00B050"/>
            <w:vAlign w:val="center"/>
          </w:tcPr>
          <w:p w14:paraId="4FB86A63" w14:textId="77777777" w:rsidR="003024F6" w:rsidRPr="004B532C" w:rsidRDefault="003024F6" w:rsidP="00B8573A">
            <w:pPr>
              <w:pStyle w:val="rendu"/>
              <w:ind w:firstLine="0"/>
              <w:jc w:val="left"/>
            </w:pPr>
          </w:p>
        </w:tc>
      </w:tr>
      <w:tr w:rsidR="003024F6" w14:paraId="673A660B" w14:textId="77777777" w:rsidTr="003024F6">
        <w:tc>
          <w:tcPr>
            <w:tcW w:w="86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FB3DFD" w14:textId="16D143D1" w:rsidR="003024F6" w:rsidRDefault="003024F6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Raccourcis de glisser</w:t>
            </w:r>
          </w:p>
        </w:tc>
        <w:tc>
          <w:tcPr>
            <w:tcW w:w="1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92D050"/>
            <w:vAlign w:val="center"/>
          </w:tcPr>
          <w:p w14:paraId="6C85E1F5" w14:textId="77777777" w:rsidR="003024F6" w:rsidRPr="004B532C" w:rsidRDefault="003024F6" w:rsidP="00B8573A">
            <w:pPr>
              <w:pStyle w:val="rendu"/>
              <w:ind w:firstLine="0"/>
              <w:jc w:val="left"/>
            </w:pPr>
          </w:p>
        </w:tc>
      </w:tr>
      <w:tr w:rsidR="00FF3C77" w14:paraId="07FACF28" w14:textId="77777777" w:rsidTr="00FF3C77">
        <w:tc>
          <w:tcPr>
            <w:tcW w:w="86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16AC6D" w14:textId="3BE9DF9D" w:rsidR="00FF3C77" w:rsidRPr="00D25BA8" w:rsidRDefault="00FF3C77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Clavier adapté</w:t>
            </w:r>
          </w:p>
        </w:tc>
        <w:tc>
          <w:tcPr>
            <w:tcW w:w="1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  <w:vAlign w:val="center"/>
          </w:tcPr>
          <w:p w14:paraId="4CE1A81A" w14:textId="77777777" w:rsidR="00FF3C77" w:rsidRPr="004B532C" w:rsidRDefault="00FF3C77" w:rsidP="00B8573A">
            <w:pPr>
              <w:pStyle w:val="rendu"/>
              <w:ind w:firstLine="0"/>
              <w:jc w:val="left"/>
            </w:pPr>
          </w:p>
        </w:tc>
      </w:tr>
      <w:tr w:rsidR="00FF3C77" w14:paraId="64969C1E" w14:textId="77777777" w:rsidTr="00FF3C77">
        <w:tc>
          <w:tcPr>
            <w:tcW w:w="8613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731FA829" w14:textId="54B2165D" w:rsidR="00FF3C77" w:rsidRPr="00D25BA8" w:rsidRDefault="00FF3C77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Réception d’appel</w:t>
            </w:r>
          </w:p>
        </w:tc>
        <w:tc>
          <w:tcPr>
            <w:tcW w:w="1801" w:type="dxa"/>
            <w:tcBorders>
              <w:top w:val="single" w:sz="4" w:space="0" w:color="auto"/>
              <w:bottom w:val="double" w:sz="4" w:space="0" w:color="auto"/>
            </w:tcBorders>
            <w:shd w:val="clear" w:color="auto" w:fill="00B050"/>
            <w:vAlign w:val="center"/>
          </w:tcPr>
          <w:p w14:paraId="2083350B" w14:textId="77777777" w:rsidR="00FF3C77" w:rsidRPr="004B532C" w:rsidRDefault="00FF3C77" w:rsidP="00B8573A">
            <w:pPr>
              <w:pStyle w:val="rendu"/>
              <w:ind w:firstLine="0"/>
              <w:jc w:val="left"/>
            </w:pPr>
          </w:p>
        </w:tc>
      </w:tr>
      <w:tr w:rsidR="00312AC7" w14:paraId="59356259" w14:textId="77777777" w:rsidTr="00B8573A">
        <w:tc>
          <w:tcPr>
            <w:tcW w:w="10414" w:type="dxa"/>
            <w:gridSpan w:val="2"/>
            <w:tcBorders>
              <w:top w:val="double" w:sz="4" w:space="0" w:color="auto"/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3C6DBE96" w14:textId="77777777" w:rsidR="00312AC7" w:rsidRPr="00FF3C77" w:rsidRDefault="00312AC7" w:rsidP="00B8573A">
            <w:pPr>
              <w:pStyle w:val="rendu"/>
              <w:ind w:firstLine="0"/>
              <w:jc w:val="left"/>
              <w:rPr>
                <w:b/>
              </w:rPr>
            </w:pPr>
            <w:r w:rsidRPr="00FF3C77">
              <w:rPr>
                <w:b/>
                <w:sz w:val="28"/>
              </w:rPr>
              <w:t>Configuration</w:t>
            </w:r>
          </w:p>
        </w:tc>
      </w:tr>
      <w:tr w:rsidR="00312AC7" w14:paraId="13BEECF6" w14:textId="77777777" w:rsidTr="00FF3C77">
        <w:tc>
          <w:tcPr>
            <w:tcW w:w="8613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00AD2B6" w14:textId="77777777" w:rsidR="00312AC7" w:rsidRPr="00D25BA8" w:rsidRDefault="00312AC7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Raccourcis</w:t>
            </w:r>
          </w:p>
        </w:tc>
        <w:tc>
          <w:tcPr>
            <w:tcW w:w="1801" w:type="dxa"/>
            <w:tcBorders>
              <w:top w:val="double" w:sz="4" w:space="0" w:color="auto"/>
              <w:bottom w:val="single" w:sz="4" w:space="0" w:color="auto"/>
            </w:tcBorders>
            <w:shd w:val="clear" w:color="auto" w:fill="FFFF00"/>
            <w:vAlign w:val="center"/>
          </w:tcPr>
          <w:p w14:paraId="6A427CE9" w14:textId="77777777" w:rsidR="00312AC7" w:rsidRPr="004B532C" w:rsidRDefault="00312AC7" w:rsidP="00B8573A">
            <w:pPr>
              <w:pStyle w:val="rendu"/>
              <w:ind w:firstLine="0"/>
              <w:jc w:val="left"/>
            </w:pPr>
          </w:p>
        </w:tc>
      </w:tr>
      <w:tr w:rsidR="00FF3C77" w14:paraId="5BDA24A0" w14:textId="77777777" w:rsidTr="00FF3C77">
        <w:tc>
          <w:tcPr>
            <w:tcW w:w="86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341004" w14:textId="5ABBE4AA" w:rsidR="00FF3C77" w:rsidRDefault="00FF3C77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Paramétrage des variables</w:t>
            </w:r>
          </w:p>
        </w:tc>
        <w:tc>
          <w:tcPr>
            <w:tcW w:w="1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92D050"/>
            <w:vAlign w:val="center"/>
          </w:tcPr>
          <w:p w14:paraId="1157440B" w14:textId="77777777" w:rsidR="00FF3C77" w:rsidRPr="004B532C" w:rsidRDefault="00FF3C77" w:rsidP="00B8573A">
            <w:pPr>
              <w:pStyle w:val="rendu"/>
              <w:ind w:firstLine="0"/>
              <w:jc w:val="left"/>
            </w:pPr>
          </w:p>
        </w:tc>
      </w:tr>
      <w:tr w:rsidR="00312AC7" w14:paraId="57433B12" w14:textId="77777777" w:rsidTr="00FF3C77">
        <w:tc>
          <w:tcPr>
            <w:tcW w:w="8613" w:type="dxa"/>
            <w:tcBorders>
              <w:top w:val="single" w:sz="4" w:space="0" w:color="auto"/>
            </w:tcBorders>
            <w:vAlign w:val="center"/>
          </w:tcPr>
          <w:p w14:paraId="1E954594" w14:textId="6BB79DB4" w:rsidR="00312AC7" w:rsidRPr="00D25BA8" w:rsidRDefault="00312AC7" w:rsidP="00FF3C77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Paramétrage des </w:t>
            </w:r>
            <w:r w:rsidR="00FF3C77">
              <w:rPr>
                <w:sz w:val="22"/>
              </w:rPr>
              <w:t>actions, délais d’exécution</w:t>
            </w:r>
          </w:p>
        </w:tc>
        <w:tc>
          <w:tcPr>
            <w:tcW w:w="1801" w:type="dxa"/>
            <w:tcBorders>
              <w:top w:val="single" w:sz="4" w:space="0" w:color="auto"/>
            </w:tcBorders>
            <w:shd w:val="clear" w:color="auto" w:fill="FF0000"/>
            <w:vAlign w:val="center"/>
          </w:tcPr>
          <w:p w14:paraId="5F9AF8AF" w14:textId="77777777" w:rsidR="00312AC7" w:rsidRPr="004B532C" w:rsidRDefault="00312AC7" w:rsidP="00B8573A">
            <w:pPr>
              <w:pStyle w:val="rendu"/>
              <w:ind w:firstLine="0"/>
              <w:jc w:val="left"/>
            </w:pPr>
          </w:p>
        </w:tc>
      </w:tr>
      <w:tr w:rsidR="00312AC7" w14:paraId="01F87D89" w14:textId="77777777" w:rsidTr="00B8573A">
        <w:tc>
          <w:tcPr>
            <w:tcW w:w="10414" w:type="dxa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60323A6E" w14:textId="77777777" w:rsidR="00312AC7" w:rsidRPr="00FF3C77" w:rsidRDefault="00312AC7" w:rsidP="00B8573A">
            <w:pPr>
              <w:pStyle w:val="rendu"/>
              <w:ind w:firstLine="0"/>
              <w:jc w:val="left"/>
              <w:rPr>
                <w:b/>
              </w:rPr>
            </w:pPr>
            <w:r w:rsidRPr="00FF3C77">
              <w:rPr>
                <w:b/>
                <w:sz w:val="28"/>
              </w:rPr>
              <w:t>Application</w:t>
            </w:r>
          </w:p>
        </w:tc>
      </w:tr>
      <w:tr w:rsidR="00312AC7" w14:paraId="57895C68" w14:textId="77777777" w:rsidTr="00FF3C77">
        <w:tc>
          <w:tcPr>
            <w:tcW w:w="8613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4F48FA4" w14:textId="77777777" w:rsidR="00312AC7" w:rsidRDefault="00312AC7" w:rsidP="00B8573A">
            <w:pPr>
              <w:pStyle w:val="rendu"/>
              <w:ind w:firstLine="0"/>
              <w:jc w:val="left"/>
              <w:rPr>
                <w:i/>
              </w:rPr>
            </w:pPr>
            <w:r>
              <w:rPr>
                <w:sz w:val="22"/>
              </w:rPr>
              <w:t>Démarrage automatique</w:t>
            </w:r>
          </w:p>
        </w:tc>
        <w:tc>
          <w:tcPr>
            <w:tcW w:w="1801" w:type="dxa"/>
            <w:tcBorders>
              <w:top w:val="doub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14:paraId="25375A21" w14:textId="77777777" w:rsidR="00312AC7" w:rsidRPr="00C30484" w:rsidRDefault="00312AC7" w:rsidP="00B8573A">
            <w:pPr>
              <w:pStyle w:val="rendu"/>
              <w:ind w:firstLine="0"/>
              <w:jc w:val="left"/>
              <w:rPr>
                <w:color w:val="FF0000"/>
              </w:rPr>
            </w:pPr>
          </w:p>
        </w:tc>
      </w:tr>
      <w:tr w:rsidR="00312AC7" w14:paraId="5CF2964E" w14:textId="77777777" w:rsidTr="00FF3C77">
        <w:tc>
          <w:tcPr>
            <w:tcW w:w="8613" w:type="dxa"/>
            <w:tcBorders>
              <w:bottom w:val="single" w:sz="4" w:space="0" w:color="auto"/>
            </w:tcBorders>
            <w:vAlign w:val="center"/>
          </w:tcPr>
          <w:p w14:paraId="4BAAF95E" w14:textId="77777777" w:rsidR="00312AC7" w:rsidRDefault="00312AC7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Désactivation</w:t>
            </w:r>
          </w:p>
        </w:tc>
        <w:tc>
          <w:tcPr>
            <w:tcW w:w="1801" w:type="dxa"/>
            <w:tcBorders>
              <w:bottom w:val="single" w:sz="4" w:space="0" w:color="auto"/>
            </w:tcBorders>
            <w:shd w:val="clear" w:color="auto" w:fill="FF0000"/>
            <w:vAlign w:val="center"/>
          </w:tcPr>
          <w:p w14:paraId="792D6117" w14:textId="77777777" w:rsidR="00312AC7" w:rsidRPr="00C30484" w:rsidRDefault="00312AC7" w:rsidP="00B8573A">
            <w:pPr>
              <w:pStyle w:val="rendu"/>
              <w:ind w:firstLine="0"/>
              <w:jc w:val="left"/>
              <w:rPr>
                <w:color w:val="FFC000"/>
              </w:rPr>
            </w:pPr>
          </w:p>
        </w:tc>
      </w:tr>
      <w:tr w:rsidR="00312AC7" w14:paraId="2C06A0D8" w14:textId="77777777" w:rsidTr="00FF3C77">
        <w:tc>
          <w:tcPr>
            <w:tcW w:w="8613" w:type="dxa"/>
            <w:tcBorders>
              <w:bottom w:val="single" w:sz="4" w:space="0" w:color="auto"/>
            </w:tcBorders>
            <w:vAlign w:val="center"/>
          </w:tcPr>
          <w:p w14:paraId="617D1E5A" w14:textId="77777777" w:rsidR="00312AC7" w:rsidRDefault="00312AC7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Fiabilité et performance</w:t>
            </w:r>
          </w:p>
        </w:tc>
        <w:tc>
          <w:tcPr>
            <w:tcW w:w="1801" w:type="dxa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180251BE" w14:textId="77777777" w:rsidR="00312AC7" w:rsidRPr="004B532C" w:rsidRDefault="00312AC7" w:rsidP="00B8573A">
            <w:pPr>
              <w:pStyle w:val="rendu"/>
              <w:ind w:firstLine="0"/>
              <w:jc w:val="left"/>
            </w:pPr>
          </w:p>
        </w:tc>
      </w:tr>
      <w:tr w:rsidR="00312AC7" w14:paraId="21F0EEF9" w14:textId="77777777" w:rsidTr="00FF3C77">
        <w:tc>
          <w:tcPr>
            <w:tcW w:w="8613" w:type="dxa"/>
            <w:tcBorders>
              <w:bottom w:val="single" w:sz="4" w:space="0" w:color="auto"/>
            </w:tcBorders>
            <w:vAlign w:val="center"/>
          </w:tcPr>
          <w:p w14:paraId="15554880" w14:textId="77777777" w:rsidR="00312AC7" w:rsidRDefault="00312AC7" w:rsidP="00B8573A">
            <w:pPr>
              <w:pStyle w:val="rendu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Simplicité et ergonomie</w:t>
            </w:r>
          </w:p>
        </w:tc>
        <w:tc>
          <w:tcPr>
            <w:tcW w:w="1801" w:type="dxa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03CB1BAA" w14:textId="77777777" w:rsidR="00312AC7" w:rsidRPr="004B532C" w:rsidRDefault="00312AC7" w:rsidP="00B8573A">
            <w:pPr>
              <w:pStyle w:val="rendu"/>
              <w:ind w:firstLine="0"/>
              <w:jc w:val="left"/>
            </w:pPr>
          </w:p>
        </w:tc>
      </w:tr>
    </w:tbl>
    <w:p w14:paraId="727115DA" w14:textId="77777777" w:rsidR="00312AC7" w:rsidRPr="009C6ADF" w:rsidRDefault="00312AC7">
      <w:pPr>
        <w:pStyle w:val="rendu"/>
      </w:pPr>
    </w:p>
    <w:sectPr w:rsidR="00312AC7" w:rsidRPr="009C6ADF" w:rsidSect="005A378A">
      <w:headerReference w:type="default" r:id="rId12"/>
      <w:footerReference w:type="default" r:id="rId13"/>
      <w:pgSz w:w="11900" w:h="16840"/>
      <w:pgMar w:top="851" w:right="851" w:bottom="1276" w:left="851" w:header="708" w:footer="57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38B9F7" w14:textId="77777777" w:rsidR="004855C0" w:rsidRDefault="004855C0" w:rsidP="00C40243">
      <w:r>
        <w:separator/>
      </w:r>
    </w:p>
  </w:endnote>
  <w:endnote w:type="continuationSeparator" w:id="0">
    <w:p w14:paraId="5662833C" w14:textId="77777777" w:rsidR="004855C0" w:rsidRDefault="004855C0" w:rsidP="00C40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BC3703" w14:textId="3697B2A9" w:rsidR="00C30707" w:rsidRDefault="00E87C1E" w:rsidP="00C40243">
    <w:pPr>
      <w:pStyle w:val="Pieddepage"/>
      <w:tabs>
        <w:tab w:val="clear" w:pos="4320"/>
        <w:tab w:val="clear" w:pos="8640"/>
        <w:tab w:val="center" w:pos="5103"/>
        <w:tab w:val="right" w:pos="10206"/>
      </w:tabs>
      <w:rPr>
        <w:sz w:val="22"/>
        <w:szCs w:val="22"/>
      </w:rPr>
    </w:pPr>
    <w:r>
      <w:rPr>
        <w:sz w:val="22"/>
        <w:szCs w:val="22"/>
      </w:rPr>
      <w:t>29</w:t>
    </w:r>
    <w:r w:rsidR="00267B32">
      <w:rPr>
        <w:sz w:val="22"/>
        <w:szCs w:val="22"/>
      </w:rPr>
      <w:t>/03</w:t>
    </w:r>
    <w:r w:rsidR="0011574D">
      <w:rPr>
        <w:sz w:val="22"/>
        <w:szCs w:val="22"/>
      </w:rPr>
      <w:t>/</w:t>
    </w:r>
    <w:r w:rsidR="006113AB">
      <w:rPr>
        <w:sz w:val="22"/>
        <w:szCs w:val="22"/>
      </w:rPr>
      <w:t>2015</w:t>
    </w:r>
    <w:r w:rsidR="00C30707" w:rsidRPr="00C40243">
      <w:rPr>
        <w:sz w:val="22"/>
        <w:szCs w:val="22"/>
      </w:rPr>
      <w:tab/>
    </w:r>
    <w:r w:rsidR="00C30707" w:rsidRPr="008021BB">
      <w:rPr>
        <w:sz w:val="22"/>
        <w:szCs w:val="22"/>
      </w:rPr>
      <w:fldChar w:fldCharType="begin"/>
    </w:r>
    <w:r w:rsidR="00C30707" w:rsidRPr="008021BB">
      <w:rPr>
        <w:sz w:val="22"/>
        <w:szCs w:val="22"/>
      </w:rPr>
      <w:instrText xml:space="preserve"> PAGE </w:instrText>
    </w:r>
    <w:r w:rsidR="00C30707" w:rsidRPr="008021BB">
      <w:rPr>
        <w:sz w:val="22"/>
        <w:szCs w:val="22"/>
      </w:rPr>
      <w:fldChar w:fldCharType="separate"/>
    </w:r>
    <w:r w:rsidR="007458C9">
      <w:rPr>
        <w:noProof/>
        <w:sz w:val="22"/>
        <w:szCs w:val="22"/>
      </w:rPr>
      <w:t>2</w:t>
    </w:r>
    <w:r w:rsidR="00C30707" w:rsidRPr="008021BB">
      <w:rPr>
        <w:sz w:val="22"/>
        <w:szCs w:val="22"/>
      </w:rPr>
      <w:fldChar w:fldCharType="end"/>
    </w:r>
    <w:r w:rsidR="00C30707">
      <w:rPr>
        <w:sz w:val="22"/>
        <w:szCs w:val="22"/>
      </w:rPr>
      <w:t>/</w:t>
    </w:r>
    <w:r w:rsidR="00C30707" w:rsidRPr="008021BB">
      <w:rPr>
        <w:sz w:val="22"/>
        <w:szCs w:val="22"/>
      </w:rPr>
      <w:fldChar w:fldCharType="begin"/>
    </w:r>
    <w:r w:rsidR="00C30707" w:rsidRPr="008021BB">
      <w:rPr>
        <w:sz w:val="22"/>
        <w:szCs w:val="22"/>
      </w:rPr>
      <w:instrText xml:space="preserve"> NUMPAGES </w:instrText>
    </w:r>
    <w:r w:rsidR="00C30707" w:rsidRPr="008021BB">
      <w:rPr>
        <w:sz w:val="22"/>
        <w:szCs w:val="22"/>
      </w:rPr>
      <w:fldChar w:fldCharType="separate"/>
    </w:r>
    <w:r w:rsidR="007458C9">
      <w:rPr>
        <w:noProof/>
        <w:sz w:val="22"/>
        <w:szCs w:val="22"/>
      </w:rPr>
      <w:t>7</w:t>
    </w:r>
    <w:r w:rsidR="00C30707" w:rsidRPr="008021BB">
      <w:rPr>
        <w:sz w:val="22"/>
        <w:szCs w:val="22"/>
      </w:rPr>
      <w:fldChar w:fldCharType="end"/>
    </w:r>
    <w:r w:rsidR="00C30707" w:rsidRPr="00C40243">
      <w:rPr>
        <w:sz w:val="22"/>
        <w:szCs w:val="22"/>
      </w:rPr>
      <w:tab/>
      <w:t xml:space="preserve">UBS / IUT de Vannes / </w:t>
    </w:r>
    <w:proofErr w:type="spellStart"/>
    <w:r w:rsidR="00C30707" w:rsidRPr="00C40243">
      <w:rPr>
        <w:sz w:val="22"/>
        <w:szCs w:val="22"/>
      </w:rPr>
      <w:t>Dpt</w:t>
    </w:r>
    <w:proofErr w:type="spellEnd"/>
    <w:r w:rsidR="00C30707" w:rsidRPr="00C40243">
      <w:rPr>
        <w:sz w:val="22"/>
        <w:szCs w:val="22"/>
      </w:rPr>
      <w:t>. Info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368597" w14:textId="77777777" w:rsidR="004855C0" w:rsidRDefault="004855C0" w:rsidP="00C40243">
      <w:r>
        <w:separator/>
      </w:r>
    </w:p>
  </w:footnote>
  <w:footnote w:type="continuationSeparator" w:id="0">
    <w:p w14:paraId="2E230672" w14:textId="77777777" w:rsidR="004855C0" w:rsidRDefault="004855C0" w:rsidP="00C402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CellMar>
        <w:top w:w="113" w:type="dxa"/>
        <w:bottom w:w="113" w:type="dxa"/>
      </w:tblCellMar>
      <w:tblLook w:val="04A0" w:firstRow="1" w:lastRow="0" w:firstColumn="1" w:lastColumn="0" w:noHBand="0" w:noVBand="1"/>
    </w:tblPr>
    <w:tblGrid>
      <w:gridCol w:w="3471"/>
      <w:gridCol w:w="3471"/>
      <w:gridCol w:w="3472"/>
    </w:tblGrid>
    <w:tr w:rsidR="00C30707" w14:paraId="30DE9E2D" w14:textId="77777777" w:rsidTr="00CC5C6B">
      <w:trPr>
        <w:trHeight w:val="274"/>
      </w:trPr>
      <w:tc>
        <w:tcPr>
          <w:tcW w:w="3471" w:type="dxa"/>
          <w:vAlign w:val="center"/>
        </w:tcPr>
        <w:p w14:paraId="012C4A89" w14:textId="77777777" w:rsidR="00C30707" w:rsidRDefault="00C30707" w:rsidP="00C40243">
          <w:pPr>
            <w:pStyle w:val="En-tte"/>
            <w:jc w:val="center"/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8240" behindDoc="0" locked="0" layoutInCell="1" allowOverlap="1" wp14:anchorId="28DA7BB9" wp14:editId="60C91E75">
                <wp:simplePos x="0" y="0"/>
                <wp:positionH relativeFrom="column">
                  <wp:posOffset>6350</wp:posOffset>
                </wp:positionH>
                <wp:positionV relativeFrom="paragraph">
                  <wp:posOffset>79375</wp:posOffset>
                </wp:positionV>
                <wp:extent cx="1487805" cy="360045"/>
                <wp:effectExtent l="0" t="0" r="10795" b="0"/>
                <wp:wrapNone/>
                <wp:docPr id="85" name="Picture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#logo-INFO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7805" cy="360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1EA24C77" wp14:editId="535C4287">
                <wp:simplePos x="0" y="0"/>
                <wp:positionH relativeFrom="column">
                  <wp:posOffset>1605280</wp:posOffset>
                </wp:positionH>
                <wp:positionV relativeFrom="paragraph">
                  <wp:posOffset>7620</wp:posOffset>
                </wp:positionV>
                <wp:extent cx="416560" cy="502285"/>
                <wp:effectExtent l="0" t="0" r="0" b="5715"/>
                <wp:wrapNone/>
                <wp:docPr id="86" name="Picture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#logo-IUT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560" cy="502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471" w:type="dxa"/>
          <w:vAlign w:val="center"/>
        </w:tcPr>
        <w:p w14:paraId="1B340F03" w14:textId="3A7AFADE" w:rsidR="001B0FF4" w:rsidRPr="00C40243" w:rsidRDefault="00FD1388" w:rsidP="00FD1388">
          <w:pPr>
            <w:pStyle w:val="En-tte"/>
            <w:jc w:val="center"/>
            <w:rPr>
              <w:b/>
            </w:rPr>
          </w:pPr>
          <w:r>
            <w:rPr>
              <w:b/>
            </w:rPr>
            <w:t>Rapport de spécification</w:t>
          </w:r>
        </w:p>
      </w:tc>
      <w:tc>
        <w:tcPr>
          <w:tcW w:w="3472" w:type="dxa"/>
          <w:vAlign w:val="center"/>
        </w:tcPr>
        <w:p w14:paraId="3730A422" w14:textId="77777777" w:rsidR="00C30707" w:rsidRDefault="00C30707" w:rsidP="00C40243">
          <w:pPr>
            <w:pStyle w:val="En-tte"/>
            <w:jc w:val="center"/>
          </w:pPr>
          <w:r>
            <w:t>Projet de synthèse</w:t>
          </w:r>
        </w:p>
        <w:p w14:paraId="73E163E1" w14:textId="77777777" w:rsidR="00C30707" w:rsidRDefault="00C30707" w:rsidP="00C40243">
          <w:pPr>
            <w:pStyle w:val="En-tte"/>
            <w:jc w:val="center"/>
          </w:pPr>
        </w:p>
        <w:p w14:paraId="330DBB7E" w14:textId="77777777" w:rsidR="00C30707" w:rsidRDefault="00C30707" w:rsidP="00C40243">
          <w:pPr>
            <w:pStyle w:val="En-tte"/>
            <w:jc w:val="center"/>
          </w:pPr>
          <w:r>
            <w:t>2014/2015</w:t>
          </w:r>
        </w:p>
      </w:tc>
    </w:tr>
  </w:tbl>
  <w:p w14:paraId="6766F02C" w14:textId="77777777" w:rsidR="00C30707" w:rsidRDefault="00C30707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3003BA3"/>
    <w:multiLevelType w:val="hybridMultilevel"/>
    <w:tmpl w:val="1534F0A6"/>
    <w:lvl w:ilvl="0" w:tplc="99CCA9DC"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7D51EA7"/>
    <w:multiLevelType w:val="hybridMultilevel"/>
    <w:tmpl w:val="F7E224BE"/>
    <w:lvl w:ilvl="0" w:tplc="B956BDEE">
      <w:start w:val="11"/>
      <w:numFmt w:val="bullet"/>
      <w:lvlText w:val="-"/>
      <w:lvlJc w:val="left"/>
      <w:pPr>
        <w:ind w:left="1077" w:hanging="360"/>
      </w:pPr>
      <w:rPr>
        <w:rFonts w:ascii="Cambria" w:eastAsiaTheme="minorEastAsia" w:hAnsi="Cambria" w:cstheme="minorBidi" w:hint="default"/>
      </w:rPr>
    </w:lvl>
    <w:lvl w:ilvl="1" w:tplc="040C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>
    <w:nsid w:val="08943E6F"/>
    <w:multiLevelType w:val="hybridMultilevel"/>
    <w:tmpl w:val="ED9E87A4"/>
    <w:lvl w:ilvl="0" w:tplc="6F3CCCBC">
      <w:start w:val="1"/>
      <w:numFmt w:val="decimal"/>
      <w:lvlText w:val="%1-"/>
      <w:lvlJc w:val="left"/>
      <w:pPr>
        <w:ind w:left="1080" w:hanging="360"/>
      </w:p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>
      <w:start w:val="1"/>
      <w:numFmt w:val="lowerRoman"/>
      <w:lvlText w:val="%3."/>
      <w:lvlJc w:val="right"/>
      <w:pPr>
        <w:ind w:left="2520" w:hanging="180"/>
      </w:pPr>
    </w:lvl>
    <w:lvl w:ilvl="3" w:tplc="040C000F">
      <w:start w:val="1"/>
      <w:numFmt w:val="decimal"/>
      <w:lvlText w:val="%4."/>
      <w:lvlJc w:val="left"/>
      <w:pPr>
        <w:ind w:left="3240" w:hanging="360"/>
      </w:pPr>
    </w:lvl>
    <w:lvl w:ilvl="4" w:tplc="040C0019">
      <w:start w:val="1"/>
      <w:numFmt w:val="lowerLetter"/>
      <w:lvlText w:val="%5."/>
      <w:lvlJc w:val="left"/>
      <w:pPr>
        <w:ind w:left="3960" w:hanging="360"/>
      </w:pPr>
    </w:lvl>
    <w:lvl w:ilvl="5" w:tplc="040C001B">
      <w:start w:val="1"/>
      <w:numFmt w:val="lowerRoman"/>
      <w:lvlText w:val="%6."/>
      <w:lvlJc w:val="right"/>
      <w:pPr>
        <w:ind w:left="4680" w:hanging="180"/>
      </w:pPr>
    </w:lvl>
    <w:lvl w:ilvl="6" w:tplc="040C000F">
      <w:start w:val="1"/>
      <w:numFmt w:val="decimal"/>
      <w:lvlText w:val="%7."/>
      <w:lvlJc w:val="left"/>
      <w:pPr>
        <w:ind w:left="5400" w:hanging="360"/>
      </w:pPr>
    </w:lvl>
    <w:lvl w:ilvl="7" w:tplc="040C0019">
      <w:start w:val="1"/>
      <w:numFmt w:val="lowerLetter"/>
      <w:lvlText w:val="%8."/>
      <w:lvlJc w:val="left"/>
      <w:pPr>
        <w:ind w:left="6120" w:hanging="360"/>
      </w:pPr>
    </w:lvl>
    <w:lvl w:ilvl="8" w:tplc="040C001B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8C065A8"/>
    <w:multiLevelType w:val="hybridMultilevel"/>
    <w:tmpl w:val="3372E974"/>
    <w:lvl w:ilvl="0" w:tplc="A6582B58">
      <w:start w:val="9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6F12F5"/>
    <w:multiLevelType w:val="hybridMultilevel"/>
    <w:tmpl w:val="5B683012"/>
    <w:lvl w:ilvl="0" w:tplc="DB70D39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BAE51A5"/>
    <w:multiLevelType w:val="multilevel"/>
    <w:tmpl w:val="D0943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09F585B"/>
    <w:multiLevelType w:val="multilevel"/>
    <w:tmpl w:val="A25AF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3F0039F"/>
    <w:multiLevelType w:val="hybridMultilevel"/>
    <w:tmpl w:val="DCBE18AE"/>
    <w:lvl w:ilvl="0" w:tplc="8A1846E2">
      <w:start w:val="1"/>
      <w:numFmt w:val="decimal"/>
      <w:lvlText w:val="%1-"/>
      <w:lvlJc w:val="left"/>
      <w:pPr>
        <w:ind w:left="1087" w:hanging="360"/>
      </w:pPr>
    </w:lvl>
    <w:lvl w:ilvl="1" w:tplc="040C0019">
      <w:start w:val="1"/>
      <w:numFmt w:val="lowerLetter"/>
      <w:lvlText w:val="%2."/>
      <w:lvlJc w:val="left"/>
      <w:pPr>
        <w:ind w:left="1807" w:hanging="360"/>
      </w:pPr>
    </w:lvl>
    <w:lvl w:ilvl="2" w:tplc="040C001B">
      <w:start w:val="1"/>
      <w:numFmt w:val="lowerRoman"/>
      <w:lvlText w:val="%3."/>
      <w:lvlJc w:val="right"/>
      <w:pPr>
        <w:ind w:left="2527" w:hanging="180"/>
      </w:pPr>
    </w:lvl>
    <w:lvl w:ilvl="3" w:tplc="040C000F">
      <w:start w:val="1"/>
      <w:numFmt w:val="decimal"/>
      <w:lvlText w:val="%4."/>
      <w:lvlJc w:val="left"/>
      <w:pPr>
        <w:ind w:left="3247" w:hanging="360"/>
      </w:pPr>
    </w:lvl>
    <w:lvl w:ilvl="4" w:tplc="040C0019">
      <w:start w:val="1"/>
      <w:numFmt w:val="lowerLetter"/>
      <w:lvlText w:val="%5."/>
      <w:lvlJc w:val="left"/>
      <w:pPr>
        <w:ind w:left="3967" w:hanging="360"/>
      </w:pPr>
    </w:lvl>
    <w:lvl w:ilvl="5" w:tplc="040C001B">
      <w:start w:val="1"/>
      <w:numFmt w:val="lowerRoman"/>
      <w:lvlText w:val="%6."/>
      <w:lvlJc w:val="right"/>
      <w:pPr>
        <w:ind w:left="4687" w:hanging="180"/>
      </w:pPr>
    </w:lvl>
    <w:lvl w:ilvl="6" w:tplc="040C000F">
      <w:start w:val="1"/>
      <w:numFmt w:val="decimal"/>
      <w:lvlText w:val="%7."/>
      <w:lvlJc w:val="left"/>
      <w:pPr>
        <w:ind w:left="5407" w:hanging="360"/>
      </w:pPr>
    </w:lvl>
    <w:lvl w:ilvl="7" w:tplc="040C0019">
      <w:start w:val="1"/>
      <w:numFmt w:val="lowerLetter"/>
      <w:lvlText w:val="%8."/>
      <w:lvlJc w:val="left"/>
      <w:pPr>
        <w:ind w:left="6127" w:hanging="360"/>
      </w:pPr>
    </w:lvl>
    <w:lvl w:ilvl="8" w:tplc="040C001B">
      <w:start w:val="1"/>
      <w:numFmt w:val="lowerRoman"/>
      <w:lvlText w:val="%9."/>
      <w:lvlJc w:val="right"/>
      <w:pPr>
        <w:ind w:left="6847" w:hanging="180"/>
      </w:pPr>
    </w:lvl>
  </w:abstractNum>
  <w:abstractNum w:abstractNumId="12">
    <w:nsid w:val="15C97A61"/>
    <w:multiLevelType w:val="hybridMultilevel"/>
    <w:tmpl w:val="02D872B2"/>
    <w:lvl w:ilvl="0" w:tplc="83942752">
      <w:start w:val="1"/>
      <w:numFmt w:val="decimal"/>
      <w:lvlText w:val="%1-"/>
      <w:lvlJc w:val="left"/>
      <w:pPr>
        <w:ind w:left="115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74" w:hanging="360"/>
      </w:pPr>
    </w:lvl>
    <w:lvl w:ilvl="2" w:tplc="040C001B" w:tentative="1">
      <w:start w:val="1"/>
      <w:numFmt w:val="lowerRoman"/>
      <w:lvlText w:val="%3."/>
      <w:lvlJc w:val="right"/>
      <w:pPr>
        <w:ind w:left="2594" w:hanging="180"/>
      </w:pPr>
    </w:lvl>
    <w:lvl w:ilvl="3" w:tplc="040C000F" w:tentative="1">
      <w:start w:val="1"/>
      <w:numFmt w:val="decimal"/>
      <w:lvlText w:val="%4."/>
      <w:lvlJc w:val="left"/>
      <w:pPr>
        <w:ind w:left="3314" w:hanging="360"/>
      </w:pPr>
    </w:lvl>
    <w:lvl w:ilvl="4" w:tplc="040C0019" w:tentative="1">
      <w:start w:val="1"/>
      <w:numFmt w:val="lowerLetter"/>
      <w:lvlText w:val="%5."/>
      <w:lvlJc w:val="left"/>
      <w:pPr>
        <w:ind w:left="4034" w:hanging="360"/>
      </w:pPr>
    </w:lvl>
    <w:lvl w:ilvl="5" w:tplc="040C001B" w:tentative="1">
      <w:start w:val="1"/>
      <w:numFmt w:val="lowerRoman"/>
      <w:lvlText w:val="%6."/>
      <w:lvlJc w:val="right"/>
      <w:pPr>
        <w:ind w:left="4754" w:hanging="180"/>
      </w:pPr>
    </w:lvl>
    <w:lvl w:ilvl="6" w:tplc="040C000F" w:tentative="1">
      <w:start w:val="1"/>
      <w:numFmt w:val="decimal"/>
      <w:lvlText w:val="%7."/>
      <w:lvlJc w:val="left"/>
      <w:pPr>
        <w:ind w:left="5474" w:hanging="360"/>
      </w:pPr>
    </w:lvl>
    <w:lvl w:ilvl="7" w:tplc="040C0019" w:tentative="1">
      <w:start w:val="1"/>
      <w:numFmt w:val="lowerLetter"/>
      <w:lvlText w:val="%8."/>
      <w:lvlJc w:val="left"/>
      <w:pPr>
        <w:ind w:left="6194" w:hanging="360"/>
      </w:pPr>
    </w:lvl>
    <w:lvl w:ilvl="8" w:tplc="040C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3">
    <w:nsid w:val="189951DF"/>
    <w:multiLevelType w:val="hybridMultilevel"/>
    <w:tmpl w:val="EACC45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CCA9DC"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91C097E"/>
    <w:multiLevelType w:val="multilevel"/>
    <w:tmpl w:val="B4E2F7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>
    <w:nsid w:val="1B7A5C16"/>
    <w:multiLevelType w:val="hybridMultilevel"/>
    <w:tmpl w:val="1BDABF14"/>
    <w:lvl w:ilvl="0" w:tplc="1814FF48">
      <w:start w:val="1"/>
      <w:numFmt w:val="decimal"/>
      <w:lvlText w:val="%1"/>
      <w:lvlJc w:val="left"/>
      <w:pPr>
        <w:ind w:left="115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74" w:hanging="360"/>
      </w:pPr>
    </w:lvl>
    <w:lvl w:ilvl="2" w:tplc="040C001B" w:tentative="1">
      <w:start w:val="1"/>
      <w:numFmt w:val="lowerRoman"/>
      <w:lvlText w:val="%3."/>
      <w:lvlJc w:val="right"/>
      <w:pPr>
        <w:ind w:left="2594" w:hanging="180"/>
      </w:pPr>
    </w:lvl>
    <w:lvl w:ilvl="3" w:tplc="040C000F" w:tentative="1">
      <w:start w:val="1"/>
      <w:numFmt w:val="decimal"/>
      <w:lvlText w:val="%4."/>
      <w:lvlJc w:val="left"/>
      <w:pPr>
        <w:ind w:left="3314" w:hanging="360"/>
      </w:pPr>
    </w:lvl>
    <w:lvl w:ilvl="4" w:tplc="040C0019" w:tentative="1">
      <w:start w:val="1"/>
      <w:numFmt w:val="lowerLetter"/>
      <w:lvlText w:val="%5."/>
      <w:lvlJc w:val="left"/>
      <w:pPr>
        <w:ind w:left="4034" w:hanging="360"/>
      </w:pPr>
    </w:lvl>
    <w:lvl w:ilvl="5" w:tplc="040C001B" w:tentative="1">
      <w:start w:val="1"/>
      <w:numFmt w:val="lowerRoman"/>
      <w:lvlText w:val="%6."/>
      <w:lvlJc w:val="right"/>
      <w:pPr>
        <w:ind w:left="4754" w:hanging="180"/>
      </w:pPr>
    </w:lvl>
    <w:lvl w:ilvl="6" w:tplc="040C000F" w:tentative="1">
      <w:start w:val="1"/>
      <w:numFmt w:val="decimal"/>
      <w:lvlText w:val="%7."/>
      <w:lvlJc w:val="left"/>
      <w:pPr>
        <w:ind w:left="5474" w:hanging="360"/>
      </w:pPr>
    </w:lvl>
    <w:lvl w:ilvl="7" w:tplc="040C0019" w:tentative="1">
      <w:start w:val="1"/>
      <w:numFmt w:val="lowerLetter"/>
      <w:lvlText w:val="%8."/>
      <w:lvlJc w:val="left"/>
      <w:pPr>
        <w:ind w:left="6194" w:hanging="360"/>
      </w:pPr>
    </w:lvl>
    <w:lvl w:ilvl="8" w:tplc="040C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6">
    <w:nsid w:val="1F5D79CA"/>
    <w:multiLevelType w:val="hybridMultilevel"/>
    <w:tmpl w:val="5B683012"/>
    <w:lvl w:ilvl="0" w:tplc="DB70D39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77317DD"/>
    <w:multiLevelType w:val="hybridMultilevel"/>
    <w:tmpl w:val="468E49BE"/>
    <w:lvl w:ilvl="0" w:tplc="040C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>
    <w:nsid w:val="28050643"/>
    <w:multiLevelType w:val="hybridMultilevel"/>
    <w:tmpl w:val="DDBADFD6"/>
    <w:lvl w:ilvl="0" w:tplc="67D8475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9">
    <w:nsid w:val="2F4C2D54"/>
    <w:multiLevelType w:val="hybridMultilevel"/>
    <w:tmpl w:val="6F0ED160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>
    <w:nsid w:val="3184614C"/>
    <w:multiLevelType w:val="hybridMultilevel"/>
    <w:tmpl w:val="9FD8B46C"/>
    <w:lvl w:ilvl="0" w:tplc="2BE4577C">
      <w:start w:val="11"/>
      <w:numFmt w:val="bullet"/>
      <w:lvlText w:val=""/>
      <w:lvlJc w:val="left"/>
      <w:pPr>
        <w:ind w:left="717" w:hanging="360"/>
      </w:pPr>
      <w:rPr>
        <w:rFonts w:ascii="Symbol" w:eastAsiaTheme="minorEastAsia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1">
    <w:nsid w:val="351A6EFB"/>
    <w:multiLevelType w:val="hybridMultilevel"/>
    <w:tmpl w:val="9C6E8E9A"/>
    <w:lvl w:ilvl="0" w:tplc="040C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2">
    <w:nsid w:val="37707D27"/>
    <w:multiLevelType w:val="multilevel"/>
    <w:tmpl w:val="46AE0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86C3FD2"/>
    <w:multiLevelType w:val="hybridMultilevel"/>
    <w:tmpl w:val="4B32439C"/>
    <w:lvl w:ilvl="0" w:tplc="67D8475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4">
    <w:nsid w:val="3B515377"/>
    <w:multiLevelType w:val="multilevel"/>
    <w:tmpl w:val="66926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B9D3EE3"/>
    <w:multiLevelType w:val="multilevel"/>
    <w:tmpl w:val="B4A00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3D748D0"/>
    <w:multiLevelType w:val="hybridMultilevel"/>
    <w:tmpl w:val="F04A0D40"/>
    <w:lvl w:ilvl="0" w:tplc="02FE3A6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48A2C10"/>
    <w:multiLevelType w:val="hybridMultilevel"/>
    <w:tmpl w:val="BF84B9E0"/>
    <w:lvl w:ilvl="0" w:tplc="C6DC8612">
      <w:start w:val="1"/>
      <w:numFmt w:val="upperRoman"/>
      <w:lvlText w:val="%1)"/>
      <w:lvlJc w:val="left"/>
      <w:pPr>
        <w:ind w:left="1437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7" w:hanging="360"/>
      </w:pPr>
    </w:lvl>
    <w:lvl w:ilvl="2" w:tplc="040C001B" w:tentative="1">
      <w:start w:val="1"/>
      <w:numFmt w:val="lowerRoman"/>
      <w:lvlText w:val="%3."/>
      <w:lvlJc w:val="right"/>
      <w:pPr>
        <w:ind w:left="2517" w:hanging="180"/>
      </w:pPr>
    </w:lvl>
    <w:lvl w:ilvl="3" w:tplc="040C000F" w:tentative="1">
      <w:start w:val="1"/>
      <w:numFmt w:val="decimal"/>
      <w:lvlText w:val="%4."/>
      <w:lvlJc w:val="left"/>
      <w:pPr>
        <w:ind w:left="3237" w:hanging="360"/>
      </w:pPr>
    </w:lvl>
    <w:lvl w:ilvl="4" w:tplc="040C0019" w:tentative="1">
      <w:start w:val="1"/>
      <w:numFmt w:val="lowerLetter"/>
      <w:lvlText w:val="%5."/>
      <w:lvlJc w:val="left"/>
      <w:pPr>
        <w:ind w:left="3957" w:hanging="360"/>
      </w:pPr>
    </w:lvl>
    <w:lvl w:ilvl="5" w:tplc="040C001B" w:tentative="1">
      <w:start w:val="1"/>
      <w:numFmt w:val="lowerRoman"/>
      <w:lvlText w:val="%6."/>
      <w:lvlJc w:val="right"/>
      <w:pPr>
        <w:ind w:left="4677" w:hanging="180"/>
      </w:pPr>
    </w:lvl>
    <w:lvl w:ilvl="6" w:tplc="040C000F" w:tentative="1">
      <w:start w:val="1"/>
      <w:numFmt w:val="decimal"/>
      <w:lvlText w:val="%7."/>
      <w:lvlJc w:val="left"/>
      <w:pPr>
        <w:ind w:left="5397" w:hanging="360"/>
      </w:pPr>
    </w:lvl>
    <w:lvl w:ilvl="7" w:tplc="040C0019" w:tentative="1">
      <w:start w:val="1"/>
      <w:numFmt w:val="lowerLetter"/>
      <w:lvlText w:val="%8."/>
      <w:lvlJc w:val="left"/>
      <w:pPr>
        <w:ind w:left="6117" w:hanging="360"/>
      </w:pPr>
    </w:lvl>
    <w:lvl w:ilvl="8" w:tplc="040C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8">
    <w:nsid w:val="48F93527"/>
    <w:multiLevelType w:val="hybridMultilevel"/>
    <w:tmpl w:val="98043A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AE201FC"/>
    <w:multiLevelType w:val="multilevel"/>
    <w:tmpl w:val="96D85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DBC6903"/>
    <w:multiLevelType w:val="hybridMultilevel"/>
    <w:tmpl w:val="0486FB20"/>
    <w:lvl w:ilvl="0" w:tplc="406E4A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F772FC"/>
    <w:multiLevelType w:val="multilevel"/>
    <w:tmpl w:val="ED903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5667555"/>
    <w:multiLevelType w:val="hybridMultilevel"/>
    <w:tmpl w:val="20C45A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C4F0DFA"/>
    <w:multiLevelType w:val="multilevel"/>
    <w:tmpl w:val="A8147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39A4E91"/>
    <w:multiLevelType w:val="hybridMultilevel"/>
    <w:tmpl w:val="EC343DE0"/>
    <w:lvl w:ilvl="0" w:tplc="DCFC2A44">
      <w:start w:val="1"/>
      <w:numFmt w:val="decimal"/>
      <w:lvlText w:val="%1-"/>
      <w:lvlJc w:val="left"/>
      <w:pPr>
        <w:ind w:left="115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74" w:hanging="360"/>
      </w:pPr>
    </w:lvl>
    <w:lvl w:ilvl="2" w:tplc="040C001B" w:tentative="1">
      <w:start w:val="1"/>
      <w:numFmt w:val="lowerRoman"/>
      <w:lvlText w:val="%3."/>
      <w:lvlJc w:val="right"/>
      <w:pPr>
        <w:ind w:left="2594" w:hanging="180"/>
      </w:pPr>
    </w:lvl>
    <w:lvl w:ilvl="3" w:tplc="040C000F" w:tentative="1">
      <w:start w:val="1"/>
      <w:numFmt w:val="decimal"/>
      <w:lvlText w:val="%4."/>
      <w:lvlJc w:val="left"/>
      <w:pPr>
        <w:ind w:left="3314" w:hanging="360"/>
      </w:pPr>
    </w:lvl>
    <w:lvl w:ilvl="4" w:tplc="040C0019" w:tentative="1">
      <w:start w:val="1"/>
      <w:numFmt w:val="lowerLetter"/>
      <w:lvlText w:val="%5."/>
      <w:lvlJc w:val="left"/>
      <w:pPr>
        <w:ind w:left="4034" w:hanging="360"/>
      </w:pPr>
    </w:lvl>
    <w:lvl w:ilvl="5" w:tplc="040C001B" w:tentative="1">
      <w:start w:val="1"/>
      <w:numFmt w:val="lowerRoman"/>
      <w:lvlText w:val="%6."/>
      <w:lvlJc w:val="right"/>
      <w:pPr>
        <w:ind w:left="4754" w:hanging="180"/>
      </w:pPr>
    </w:lvl>
    <w:lvl w:ilvl="6" w:tplc="040C000F" w:tentative="1">
      <w:start w:val="1"/>
      <w:numFmt w:val="decimal"/>
      <w:lvlText w:val="%7."/>
      <w:lvlJc w:val="left"/>
      <w:pPr>
        <w:ind w:left="5474" w:hanging="360"/>
      </w:pPr>
    </w:lvl>
    <w:lvl w:ilvl="7" w:tplc="040C0019" w:tentative="1">
      <w:start w:val="1"/>
      <w:numFmt w:val="lowerLetter"/>
      <w:lvlText w:val="%8."/>
      <w:lvlJc w:val="left"/>
      <w:pPr>
        <w:ind w:left="6194" w:hanging="360"/>
      </w:pPr>
    </w:lvl>
    <w:lvl w:ilvl="8" w:tplc="040C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35">
    <w:nsid w:val="646D0163"/>
    <w:multiLevelType w:val="hybridMultilevel"/>
    <w:tmpl w:val="CF383D7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5BA63D6"/>
    <w:multiLevelType w:val="hybridMultilevel"/>
    <w:tmpl w:val="F8E883FE"/>
    <w:lvl w:ilvl="0" w:tplc="80DAD1E0">
      <w:start w:val="1"/>
      <w:numFmt w:val="decimal"/>
      <w:lvlText w:val="%1-"/>
      <w:lvlJc w:val="left"/>
      <w:pPr>
        <w:ind w:left="115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74" w:hanging="360"/>
      </w:pPr>
    </w:lvl>
    <w:lvl w:ilvl="2" w:tplc="040C001B" w:tentative="1">
      <w:start w:val="1"/>
      <w:numFmt w:val="lowerRoman"/>
      <w:lvlText w:val="%3."/>
      <w:lvlJc w:val="right"/>
      <w:pPr>
        <w:ind w:left="2594" w:hanging="180"/>
      </w:pPr>
    </w:lvl>
    <w:lvl w:ilvl="3" w:tplc="040C000F" w:tentative="1">
      <w:start w:val="1"/>
      <w:numFmt w:val="decimal"/>
      <w:lvlText w:val="%4."/>
      <w:lvlJc w:val="left"/>
      <w:pPr>
        <w:ind w:left="3314" w:hanging="360"/>
      </w:pPr>
    </w:lvl>
    <w:lvl w:ilvl="4" w:tplc="040C0019" w:tentative="1">
      <w:start w:val="1"/>
      <w:numFmt w:val="lowerLetter"/>
      <w:lvlText w:val="%5."/>
      <w:lvlJc w:val="left"/>
      <w:pPr>
        <w:ind w:left="4034" w:hanging="360"/>
      </w:pPr>
    </w:lvl>
    <w:lvl w:ilvl="5" w:tplc="040C001B" w:tentative="1">
      <w:start w:val="1"/>
      <w:numFmt w:val="lowerRoman"/>
      <w:lvlText w:val="%6."/>
      <w:lvlJc w:val="right"/>
      <w:pPr>
        <w:ind w:left="4754" w:hanging="180"/>
      </w:pPr>
    </w:lvl>
    <w:lvl w:ilvl="6" w:tplc="040C000F" w:tentative="1">
      <w:start w:val="1"/>
      <w:numFmt w:val="decimal"/>
      <w:lvlText w:val="%7."/>
      <w:lvlJc w:val="left"/>
      <w:pPr>
        <w:ind w:left="5474" w:hanging="360"/>
      </w:pPr>
    </w:lvl>
    <w:lvl w:ilvl="7" w:tplc="040C0019" w:tentative="1">
      <w:start w:val="1"/>
      <w:numFmt w:val="lowerLetter"/>
      <w:lvlText w:val="%8."/>
      <w:lvlJc w:val="left"/>
      <w:pPr>
        <w:ind w:left="6194" w:hanging="360"/>
      </w:pPr>
    </w:lvl>
    <w:lvl w:ilvl="8" w:tplc="040C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37">
    <w:nsid w:val="6A2D0C55"/>
    <w:multiLevelType w:val="hybridMultilevel"/>
    <w:tmpl w:val="B352C338"/>
    <w:lvl w:ilvl="0" w:tplc="273EF90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C832D84"/>
    <w:multiLevelType w:val="hybridMultilevel"/>
    <w:tmpl w:val="C1DEF7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6667CBF"/>
    <w:multiLevelType w:val="hybridMultilevel"/>
    <w:tmpl w:val="6CFA3BCE"/>
    <w:lvl w:ilvl="0" w:tplc="0F14CB5E">
      <w:start w:val="1"/>
      <w:numFmt w:val="decimal"/>
      <w:lvlText w:val="%1"/>
      <w:lvlJc w:val="left"/>
      <w:pPr>
        <w:ind w:left="115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74" w:hanging="360"/>
      </w:pPr>
    </w:lvl>
    <w:lvl w:ilvl="2" w:tplc="040C001B" w:tentative="1">
      <w:start w:val="1"/>
      <w:numFmt w:val="lowerRoman"/>
      <w:lvlText w:val="%3."/>
      <w:lvlJc w:val="right"/>
      <w:pPr>
        <w:ind w:left="2594" w:hanging="180"/>
      </w:pPr>
    </w:lvl>
    <w:lvl w:ilvl="3" w:tplc="040C000F" w:tentative="1">
      <w:start w:val="1"/>
      <w:numFmt w:val="decimal"/>
      <w:lvlText w:val="%4."/>
      <w:lvlJc w:val="left"/>
      <w:pPr>
        <w:ind w:left="3314" w:hanging="360"/>
      </w:pPr>
    </w:lvl>
    <w:lvl w:ilvl="4" w:tplc="040C0019" w:tentative="1">
      <w:start w:val="1"/>
      <w:numFmt w:val="lowerLetter"/>
      <w:lvlText w:val="%5."/>
      <w:lvlJc w:val="left"/>
      <w:pPr>
        <w:ind w:left="4034" w:hanging="360"/>
      </w:pPr>
    </w:lvl>
    <w:lvl w:ilvl="5" w:tplc="040C001B" w:tentative="1">
      <w:start w:val="1"/>
      <w:numFmt w:val="lowerRoman"/>
      <w:lvlText w:val="%6."/>
      <w:lvlJc w:val="right"/>
      <w:pPr>
        <w:ind w:left="4754" w:hanging="180"/>
      </w:pPr>
    </w:lvl>
    <w:lvl w:ilvl="6" w:tplc="040C000F" w:tentative="1">
      <w:start w:val="1"/>
      <w:numFmt w:val="decimal"/>
      <w:lvlText w:val="%7."/>
      <w:lvlJc w:val="left"/>
      <w:pPr>
        <w:ind w:left="5474" w:hanging="360"/>
      </w:pPr>
    </w:lvl>
    <w:lvl w:ilvl="7" w:tplc="040C0019" w:tentative="1">
      <w:start w:val="1"/>
      <w:numFmt w:val="lowerLetter"/>
      <w:lvlText w:val="%8."/>
      <w:lvlJc w:val="left"/>
      <w:pPr>
        <w:ind w:left="6194" w:hanging="360"/>
      </w:pPr>
    </w:lvl>
    <w:lvl w:ilvl="8" w:tplc="040C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40">
    <w:nsid w:val="7E321E94"/>
    <w:multiLevelType w:val="hybridMultilevel"/>
    <w:tmpl w:val="869C75EC"/>
    <w:lvl w:ilvl="0" w:tplc="095EA7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BB6C34"/>
    <w:multiLevelType w:val="multilevel"/>
    <w:tmpl w:val="8A288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7"/>
  </w:num>
  <w:num w:numId="3">
    <w:abstractNumId w:val="21"/>
  </w:num>
  <w:num w:numId="4">
    <w:abstractNumId w:val="19"/>
  </w:num>
  <w:num w:numId="5">
    <w:abstractNumId w:val="35"/>
  </w:num>
  <w:num w:numId="6">
    <w:abstractNumId w:val="27"/>
  </w:num>
  <w:num w:numId="7">
    <w:abstractNumId w:val="10"/>
  </w:num>
  <w:num w:numId="8">
    <w:abstractNumId w:val="31"/>
  </w:num>
  <w:num w:numId="9">
    <w:abstractNumId w:val="25"/>
  </w:num>
  <w:num w:numId="10">
    <w:abstractNumId w:val="29"/>
  </w:num>
  <w:num w:numId="11">
    <w:abstractNumId w:val="24"/>
  </w:num>
  <w:num w:numId="12">
    <w:abstractNumId w:val="9"/>
  </w:num>
  <w:num w:numId="13">
    <w:abstractNumId w:val="41"/>
  </w:num>
  <w:num w:numId="14">
    <w:abstractNumId w:val="22"/>
  </w:num>
  <w:num w:numId="15">
    <w:abstractNumId w:val="33"/>
  </w:num>
  <w:num w:numId="16">
    <w:abstractNumId w:val="0"/>
  </w:num>
  <w:num w:numId="17">
    <w:abstractNumId w:val="1"/>
  </w:num>
  <w:num w:numId="18">
    <w:abstractNumId w:val="2"/>
  </w:num>
  <w:num w:numId="19">
    <w:abstractNumId w:val="3"/>
  </w:num>
  <w:num w:numId="20">
    <w:abstractNumId w:val="30"/>
  </w:num>
  <w:num w:numId="21">
    <w:abstractNumId w:val="37"/>
  </w:num>
  <w:num w:numId="22">
    <w:abstractNumId w:val="5"/>
  </w:num>
  <w:num w:numId="23">
    <w:abstractNumId w:val="20"/>
  </w:num>
  <w:num w:numId="24">
    <w:abstractNumId w:val="40"/>
  </w:num>
  <w:num w:numId="25">
    <w:abstractNumId w:val="23"/>
  </w:num>
  <w:num w:numId="26">
    <w:abstractNumId w:val="18"/>
  </w:num>
  <w:num w:numId="27">
    <w:abstractNumId w:val="8"/>
  </w:num>
  <w:num w:numId="28">
    <w:abstractNumId w:val="8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8"/>
  </w:num>
  <w:num w:numId="33">
    <w:abstractNumId w:val="16"/>
  </w:num>
  <w:num w:numId="34">
    <w:abstractNumId w:val="36"/>
  </w:num>
  <w:num w:numId="35">
    <w:abstractNumId w:val="34"/>
  </w:num>
  <w:num w:numId="36">
    <w:abstractNumId w:val="12"/>
  </w:num>
  <w:num w:numId="37">
    <w:abstractNumId w:val="15"/>
  </w:num>
  <w:num w:numId="38">
    <w:abstractNumId w:val="39"/>
  </w:num>
  <w:num w:numId="39">
    <w:abstractNumId w:val="26"/>
  </w:num>
  <w:num w:numId="40">
    <w:abstractNumId w:val="7"/>
  </w:num>
  <w:num w:numId="41">
    <w:abstractNumId w:val="6"/>
  </w:num>
  <w:num w:numId="42">
    <w:abstractNumId w:val="32"/>
  </w:num>
  <w:num w:numId="43">
    <w:abstractNumId w:val="13"/>
  </w:num>
  <w:num w:numId="44">
    <w:abstractNumId w:val="38"/>
  </w:num>
  <w:num w:numId="45">
    <w:abstractNumId w:val="28"/>
  </w:num>
  <w:num w:numId="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hyphenationZone w:val="425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243"/>
    <w:rsid w:val="00005529"/>
    <w:rsid w:val="000057E2"/>
    <w:rsid w:val="00014517"/>
    <w:rsid w:val="00014FA1"/>
    <w:rsid w:val="00020310"/>
    <w:rsid w:val="000275A0"/>
    <w:rsid w:val="000300F8"/>
    <w:rsid w:val="00037F8F"/>
    <w:rsid w:val="0004447E"/>
    <w:rsid w:val="00046981"/>
    <w:rsid w:val="000509FD"/>
    <w:rsid w:val="00054528"/>
    <w:rsid w:val="00083232"/>
    <w:rsid w:val="000842D9"/>
    <w:rsid w:val="0008771D"/>
    <w:rsid w:val="0009732B"/>
    <w:rsid w:val="000A2BDD"/>
    <w:rsid w:val="000A5061"/>
    <w:rsid w:val="000A5EAC"/>
    <w:rsid w:val="000A670A"/>
    <w:rsid w:val="000B1258"/>
    <w:rsid w:val="000B2BB4"/>
    <w:rsid w:val="000C0971"/>
    <w:rsid w:val="000C34F2"/>
    <w:rsid w:val="000C47B8"/>
    <w:rsid w:val="000C48CE"/>
    <w:rsid w:val="000C5C92"/>
    <w:rsid w:val="000D5A07"/>
    <w:rsid w:val="000E5309"/>
    <w:rsid w:val="000F1C65"/>
    <w:rsid w:val="000F7F58"/>
    <w:rsid w:val="00101E0E"/>
    <w:rsid w:val="001026AB"/>
    <w:rsid w:val="001056C0"/>
    <w:rsid w:val="001114B0"/>
    <w:rsid w:val="00111949"/>
    <w:rsid w:val="001120A4"/>
    <w:rsid w:val="00112B46"/>
    <w:rsid w:val="00113CE7"/>
    <w:rsid w:val="0011574D"/>
    <w:rsid w:val="00125D41"/>
    <w:rsid w:val="00134AC0"/>
    <w:rsid w:val="00140D9E"/>
    <w:rsid w:val="00144414"/>
    <w:rsid w:val="0015719E"/>
    <w:rsid w:val="00163F99"/>
    <w:rsid w:val="00164449"/>
    <w:rsid w:val="0016706B"/>
    <w:rsid w:val="00167CC8"/>
    <w:rsid w:val="0017070C"/>
    <w:rsid w:val="00180515"/>
    <w:rsid w:val="00181CAE"/>
    <w:rsid w:val="001831B4"/>
    <w:rsid w:val="00185337"/>
    <w:rsid w:val="00192C2E"/>
    <w:rsid w:val="00193336"/>
    <w:rsid w:val="001937C9"/>
    <w:rsid w:val="001A2F93"/>
    <w:rsid w:val="001A5D6F"/>
    <w:rsid w:val="001B0FF4"/>
    <w:rsid w:val="001C043C"/>
    <w:rsid w:val="001C057A"/>
    <w:rsid w:val="001C08E6"/>
    <w:rsid w:val="001D576B"/>
    <w:rsid w:val="001E687A"/>
    <w:rsid w:val="001E71E3"/>
    <w:rsid w:val="001F1A60"/>
    <w:rsid w:val="001F2359"/>
    <w:rsid w:val="00202A1D"/>
    <w:rsid w:val="00207827"/>
    <w:rsid w:val="0021536E"/>
    <w:rsid w:val="00224AF8"/>
    <w:rsid w:val="00232B39"/>
    <w:rsid w:val="00234082"/>
    <w:rsid w:val="00242C28"/>
    <w:rsid w:val="0024303A"/>
    <w:rsid w:val="00261FAB"/>
    <w:rsid w:val="00267B32"/>
    <w:rsid w:val="002705C5"/>
    <w:rsid w:val="00270D0C"/>
    <w:rsid w:val="00271937"/>
    <w:rsid w:val="002762B0"/>
    <w:rsid w:val="002777E3"/>
    <w:rsid w:val="00281011"/>
    <w:rsid w:val="00282BE4"/>
    <w:rsid w:val="00284B91"/>
    <w:rsid w:val="002903F7"/>
    <w:rsid w:val="00297C0D"/>
    <w:rsid w:val="002A5554"/>
    <w:rsid w:val="002B2516"/>
    <w:rsid w:val="002B2EDA"/>
    <w:rsid w:val="002C145A"/>
    <w:rsid w:val="002D61D7"/>
    <w:rsid w:val="002D64C8"/>
    <w:rsid w:val="002D7659"/>
    <w:rsid w:val="002E5BCE"/>
    <w:rsid w:val="002F044F"/>
    <w:rsid w:val="002F1292"/>
    <w:rsid w:val="003024F6"/>
    <w:rsid w:val="00303B03"/>
    <w:rsid w:val="003053E0"/>
    <w:rsid w:val="00305C11"/>
    <w:rsid w:val="00306A16"/>
    <w:rsid w:val="00307443"/>
    <w:rsid w:val="00312AC7"/>
    <w:rsid w:val="0031439E"/>
    <w:rsid w:val="003220D9"/>
    <w:rsid w:val="003255E6"/>
    <w:rsid w:val="00327BCC"/>
    <w:rsid w:val="00330029"/>
    <w:rsid w:val="0033597C"/>
    <w:rsid w:val="0033741C"/>
    <w:rsid w:val="00337C84"/>
    <w:rsid w:val="00345D09"/>
    <w:rsid w:val="00347B84"/>
    <w:rsid w:val="0035375E"/>
    <w:rsid w:val="00354163"/>
    <w:rsid w:val="00365A55"/>
    <w:rsid w:val="003714E7"/>
    <w:rsid w:val="00372923"/>
    <w:rsid w:val="00374EE6"/>
    <w:rsid w:val="00375A71"/>
    <w:rsid w:val="00380121"/>
    <w:rsid w:val="00386607"/>
    <w:rsid w:val="00392A74"/>
    <w:rsid w:val="0039750C"/>
    <w:rsid w:val="003A5A71"/>
    <w:rsid w:val="003A6E78"/>
    <w:rsid w:val="003B5825"/>
    <w:rsid w:val="003B7218"/>
    <w:rsid w:val="003E2394"/>
    <w:rsid w:val="003E6B98"/>
    <w:rsid w:val="003F54AE"/>
    <w:rsid w:val="00410ADA"/>
    <w:rsid w:val="004121EC"/>
    <w:rsid w:val="0042401E"/>
    <w:rsid w:val="00424EDF"/>
    <w:rsid w:val="004253EF"/>
    <w:rsid w:val="00451C47"/>
    <w:rsid w:val="00454C01"/>
    <w:rsid w:val="0045599C"/>
    <w:rsid w:val="00460B71"/>
    <w:rsid w:val="0046497E"/>
    <w:rsid w:val="00466131"/>
    <w:rsid w:val="0048039C"/>
    <w:rsid w:val="00482749"/>
    <w:rsid w:val="004831B2"/>
    <w:rsid w:val="004855C0"/>
    <w:rsid w:val="0048769D"/>
    <w:rsid w:val="00491689"/>
    <w:rsid w:val="00491D8C"/>
    <w:rsid w:val="00497492"/>
    <w:rsid w:val="004A207E"/>
    <w:rsid w:val="004A79F8"/>
    <w:rsid w:val="004B532C"/>
    <w:rsid w:val="004C4311"/>
    <w:rsid w:val="004D378A"/>
    <w:rsid w:val="004D5EEE"/>
    <w:rsid w:val="004D6B5A"/>
    <w:rsid w:val="004E0E1E"/>
    <w:rsid w:val="004E6AB6"/>
    <w:rsid w:val="004F17F0"/>
    <w:rsid w:val="00500FD4"/>
    <w:rsid w:val="005036D8"/>
    <w:rsid w:val="00512588"/>
    <w:rsid w:val="00514323"/>
    <w:rsid w:val="005162B2"/>
    <w:rsid w:val="005203AE"/>
    <w:rsid w:val="00524968"/>
    <w:rsid w:val="00525752"/>
    <w:rsid w:val="00535B7F"/>
    <w:rsid w:val="005402A1"/>
    <w:rsid w:val="005516D5"/>
    <w:rsid w:val="00551EA0"/>
    <w:rsid w:val="0056537C"/>
    <w:rsid w:val="0056588C"/>
    <w:rsid w:val="0056617A"/>
    <w:rsid w:val="00573320"/>
    <w:rsid w:val="00577B34"/>
    <w:rsid w:val="005825C7"/>
    <w:rsid w:val="005826D3"/>
    <w:rsid w:val="005831F6"/>
    <w:rsid w:val="005905DF"/>
    <w:rsid w:val="005A0F07"/>
    <w:rsid w:val="005A378A"/>
    <w:rsid w:val="005A38CB"/>
    <w:rsid w:val="005A42DE"/>
    <w:rsid w:val="005B23C0"/>
    <w:rsid w:val="005B7D55"/>
    <w:rsid w:val="005C45BD"/>
    <w:rsid w:val="005C4DAA"/>
    <w:rsid w:val="005C6C30"/>
    <w:rsid w:val="005C7D65"/>
    <w:rsid w:val="005D3D41"/>
    <w:rsid w:val="005D44D1"/>
    <w:rsid w:val="005D55F9"/>
    <w:rsid w:val="005D7F2F"/>
    <w:rsid w:val="005E19FB"/>
    <w:rsid w:val="005E4522"/>
    <w:rsid w:val="005F62E3"/>
    <w:rsid w:val="006113AB"/>
    <w:rsid w:val="006167DB"/>
    <w:rsid w:val="00627947"/>
    <w:rsid w:val="006307E4"/>
    <w:rsid w:val="00632026"/>
    <w:rsid w:val="00634F78"/>
    <w:rsid w:val="006372FF"/>
    <w:rsid w:val="0064500F"/>
    <w:rsid w:val="00645DE4"/>
    <w:rsid w:val="006627EA"/>
    <w:rsid w:val="006711B3"/>
    <w:rsid w:val="00686228"/>
    <w:rsid w:val="00693981"/>
    <w:rsid w:val="006A031E"/>
    <w:rsid w:val="006A0994"/>
    <w:rsid w:val="006A4797"/>
    <w:rsid w:val="006A4A47"/>
    <w:rsid w:val="006B2D54"/>
    <w:rsid w:val="006D56F4"/>
    <w:rsid w:val="006D62CC"/>
    <w:rsid w:val="006D695B"/>
    <w:rsid w:val="006E21B9"/>
    <w:rsid w:val="006E3269"/>
    <w:rsid w:val="007038C0"/>
    <w:rsid w:val="00703E24"/>
    <w:rsid w:val="0071363B"/>
    <w:rsid w:val="007138E2"/>
    <w:rsid w:val="00721D9C"/>
    <w:rsid w:val="00725FC3"/>
    <w:rsid w:val="0073089A"/>
    <w:rsid w:val="007337FE"/>
    <w:rsid w:val="00735A6D"/>
    <w:rsid w:val="00736853"/>
    <w:rsid w:val="007407D9"/>
    <w:rsid w:val="00745630"/>
    <w:rsid w:val="007458C9"/>
    <w:rsid w:val="00747281"/>
    <w:rsid w:val="00754A42"/>
    <w:rsid w:val="0075627C"/>
    <w:rsid w:val="00756D1A"/>
    <w:rsid w:val="00757074"/>
    <w:rsid w:val="0075783F"/>
    <w:rsid w:val="0076019C"/>
    <w:rsid w:val="007618E3"/>
    <w:rsid w:val="00767F2E"/>
    <w:rsid w:val="00782779"/>
    <w:rsid w:val="00783869"/>
    <w:rsid w:val="00787B61"/>
    <w:rsid w:val="00792B35"/>
    <w:rsid w:val="00797F23"/>
    <w:rsid w:val="007A2FDC"/>
    <w:rsid w:val="007B6444"/>
    <w:rsid w:val="007C1BA6"/>
    <w:rsid w:val="007C1C3D"/>
    <w:rsid w:val="007C32D7"/>
    <w:rsid w:val="007D4C7E"/>
    <w:rsid w:val="007D75EE"/>
    <w:rsid w:val="007E0089"/>
    <w:rsid w:val="007E2EAA"/>
    <w:rsid w:val="007E4832"/>
    <w:rsid w:val="007E4A5C"/>
    <w:rsid w:val="00802922"/>
    <w:rsid w:val="00806B6A"/>
    <w:rsid w:val="00810F6D"/>
    <w:rsid w:val="008172F6"/>
    <w:rsid w:val="00820637"/>
    <w:rsid w:val="00824CEF"/>
    <w:rsid w:val="00831C5F"/>
    <w:rsid w:val="00831FF8"/>
    <w:rsid w:val="00832468"/>
    <w:rsid w:val="00833E90"/>
    <w:rsid w:val="00836CC0"/>
    <w:rsid w:val="008402BE"/>
    <w:rsid w:val="008428B6"/>
    <w:rsid w:val="00845191"/>
    <w:rsid w:val="008535A8"/>
    <w:rsid w:val="00861966"/>
    <w:rsid w:val="0087077D"/>
    <w:rsid w:val="008714DD"/>
    <w:rsid w:val="00871BC6"/>
    <w:rsid w:val="008800B3"/>
    <w:rsid w:val="00892926"/>
    <w:rsid w:val="00894BB3"/>
    <w:rsid w:val="00897177"/>
    <w:rsid w:val="008A6A2B"/>
    <w:rsid w:val="008B23CF"/>
    <w:rsid w:val="008B3288"/>
    <w:rsid w:val="008B6839"/>
    <w:rsid w:val="008C7649"/>
    <w:rsid w:val="008D3513"/>
    <w:rsid w:val="008E06E2"/>
    <w:rsid w:val="008E0BCE"/>
    <w:rsid w:val="008F0EFF"/>
    <w:rsid w:val="008F391B"/>
    <w:rsid w:val="008F5FB2"/>
    <w:rsid w:val="008F6B68"/>
    <w:rsid w:val="008F705B"/>
    <w:rsid w:val="008F7D08"/>
    <w:rsid w:val="00900346"/>
    <w:rsid w:val="009011E3"/>
    <w:rsid w:val="00907975"/>
    <w:rsid w:val="009239AB"/>
    <w:rsid w:val="00935F8D"/>
    <w:rsid w:val="009365B1"/>
    <w:rsid w:val="00937E0C"/>
    <w:rsid w:val="0094179F"/>
    <w:rsid w:val="009470B5"/>
    <w:rsid w:val="009549C5"/>
    <w:rsid w:val="009604C8"/>
    <w:rsid w:val="00966DC6"/>
    <w:rsid w:val="009711AC"/>
    <w:rsid w:val="009726A2"/>
    <w:rsid w:val="009761D4"/>
    <w:rsid w:val="009A312E"/>
    <w:rsid w:val="009A321A"/>
    <w:rsid w:val="009B2D6C"/>
    <w:rsid w:val="009B7331"/>
    <w:rsid w:val="009C5F7B"/>
    <w:rsid w:val="009C6ADF"/>
    <w:rsid w:val="009C742F"/>
    <w:rsid w:val="009C77EF"/>
    <w:rsid w:val="009C7A25"/>
    <w:rsid w:val="009D1A1E"/>
    <w:rsid w:val="009D38BE"/>
    <w:rsid w:val="009D5AAA"/>
    <w:rsid w:val="009E1735"/>
    <w:rsid w:val="009E7E06"/>
    <w:rsid w:val="009F1BFB"/>
    <w:rsid w:val="00A0165E"/>
    <w:rsid w:val="00A019C5"/>
    <w:rsid w:val="00A0769A"/>
    <w:rsid w:val="00A07A78"/>
    <w:rsid w:val="00A154D3"/>
    <w:rsid w:val="00A1628B"/>
    <w:rsid w:val="00A43225"/>
    <w:rsid w:val="00A471B1"/>
    <w:rsid w:val="00A47B88"/>
    <w:rsid w:val="00A52245"/>
    <w:rsid w:val="00A52809"/>
    <w:rsid w:val="00A530B8"/>
    <w:rsid w:val="00A578A8"/>
    <w:rsid w:val="00A6272C"/>
    <w:rsid w:val="00A643DF"/>
    <w:rsid w:val="00A73507"/>
    <w:rsid w:val="00A7504D"/>
    <w:rsid w:val="00A848F2"/>
    <w:rsid w:val="00A87E82"/>
    <w:rsid w:val="00A96AF1"/>
    <w:rsid w:val="00AA2386"/>
    <w:rsid w:val="00AA33D0"/>
    <w:rsid w:val="00AA562E"/>
    <w:rsid w:val="00AB02A3"/>
    <w:rsid w:val="00AC4432"/>
    <w:rsid w:val="00AC5073"/>
    <w:rsid w:val="00AC627F"/>
    <w:rsid w:val="00AD1FFC"/>
    <w:rsid w:val="00AD495E"/>
    <w:rsid w:val="00AD7177"/>
    <w:rsid w:val="00AE06C9"/>
    <w:rsid w:val="00AE1CBC"/>
    <w:rsid w:val="00AF34CB"/>
    <w:rsid w:val="00AF6AD0"/>
    <w:rsid w:val="00B02868"/>
    <w:rsid w:val="00B03857"/>
    <w:rsid w:val="00B101E4"/>
    <w:rsid w:val="00B13270"/>
    <w:rsid w:val="00B13FF5"/>
    <w:rsid w:val="00B207AA"/>
    <w:rsid w:val="00B20A8C"/>
    <w:rsid w:val="00B2493A"/>
    <w:rsid w:val="00B258CC"/>
    <w:rsid w:val="00B31B02"/>
    <w:rsid w:val="00B57481"/>
    <w:rsid w:val="00B66E40"/>
    <w:rsid w:val="00B70753"/>
    <w:rsid w:val="00B759A0"/>
    <w:rsid w:val="00B76D6C"/>
    <w:rsid w:val="00B80DE2"/>
    <w:rsid w:val="00B81D4A"/>
    <w:rsid w:val="00B847E9"/>
    <w:rsid w:val="00B84BDA"/>
    <w:rsid w:val="00B9586F"/>
    <w:rsid w:val="00BA22B6"/>
    <w:rsid w:val="00BB1E62"/>
    <w:rsid w:val="00BC04B8"/>
    <w:rsid w:val="00BC22D0"/>
    <w:rsid w:val="00BD022E"/>
    <w:rsid w:val="00BD6B49"/>
    <w:rsid w:val="00BE49CD"/>
    <w:rsid w:val="00BE710B"/>
    <w:rsid w:val="00BE7C37"/>
    <w:rsid w:val="00BF084F"/>
    <w:rsid w:val="00BF4F13"/>
    <w:rsid w:val="00BF7393"/>
    <w:rsid w:val="00C06410"/>
    <w:rsid w:val="00C204C8"/>
    <w:rsid w:val="00C217DF"/>
    <w:rsid w:val="00C30484"/>
    <w:rsid w:val="00C30707"/>
    <w:rsid w:val="00C3546E"/>
    <w:rsid w:val="00C40243"/>
    <w:rsid w:val="00C504E1"/>
    <w:rsid w:val="00C50E5C"/>
    <w:rsid w:val="00C52EA0"/>
    <w:rsid w:val="00C53A38"/>
    <w:rsid w:val="00C56AC5"/>
    <w:rsid w:val="00C64021"/>
    <w:rsid w:val="00C67525"/>
    <w:rsid w:val="00C726C3"/>
    <w:rsid w:val="00C726C5"/>
    <w:rsid w:val="00C83289"/>
    <w:rsid w:val="00C8599D"/>
    <w:rsid w:val="00C8657F"/>
    <w:rsid w:val="00C94A93"/>
    <w:rsid w:val="00C94B39"/>
    <w:rsid w:val="00CA5BF4"/>
    <w:rsid w:val="00CA6704"/>
    <w:rsid w:val="00CB0519"/>
    <w:rsid w:val="00CB2097"/>
    <w:rsid w:val="00CB4CF5"/>
    <w:rsid w:val="00CC3C4A"/>
    <w:rsid w:val="00CC5C6B"/>
    <w:rsid w:val="00CD4544"/>
    <w:rsid w:val="00CE1C99"/>
    <w:rsid w:val="00CE2D64"/>
    <w:rsid w:val="00CE787E"/>
    <w:rsid w:val="00CF266F"/>
    <w:rsid w:val="00CF3A08"/>
    <w:rsid w:val="00D00E46"/>
    <w:rsid w:val="00D05F72"/>
    <w:rsid w:val="00D07F6E"/>
    <w:rsid w:val="00D129B5"/>
    <w:rsid w:val="00D220D8"/>
    <w:rsid w:val="00D24FDE"/>
    <w:rsid w:val="00D25BA8"/>
    <w:rsid w:val="00D27428"/>
    <w:rsid w:val="00D31C7B"/>
    <w:rsid w:val="00D31D30"/>
    <w:rsid w:val="00D336A9"/>
    <w:rsid w:val="00D37B36"/>
    <w:rsid w:val="00D453D6"/>
    <w:rsid w:val="00D47333"/>
    <w:rsid w:val="00D50056"/>
    <w:rsid w:val="00D57056"/>
    <w:rsid w:val="00D656C9"/>
    <w:rsid w:val="00D8244F"/>
    <w:rsid w:val="00D83257"/>
    <w:rsid w:val="00D83A16"/>
    <w:rsid w:val="00D84D04"/>
    <w:rsid w:val="00D86306"/>
    <w:rsid w:val="00D87E22"/>
    <w:rsid w:val="00DB045B"/>
    <w:rsid w:val="00DB1A26"/>
    <w:rsid w:val="00DB1C1E"/>
    <w:rsid w:val="00DB50EF"/>
    <w:rsid w:val="00DB581B"/>
    <w:rsid w:val="00DB632B"/>
    <w:rsid w:val="00DC07FD"/>
    <w:rsid w:val="00DC0976"/>
    <w:rsid w:val="00DD13DD"/>
    <w:rsid w:val="00DE1687"/>
    <w:rsid w:val="00DF289F"/>
    <w:rsid w:val="00E00144"/>
    <w:rsid w:val="00E01BE7"/>
    <w:rsid w:val="00E02F63"/>
    <w:rsid w:val="00E0389A"/>
    <w:rsid w:val="00E03DC2"/>
    <w:rsid w:val="00E04BD4"/>
    <w:rsid w:val="00E06DA7"/>
    <w:rsid w:val="00E06E32"/>
    <w:rsid w:val="00E17358"/>
    <w:rsid w:val="00E20C22"/>
    <w:rsid w:val="00E271DA"/>
    <w:rsid w:val="00E33F0F"/>
    <w:rsid w:val="00E3504C"/>
    <w:rsid w:val="00E3574D"/>
    <w:rsid w:val="00E61835"/>
    <w:rsid w:val="00E71FEE"/>
    <w:rsid w:val="00E72C0D"/>
    <w:rsid w:val="00E75F91"/>
    <w:rsid w:val="00E8474A"/>
    <w:rsid w:val="00E87C1E"/>
    <w:rsid w:val="00E95935"/>
    <w:rsid w:val="00EA206A"/>
    <w:rsid w:val="00EA6B90"/>
    <w:rsid w:val="00EB5878"/>
    <w:rsid w:val="00EB7797"/>
    <w:rsid w:val="00EB7E54"/>
    <w:rsid w:val="00EC09E9"/>
    <w:rsid w:val="00EC55F4"/>
    <w:rsid w:val="00EC71E4"/>
    <w:rsid w:val="00ED0709"/>
    <w:rsid w:val="00ED1B8C"/>
    <w:rsid w:val="00ED23E4"/>
    <w:rsid w:val="00ED5C30"/>
    <w:rsid w:val="00EE13E0"/>
    <w:rsid w:val="00EE2178"/>
    <w:rsid w:val="00EE7809"/>
    <w:rsid w:val="00EF1D1F"/>
    <w:rsid w:val="00EF2198"/>
    <w:rsid w:val="00EF3762"/>
    <w:rsid w:val="00EF7C45"/>
    <w:rsid w:val="00F0374C"/>
    <w:rsid w:val="00F04D49"/>
    <w:rsid w:val="00F05761"/>
    <w:rsid w:val="00F10438"/>
    <w:rsid w:val="00F13B2E"/>
    <w:rsid w:val="00F24E21"/>
    <w:rsid w:val="00F260EF"/>
    <w:rsid w:val="00F30CC7"/>
    <w:rsid w:val="00F37A41"/>
    <w:rsid w:val="00F434AF"/>
    <w:rsid w:val="00F44E41"/>
    <w:rsid w:val="00F45307"/>
    <w:rsid w:val="00F51F33"/>
    <w:rsid w:val="00F55B17"/>
    <w:rsid w:val="00F737B6"/>
    <w:rsid w:val="00F74BB1"/>
    <w:rsid w:val="00F8626E"/>
    <w:rsid w:val="00F91F24"/>
    <w:rsid w:val="00F94C4F"/>
    <w:rsid w:val="00FA5196"/>
    <w:rsid w:val="00FA5F93"/>
    <w:rsid w:val="00FB6C63"/>
    <w:rsid w:val="00FC4029"/>
    <w:rsid w:val="00FD1388"/>
    <w:rsid w:val="00FD40D8"/>
    <w:rsid w:val="00FE4568"/>
    <w:rsid w:val="00FE7737"/>
    <w:rsid w:val="00FE7F35"/>
    <w:rsid w:val="00FF3C77"/>
    <w:rsid w:val="00FF5302"/>
    <w:rsid w:val="00FF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2DCAA07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C40243"/>
  </w:style>
  <w:style w:type="paragraph" w:styleId="Titre1">
    <w:name w:val="heading 1"/>
    <w:basedOn w:val="Normal"/>
    <w:next w:val="Normal"/>
    <w:link w:val="Titre1Car"/>
    <w:uiPriority w:val="9"/>
    <w:qFormat/>
    <w:rsid w:val="009549C5"/>
    <w:pPr>
      <w:keepNext/>
      <w:keepLines/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019C5"/>
    <w:pPr>
      <w:keepNext/>
      <w:keepLines/>
      <w:spacing w:before="240" w:after="120"/>
      <w:ind w:left="397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A206A"/>
    <w:pPr>
      <w:keepNext/>
      <w:keepLines/>
      <w:spacing w:before="200" w:after="240"/>
      <w:ind w:left="794"/>
      <w:outlineLvl w:val="2"/>
    </w:pPr>
    <w:rPr>
      <w:rFonts w:asciiTheme="majorHAnsi" w:eastAsiaTheme="majorEastAsia" w:hAnsiTheme="majorHAnsi" w:cstheme="majorBidi"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4024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402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rendu">
    <w:name w:val="rendu"/>
    <w:basedOn w:val="Normal"/>
    <w:qFormat/>
    <w:rsid w:val="00D31C7B"/>
    <w:pPr>
      <w:spacing w:line="276" w:lineRule="auto"/>
      <w:ind w:firstLine="357"/>
      <w:jc w:val="both"/>
    </w:pPr>
  </w:style>
  <w:style w:type="paragraph" w:styleId="Pieddepage">
    <w:name w:val="footer"/>
    <w:basedOn w:val="Normal"/>
    <w:link w:val="PieddepageCar"/>
    <w:uiPriority w:val="99"/>
    <w:unhideWhenUsed/>
    <w:rsid w:val="00C40243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40243"/>
  </w:style>
  <w:style w:type="character" w:styleId="Numrodepage">
    <w:name w:val="page number"/>
    <w:basedOn w:val="Policepardfaut"/>
    <w:uiPriority w:val="99"/>
    <w:semiHidden/>
    <w:unhideWhenUsed/>
    <w:rsid w:val="00C40243"/>
  </w:style>
  <w:style w:type="table" w:styleId="Grilledutableau">
    <w:name w:val="Table Grid"/>
    <w:basedOn w:val="TableauNormal"/>
    <w:uiPriority w:val="59"/>
    <w:rsid w:val="00C402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C4024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0243"/>
    <w:rPr>
      <w:rFonts w:ascii="Lucida Grande" w:hAnsi="Lucida Grande" w:cs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C40243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C40243"/>
  </w:style>
  <w:style w:type="table" w:styleId="Ombrageclair">
    <w:name w:val="Light Shading"/>
    <w:basedOn w:val="TableauNormal"/>
    <w:uiPriority w:val="60"/>
    <w:rsid w:val="000300F8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1Car">
    <w:name w:val="Titre 1 Car"/>
    <w:basedOn w:val="Policepardfaut"/>
    <w:link w:val="Titre1"/>
    <w:uiPriority w:val="9"/>
    <w:rsid w:val="009549C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CE2D6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019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831B2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9E7E06"/>
    <w:pPr>
      <w:spacing w:before="120"/>
    </w:pPr>
    <w:rPr>
      <w:b/>
    </w:rPr>
  </w:style>
  <w:style w:type="paragraph" w:styleId="TM2">
    <w:name w:val="toc 2"/>
    <w:basedOn w:val="Normal"/>
    <w:next w:val="Normal"/>
    <w:autoRedefine/>
    <w:uiPriority w:val="39"/>
    <w:unhideWhenUsed/>
    <w:rsid w:val="004831B2"/>
    <w:pPr>
      <w:ind w:left="240"/>
    </w:pPr>
    <w:rPr>
      <w:b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4831B2"/>
    <w:pPr>
      <w:ind w:left="480"/>
    </w:pPr>
    <w:rPr>
      <w:sz w:val="22"/>
      <w:szCs w:val="22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4831B2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4831B2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4831B2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4831B2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4831B2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831B2"/>
    <w:pPr>
      <w:ind w:left="1920"/>
    </w:pPr>
    <w:rPr>
      <w:sz w:val="20"/>
      <w:szCs w:val="20"/>
    </w:rPr>
  </w:style>
  <w:style w:type="paragraph" w:styleId="Sansinterligne">
    <w:name w:val="No Spacing"/>
    <w:aliases w:val="Sous-texte"/>
    <w:basedOn w:val="Paragraphedeliste"/>
    <w:uiPriority w:val="1"/>
    <w:qFormat/>
    <w:rsid w:val="009239AB"/>
    <w:pPr>
      <w:spacing w:after="120"/>
      <w:ind w:left="1440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848F2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EA206A"/>
    <w:rPr>
      <w:rFonts w:asciiTheme="majorHAnsi" w:eastAsiaTheme="majorEastAsia" w:hAnsiTheme="majorHAnsi" w:cstheme="majorBidi"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5D44D1"/>
    <w:pPr>
      <w:spacing w:before="100" w:beforeAutospacing="1" w:after="115"/>
      <w:jc w:val="both"/>
    </w:pPr>
    <w:rPr>
      <w:rFonts w:ascii="Times" w:hAnsi="Times" w:cs="Times New Roman"/>
      <w:sz w:val="20"/>
      <w:szCs w:val="20"/>
      <w:lang w:val="en-US"/>
    </w:rPr>
  </w:style>
  <w:style w:type="paragraph" w:customStyle="1" w:styleId="article-western">
    <w:name w:val="article-western"/>
    <w:basedOn w:val="Normal"/>
    <w:rsid w:val="005D44D1"/>
    <w:pPr>
      <w:spacing w:before="100" w:beforeAutospacing="1" w:after="115"/>
      <w:jc w:val="both"/>
    </w:pPr>
    <w:rPr>
      <w:rFonts w:ascii="Times" w:hAnsi="Times"/>
      <w:b/>
      <w:bCs/>
      <w:sz w:val="20"/>
      <w:szCs w:val="20"/>
      <w:lang w:val="en-US"/>
    </w:rPr>
  </w:style>
  <w:style w:type="character" w:customStyle="1" w:styleId="apple-converted-space">
    <w:name w:val="apple-converted-space"/>
    <w:basedOn w:val="Policepardfaut"/>
    <w:rsid w:val="0035375E"/>
  </w:style>
  <w:style w:type="paragraph" w:styleId="Lgende">
    <w:name w:val="caption"/>
    <w:basedOn w:val="Normal"/>
    <w:next w:val="Normal"/>
    <w:uiPriority w:val="35"/>
    <w:unhideWhenUsed/>
    <w:qFormat/>
    <w:rsid w:val="0033741C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C40243"/>
  </w:style>
  <w:style w:type="paragraph" w:styleId="Titre1">
    <w:name w:val="heading 1"/>
    <w:basedOn w:val="Normal"/>
    <w:next w:val="Normal"/>
    <w:link w:val="Titre1Car"/>
    <w:uiPriority w:val="9"/>
    <w:qFormat/>
    <w:rsid w:val="009549C5"/>
    <w:pPr>
      <w:keepNext/>
      <w:keepLines/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019C5"/>
    <w:pPr>
      <w:keepNext/>
      <w:keepLines/>
      <w:spacing w:before="240" w:after="120"/>
      <w:ind w:left="397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A206A"/>
    <w:pPr>
      <w:keepNext/>
      <w:keepLines/>
      <w:spacing w:before="200" w:after="240"/>
      <w:ind w:left="794"/>
      <w:outlineLvl w:val="2"/>
    </w:pPr>
    <w:rPr>
      <w:rFonts w:asciiTheme="majorHAnsi" w:eastAsiaTheme="majorEastAsia" w:hAnsiTheme="majorHAnsi" w:cstheme="majorBidi"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4024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402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rendu">
    <w:name w:val="rendu"/>
    <w:basedOn w:val="Normal"/>
    <w:qFormat/>
    <w:rsid w:val="00D31C7B"/>
    <w:pPr>
      <w:spacing w:line="276" w:lineRule="auto"/>
      <w:ind w:firstLine="357"/>
      <w:jc w:val="both"/>
    </w:pPr>
  </w:style>
  <w:style w:type="paragraph" w:styleId="Pieddepage">
    <w:name w:val="footer"/>
    <w:basedOn w:val="Normal"/>
    <w:link w:val="PieddepageCar"/>
    <w:uiPriority w:val="99"/>
    <w:unhideWhenUsed/>
    <w:rsid w:val="00C40243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40243"/>
  </w:style>
  <w:style w:type="character" w:styleId="Numrodepage">
    <w:name w:val="page number"/>
    <w:basedOn w:val="Policepardfaut"/>
    <w:uiPriority w:val="99"/>
    <w:semiHidden/>
    <w:unhideWhenUsed/>
    <w:rsid w:val="00C40243"/>
  </w:style>
  <w:style w:type="table" w:styleId="Grilledutableau">
    <w:name w:val="Table Grid"/>
    <w:basedOn w:val="TableauNormal"/>
    <w:uiPriority w:val="59"/>
    <w:rsid w:val="00C402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C4024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0243"/>
    <w:rPr>
      <w:rFonts w:ascii="Lucida Grande" w:hAnsi="Lucida Grande" w:cs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C40243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C40243"/>
  </w:style>
  <w:style w:type="table" w:styleId="Ombrageclair">
    <w:name w:val="Light Shading"/>
    <w:basedOn w:val="TableauNormal"/>
    <w:uiPriority w:val="60"/>
    <w:rsid w:val="000300F8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1Car">
    <w:name w:val="Titre 1 Car"/>
    <w:basedOn w:val="Policepardfaut"/>
    <w:link w:val="Titre1"/>
    <w:uiPriority w:val="9"/>
    <w:rsid w:val="009549C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CE2D6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019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831B2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9E7E06"/>
    <w:pPr>
      <w:spacing w:before="120"/>
    </w:pPr>
    <w:rPr>
      <w:b/>
    </w:rPr>
  </w:style>
  <w:style w:type="paragraph" w:styleId="TM2">
    <w:name w:val="toc 2"/>
    <w:basedOn w:val="Normal"/>
    <w:next w:val="Normal"/>
    <w:autoRedefine/>
    <w:uiPriority w:val="39"/>
    <w:unhideWhenUsed/>
    <w:rsid w:val="004831B2"/>
    <w:pPr>
      <w:ind w:left="240"/>
    </w:pPr>
    <w:rPr>
      <w:b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4831B2"/>
    <w:pPr>
      <w:ind w:left="480"/>
    </w:pPr>
    <w:rPr>
      <w:sz w:val="22"/>
      <w:szCs w:val="22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4831B2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4831B2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4831B2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4831B2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4831B2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831B2"/>
    <w:pPr>
      <w:ind w:left="1920"/>
    </w:pPr>
    <w:rPr>
      <w:sz w:val="20"/>
      <w:szCs w:val="20"/>
    </w:rPr>
  </w:style>
  <w:style w:type="paragraph" w:styleId="Sansinterligne">
    <w:name w:val="No Spacing"/>
    <w:aliases w:val="Sous-texte"/>
    <w:basedOn w:val="Paragraphedeliste"/>
    <w:uiPriority w:val="1"/>
    <w:qFormat/>
    <w:rsid w:val="009239AB"/>
    <w:pPr>
      <w:spacing w:after="120"/>
      <w:ind w:left="1440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848F2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EA206A"/>
    <w:rPr>
      <w:rFonts w:asciiTheme="majorHAnsi" w:eastAsiaTheme="majorEastAsia" w:hAnsiTheme="majorHAnsi" w:cstheme="majorBidi"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5D44D1"/>
    <w:pPr>
      <w:spacing w:before="100" w:beforeAutospacing="1" w:after="115"/>
      <w:jc w:val="both"/>
    </w:pPr>
    <w:rPr>
      <w:rFonts w:ascii="Times" w:hAnsi="Times" w:cs="Times New Roman"/>
      <w:sz w:val="20"/>
      <w:szCs w:val="20"/>
      <w:lang w:val="en-US"/>
    </w:rPr>
  </w:style>
  <w:style w:type="paragraph" w:customStyle="1" w:styleId="article-western">
    <w:name w:val="article-western"/>
    <w:basedOn w:val="Normal"/>
    <w:rsid w:val="005D44D1"/>
    <w:pPr>
      <w:spacing w:before="100" w:beforeAutospacing="1" w:after="115"/>
      <w:jc w:val="both"/>
    </w:pPr>
    <w:rPr>
      <w:rFonts w:ascii="Times" w:hAnsi="Times"/>
      <w:b/>
      <w:bCs/>
      <w:sz w:val="20"/>
      <w:szCs w:val="20"/>
      <w:lang w:val="en-US"/>
    </w:rPr>
  </w:style>
  <w:style w:type="character" w:customStyle="1" w:styleId="apple-converted-space">
    <w:name w:val="apple-converted-space"/>
    <w:basedOn w:val="Policepardfaut"/>
    <w:rsid w:val="0035375E"/>
  </w:style>
  <w:style w:type="paragraph" w:styleId="Lgende">
    <w:name w:val="caption"/>
    <w:basedOn w:val="Normal"/>
    <w:next w:val="Normal"/>
    <w:uiPriority w:val="35"/>
    <w:unhideWhenUsed/>
    <w:qFormat/>
    <w:rsid w:val="0033741C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2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2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7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if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4098722-70C1-44CF-B732-0F6F881CF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845</Words>
  <Characters>4649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Raphaël Le Gorande</dc:creator>
  <cp:lastModifiedBy>Florent</cp:lastModifiedBy>
  <cp:revision>18</cp:revision>
  <cp:lastPrinted>2015-03-29T15:20:00Z</cp:lastPrinted>
  <dcterms:created xsi:type="dcterms:W3CDTF">2015-03-25T10:35:00Z</dcterms:created>
  <dcterms:modified xsi:type="dcterms:W3CDTF">2015-03-29T15:20:00Z</dcterms:modified>
</cp:coreProperties>
</file>
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17C0239"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4549876F" w:rsidR="009D1A1E" w:rsidRPr="00BF4F13" w:rsidRDefault="00BF4F13" w:rsidP="007E793C">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ED783C">
        <w:rPr>
          <w:rFonts w:asciiTheme="minorHAnsi" w:hAnsiTheme="minorHAnsi"/>
          <w:b/>
          <w:sz w:val="48"/>
          <w:szCs w:val="56"/>
        </w:rPr>
        <w:t>3</w:t>
      </w:r>
      <w:bookmarkStart w:id="0" w:name="_GoBack"/>
      <w:bookmarkEnd w:id="0"/>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5DE711FB" w:rsidR="009D1A1E" w:rsidRPr="00E17358" w:rsidRDefault="00854A4C" w:rsidP="009D1A1E">
      <w:pPr>
        <w:pStyle w:val="Titre"/>
        <w:pBdr>
          <w:bottom w:val="none" w:sz="0" w:space="0" w:color="auto"/>
        </w:pBdr>
        <w:jc w:val="center"/>
        <w:rPr>
          <w:rFonts w:asciiTheme="minorHAnsi" w:hAnsiTheme="minorHAnsi"/>
          <w:b/>
          <w:color w:val="FFFFFF" w:themeColor="background1"/>
          <w:szCs w:val="56"/>
        </w:rPr>
      </w:pPr>
      <w:r>
        <w:rPr>
          <w:rFonts w:asciiTheme="minorHAnsi" w:hAnsiTheme="minorHAnsi"/>
          <w:b/>
          <w:color w:val="FFFFFF" w:themeColor="background1"/>
          <w:szCs w:val="56"/>
        </w:rPr>
        <w:t>Utilisateur</w:t>
      </w:r>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2C1CE496" w14:textId="77777777" w:rsidR="00722D09"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14009665" w:history="1">
            <w:r w:rsidR="00722D09" w:rsidRPr="00714FFE">
              <w:rPr>
                <w:rStyle w:val="Lienhypertexte"/>
                <w:noProof/>
              </w:rPr>
              <w:t>I.</w:t>
            </w:r>
            <w:r w:rsidR="00722D09">
              <w:rPr>
                <w:b w:val="0"/>
                <w:noProof/>
                <w:sz w:val="22"/>
                <w:szCs w:val="22"/>
                <w:lang w:eastAsia="fr-FR"/>
              </w:rPr>
              <w:tab/>
            </w:r>
            <w:r w:rsidR="00722D09" w:rsidRPr="00714FFE">
              <w:rPr>
                <w:rStyle w:val="Lienhypertexte"/>
                <w:noProof/>
              </w:rPr>
              <w:t>Présentation</w:t>
            </w:r>
            <w:r w:rsidR="00722D09">
              <w:rPr>
                <w:noProof/>
                <w:webHidden/>
              </w:rPr>
              <w:tab/>
            </w:r>
            <w:r w:rsidR="00722D09">
              <w:rPr>
                <w:noProof/>
                <w:webHidden/>
              </w:rPr>
              <w:fldChar w:fldCharType="begin"/>
            </w:r>
            <w:r w:rsidR="00722D09">
              <w:rPr>
                <w:noProof/>
                <w:webHidden/>
              </w:rPr>
              <w:instrText xml:space="preserve"> PAGEREF _Toc414009665 \h </w:instrText>
            </w:r>
            <w:r w:rsidR="00722D09">
              <w:rPr>
                <w:noProof/>
                <w:webHidden/>
              </w:rPr>
            </w:r>
            <w:r w:rsidR="00722D09">
              <w:rPr>
                <w:noProof/>
                <w:webHidden/>
              </w:rPr>
              <w:fldChar w:fldCharType="separate"/>
            </w:r>
            <w:r w:rsidR="00722D09">
              <w:rPr>
                <w:noProof/>
                <w:webHidden/>
              </w:rPr>
              <w:t>3</w:t>
            </w:r>
            <w:r w:rsidR="00722D09">
              <w:rPr>
                <w:noProof/>
                <w:webHidden/>
              </w:rPr>
              <w:fldChar w:fldCharType="end"/>
            </w:r>
          </w:hyperlink>
        </w:p>
        <w:p w14:paraId="6B7A239C" w14:textId="77777777" w:rsidR="00722D09" w:rsidRDefault="00722D09">
          <w:pPr>
            <w:pStyle w:val="TM2"/>
            <w:tabs>
              <w:tab w:val="left" w:pos="720"/>
              <w:tab w:val="right" w:pos="10188"/>
            </w:tabs>
            <w:rPr>
              <w:b w:val="0"/>
              <w:noProof/>
              <w:lang w:eastAsia="fr-FR"/>
            </w:rPr>
          </w:pPr>
          <w:hyperlink w:anchor="_Toc414009666" w:history="1">
            <w:r w:rsidRPr="00714FFE">
              <w:rPr>
                <w:rStyle w:val="Lienhypertexte"/>
                <w:noProof/>
              </w:rPr>
              <w:t>1.</w:t>
            </w:r>
            <w:r>
              <w:rPr>
                <w:b w:val="0"/>
                <w:noProof/>
                <w:lang w:eastAsia="fr-FR"/>
              </w:rPr>
              <w:tab/>
            </w:r>
            <w:r w:rsidRPr="00714FFE">
              <w:rPr>
                <w:rStyle w:val="Lienhypertexte"/>
                <w:noProof/>
              </w:rPr>
              <w:t>Matériel nécessaire</w:t>
            </w:r>
            <w:r>
              <w:rPr>
                <w:noProof/>
                <w:webHidden/>
              </w:rPr>
              <w:tab/>
            </w:r>
            <w:r>
              <w:rPr>
                <w:noProof/>
                <w:webHidden/>
              </w:rPr>
              <w:fldChar w:fldCharType="begin"/>
            </w:r>
            <w:r>
              <w:rPr>
                <w:noProof/>
                <w:webHidden/>
              </w:rPr>
              <w:instrText xml:space="preserve"> PAGEREF _Toc414009666 \h </w:instrText>
            </w:r>
            <w:r>
              <w:rPr>
                <w:noProof/>
                <w:webHidden/>
              </w:rPr>
            </w:r>
            <w:r>
              <w:rPr>
                <w:noProof/>
                <w:webHidden/>
              </w:rPr>
              <w:fldChar w:fldCharType="separate"/>
            </w:r>
            <w:r>
              <w:rPr>
                <w:noProof/>
                <w:webHidden/>
              </w:rPr>
              <w:t>3</w:t>
            </w:r>
            <w:r>
              <w:rPr>
                <w:noProof/>
                <w:webHidden/>
              </w:rPr>
              <w:fldChar w:fldCharType="end"/>
            </w:r>
          </w:hyperlink>
        </w:p>
        <w:p w14:paraId="47B4FEB3" w14:textId="77777777" w:rsidR="00722D09" w:rsidRDefault="00722D09">
          <w:pPr>
            <w:pStyle w:val="TM2"/>
            <w:tabs>
              <w:tab w:val="left" w:pos="720"/>
              <w:tab w:val="right" w:pos="10188"/>
            </w:tabs>
            <w:rPr>
              <w:b w:val="0"/>
              <w:noProof/>
              <w:lang w:eastAsia="fr-FR"/>
            </w:rPr>
          </w:pPr>
          <w:hyperlink w:anchor="_Toc414009667" w:history="1">
            <w:r w:rsidRPr="00714FFE">
              <w:rPr>
                <w:rStyle w:val="Lienhypertexte"/>
                <w:noProof/>
              </w:rPr>
              <w:t>2.</w:t>
            </w:r>
            <w:r>
              <w:rPr>
                <w:b w:val="0"/>
                <w:noProof/>
                <w:lang w:eastAsia="fr-FR"/>
              </w:rPr>
              <w:tab/>
            </w:r>
            <w:r w:rsidRPr="00714FFE">
              <w:rPr>
                <w:rStyle w:val="Lienhypertexte"/>
                <w:noProof/>
              </w:rPr>
              <w:t>Lancement de l’application</w:t>
            </w:r>
            <w:r>
              <w:rPr>
                <w:noProof/>
                <w:webHidden/>
              </w:rPr>
              <w:tab/>
            </w:r>
            <w:r>
              <w:rPr>
                <w:noProof/>
                <w:webHidden/>
              </w:rPr>
              <w:fldChar w:fldCharType="begin"/>
            </w:r>
            <w:r>
              <w:rPr>
                <w:noProof/>
                <w:webHidden/>
              </w:rPr>
              <w:instrText xml:space="preserve"> PAGEREF _Toc414009667 \h </w:instrText>
            </w:r>
            <w:r>
              <w:rPr>
                <w:noProof/>
                <w:webHidden/>
              </w:rPr>
            </w:r>
            <w:r>
              <w:rPr>
                <w:noProof/>
                <w:webHidden/>
              </w:rPr>
              <w:fldChar w:fldCharType="separate"/>
            </w:r>
            <w:r>
              <w:rPr>
                <w:noProof/>
                <w:webHidden/>
              </w:rPr>
              <w:t>3</w:t>
            </w:r>
            <w:r>
              <w:rPr>
                <w:noProof/>
                <w:webHidden/>
              </w:rPr>
              <w:fldChar w:fldCharType="end"/>
            </w:r>
          </w:hyperlink>
        </w:p>
        <w:p w14:paraId="059BE994" w14:textId="77777777" w:rsidR="00722D09" w:rsidRDefault="00722D09">
          <w:pPr>
            <w:pStyle w:val="TM1"/>
            <w:tabs>
              <w:tab w:val="left" w:pos="480"/>
              <w:tab w:val="right" w:pos="10188"/>
            </w:tabs>
            <w:rPr>
              <w:b w:val="0"/>
              <w:noProof/>
              <w:sz w:val="22"/>
              <w:szCs w:val="22"/>
              <w:lang w:eastAsia="fr-FR"/>
            </w:rPr>
          </w:pPr>
          <w:hyperlink w:anchor="_Toc414009668" w:history="1">
            <w:r w:rsidRPr="00714FFE">
              <w:rPr>
                <w:rStyle w:val="Lienhypertexte"/>
                <w:noProof/>
              </w:rPr>
              <w:t>II.</w:t>
            </w:r>
            <w:r>
              <w:rPr>
                <w:b w:val="0"/>
                <w:noProof/>
                <w:sz w:val="22"/>
                <w:szCs w:val="22"/>
                <w:lang w:eastAsia="fr-FR"/>
              </w:rPr>
              <w:tab/>
            </w:r>
            <w:r w:rsidRPr="00714FFE">
              <w:rPr>
                <w:rStyle w:val="Lienhypertexte"/>
                <w:noProof/>
              </w:rPr>
              <w:t>Liste des fonctionnalités</w:t>
            </w:r>
            <w:r>
              <w:rPr>
                <w:noProof/>
                <w:webHidden/>
              </w:rPr>
              <w:tab/>
            </w:r>
            <w:r>
              <w:rPr>
                <w:noProof/>
                <w:webHidden/>
              </w:rPr>
              <w:fldChar w:fldCharType="begin"/>
            </w:r>
            <w:r>
              <w:rPr>
                <w:noProof/>
                <w:webHidden/>
              </w:rPr>
              <w:instrText xml:space="preserve"> PAGEREF _Toc414009668 \h </w:instrText>
            </w:r>
            <w:r>
              <w:rPr>
                <w:noProof/>
                <w:webHidden/>
              </w:rPr>
            </w:r>
            <w:r>
              <w:rPr>
                <w:noProof/>
                <w:webHidden/>
              </w:rPr>
              <w:fldChar w:fldCharType="separate"/>
            </w:r>
            <w:r>
              <w:rPr>
                <w:noProof/>
                <w:webHidden/>
              </w:rPr>
              <w:t>4</w:t>
            </w:r>
            <w:r>
              <w:rPr>
                <w:noProof/>
                <w:webHidden/>
              </w:rPr>
              <w:fldChar w:fldCharType="end"/>
            </w:r>
          </w:hyperlink>
        </w:p>
        <w:p w14:paraId="495C905B" w14:textId="77777777" w:rsidR="00722D09" w:rsidRDefault="00722D09">
          <w:pPr>
            <w:pStyle w:val="TM2"/>
            <w:tabs>
              <w:tab w:val="left" w:pos="720"/>
              <w:tab w:val="right" w:pos="10188"/>
            </w:tabs>
            <w:rPr>
              <w:b w:val="0"/>
              <w:noProof/>
              <w:lang w:eastAsia="fr-FR"/>
            </w:rPr>
          </w:pPr>
          <w:hyperlink w:anchor="_Toc414009669" w:history="1">
            <w:r w:rsidRPr="00714FFE">
              <w:rPr>
                <w:rStyle w:val="Lienhypertexte"/>
                <w:noProof/>
              </w:rPr>
              <w:t>1.</w:t>
            </w:r>
            <w:r>
              <w:rPr>
                <w:b w:val="0"/>
                <w:noProof/>
                <w:lang w:eastAsia="fr-FR"/>
              </w:rPr>
              <w:tab/>
            </w:r>
            <w:r w:rsidRPr="00714FFE">
              <w:rPr>
                <w:rStyle w:val="Lienhypertexte"/>
                <w:noProof/>
              </w:rPr>
              <w:t>Démarrage et arrêt du service de pointage</w:t>
            </w:r>
            <w:r>
              <w:rPr>
                <w:noProof/>
                <w:webHidden/>
              </w:rPr>
              <w:tab/>
            </w:r>
            <w:r>
              <w:rPr>
                <w:noProof/>
                <w:webHidden/>
              </w:rPr>
              <w:fldChar w:fldCharType="begin"/>
            </w:r>
            <w:r>
              <w:rPr>
                <w:noProof/>
                <w:webHidden/>
              </w:rPr>
              <w:instrText xml:space="preserve"> PAGEREF _Toc414009669 \h </w:instrText>
            </w:r>
            <w:r>
              <w:rPr>
                <w:noProof/>
                <w:webHidden/>
              </w:rPr>
            </w:r>
            <w:r>
              <w:rPr>
                <w:noProof/>
                <w:webHidden/>
              </w:rPr>
              <w:fldChar w:fldCharType="separate"/>
            </w:r>
            <w:r>
              <w:rPr>
                <w:noProof/>
                <w:webHidden/>
              </w:rPr>
              <w:t>4</w:t>
            </w:r>
            <w:r>
              <w:rPr>
                <w:noProof/>
                <w:webHidden/>
              </w:rPr>
              <w:fldChar w:fldCharType="end"/>
            </w:r>
          </w:hyperlink>
        </w:p>
        <w:p w14:paraId="7F1AD8BC" w14:textId="77777777" w:rsidR="00722D09" w:rsidRDefault="00722D09">
          <w:pPr>
            <w:pStyle w:val="TM2"/>
            <w:tabs>
              <w:tab w:val="left" w:pos="720"/>
              <w:tab w:val="right" w:pos="10188"/>
            </w:tabs>
            <w:rPr>
              <w:b w:val="0"/>
              <w:noProof/>
              <w:lang w:eastAsia="fr-FR"/>
            </w:rPr>
          </w:pPr>
          <w:hyperlink w:anchor="_Toc414009670" w:history="1">
            <w:r w:rsidRPr="00714FFE">
              <w:rPr>
                <w:rStyle w:val="Lienhypertexte"/>
                <w:noProof/>
              </w:rPr>
              <w:t>2.</w:t>
            </w:r>
            <w:r>
              <w:rPr>
                <w:b w:val="0"/>
                <w:noProof/>
                <w:lang w:eastAsia="fr-FR"/>
              </w:rPr>
              <w:tab/>
            </w:r>
            <w:r w:rsidRPr="00714FFE">
              <w:rPr>
                <w:rStyle w:val="Lienhypertexte"/>
                <w:noProof/>
              </w:rPr>
              <w:t>Système de pointage par balayage</w:t>
            </w:r>
            <w:r>
              <w:rPr>
                <w:noProof/>
                <w:webHidden/>
              </w:rPr>
              <w:tab/>
            </w:r>
            <w:r>
              <w:rPr>
                <w:noProof/>
                <w:webHidden/>
              </w:rPr>
              <w:fldChar w:fldCharType="begin"/>
            </w:r>
            <w:r>
              <w:rPr>
                <w:noProof/>
                <w:webHidden/>
              </w:rPr>
              <w:instrText xml:space="preserve"> PAGEREF _Toc414009670 \h </w:instrText>
            </w:r>
            <w:r>
              <w:rPr>
                <w:noProof/>
                <w:webHidden/>
              </w:rPr>
            </w:r>
            <w:r>
              <w:rPr>
                <w:noProof/>
                <w:webHidden/>
              </w:rPr>
              <w:fldChar w:fldCharType="separate"/>
            </w:r>
            <w:r>
              <w:rPr>
                <w:noProof/>
                <w:webHidden/>
              </w:rPr>
              <w:t>4</w:t>
            </w:r>
            <w:r>
              <w:rPr>
                <w:noProof/>
                <w:webHidden/>
              </w:rPr>
              <w:fldChar w:fldCharType="end"/>
            </w:r>
          </w:hyperlink>
        </w:p>
        <w:p w14:paraId="43F990CB" w14:textId="77777777" w:rsidR="00722D09" w:rsidRDefault="00722D09">
          <w:pPr>
            <w:pStyle w:val="TM2"/>
            <w:tabs>
              <w:tab w:val="left" w:pos="720"/>
              <w:tab w:val="right" w:pos="10188"/>
            </w:tabs>
            <w:rPr>
              <w:b w:val="0"/>
              <w:noProof/>
              <w:lang w:eastAsia="fr-FR"/>
            </w:rPr>
          </w:pPr>
          <w:hyperlink w:anchor="_Toc414009671" w:history="1">
            <w:r w:rsidRPr="00714FFE">
              <w:rPr>
                <w:rStyle w:val="Lienhypertexte"/>
                <w:noProof/>
              </w:rPr>
              <w:t>3.</w:t>
            </w:r>
            <w:r>
              <w:rPr>
                <w:b w:val="0"/>
                <w:noProof/>
                <w:lang w:eastAsia="fr-FR"/>
              </w:rPr>
              <w:tab/>
            </w:r>
            <w:r w:rsidRPr="00714FFE">
              <w:rPr>
                <w:rStyle w:val="Lienhypertexte"/>
                <w:noProof/>
              </w:rPr>
              <w:t>Interception du clic sur l'intégralité de la dalle tactile</w:t>
            </w:r>
            <w:r>
              <w:rPr>
                <w:noProof/>
                <w:webHidden/>
              </w:rPr>
              <w:tab/>
            </w:r>
            <w:r>
              <w:rPr>
                <w:noProof/>
                <w:webHidden/>
              </w:rPr>
              <w:fldChar w:fldCharType="begin"/>
            </w:r>
            <w:r>
              <w:rPr>
                <w:noProof/>
                <w:webHidden/>
              </w:rPr>
              <w:instrText xml:space="preserve"> PAGEREF _Toc414009671 \h </w:instrText>
            </w:r>
            <w:r>
              <w:rPr>
                <w:noProof/>
                <w:webHidden/>
              </w:rPr>
            </w:r>
            <w:r>
              <w:rPr>
                <w:noProof/>
                <w:webHidden/>
              </w:rPr>
              <w:fldChar w:fldCharType="separate"/>
            </w:r>
            <w:r>
              <w:rPr>
                <w:noProof/>
                <w:webHidden/>
              </w:rPr>
              <w:t>4</w:t>
            </w:r>
            <w:r>
              <w:rPr>
                <w:noProof/>
                <w:webHidden/>
              </w:rPr>
              <w:fldChar w:fldCharType="end"/>
            </w:r>
          </w:hyperlink>
        </w:p>
        <w:p w14:paraId="5834962F" w14:textId="77777777" w:rsidR="00722D09" w:rsidRDefault="00722D09">
          <w:pPr>
            <w:pStyle w:val="TM2"/>
            <w:tabs>
              <w:tab w:val="left" w:pos="720"/>
              <w:tab w:val="right" w:pos="10188"/>
            </w:tabs>
            <w:rPr>
              <w:b w:val="0"/>
              <w:noProof/>
              <w:lang w:eastAsia="fr-FR"/>
            </w:rPr>
          </w:pPr>
          <w:hyperlink w:anchor="_Toc414009672" w:history="1">
            <w:r w:rsidRPr="00714FFE">
              <w:rPr>
                <w:rStyle w:val="Lienhypertexte"/>
                <w:noProof/>
              </w:rPr>
              <w:t>4.</w:t>
            </w:r>
            <w:r>
              <w:rPr>
                <w:b w:val="0"/>
                <w:noProof/>
                <w:lang w:eastAsia="fr-FR"/>
              </w:rPr>
              <w:tab/>
            </w:r>
            <w:r w:rsidRPr="00714FFE">
              <w:rPr>
                <w:rStyle w:val="Lienhypertexte"/>
                <w:noProof/>
              </w:rPr>
              <w:t>Simulation de gestes</w:t>
            </w:r>
            <w:r>
              <w:rPr>
                <w:noProof/>
                <w:webHidden/>
              </w:rPr>
              <w:tab/>
            </w:r>
            <w:r>
              <w:rPr>
                <w:noProof/>
                <w:webHidden/>
              </w:rPr>
              <w:fldChar w:fldCharType="begin"/>
            </w:r>
            <w:r>
              <w:rPr>
                <w:noProof/>
                <w:webHidden/>
              </w:rPr>
              <w:instrText xml:space="preserve"> PAGEREF _Toc414009672 \h </w:instrText>
            </w:r>
            <w:r>
              <w:rPr>
                <w:noProof/>
                <w:webHidden/>
              </w:rPr>
            </w:r>
            <w:r>
              <w:rPr>
                <w:noProof/>
                <w:webHidden/>
              </w:rPr>
              <w:fldChar w:fldCharType="separate"/>
            </w:r>
            <w:r>
              <w:rPr>
                <w:noProof/>
                <w:webHidden/>
              </w:rPr>
              <w:t>4</w:t>
            </w:r>
            <w:r>
              <w:rPr>
                <w:noProof/>
                <w:webHidden/>
              </w:rPr>
              <w:fldChar w:fldCharType="end"/>
            </w:r>
          </w:hyperlink>
        </w:p>
        <w:p w14:paraId="74726C20" w14:textId="77777777" w:rsidR="00722D09" w:rsidRDefault="00722D09">
          <w:pPr>
            <w:pStyle w:val="TM3"/>
            <w:tabs>
              <w:tab w:val="left" w:pos="960"/>
              <w:tab w:val="right" w:pos="10188"/>
            </w:tabs>
            <w:rPr>
              <w:noProof/>
              <w:lang w:eastAsia="fr-FR"/>
            </w:rPr>
          </w:pPr>
          <w:hyperlink w:anchor="_Toc414009673" w:history="1">
            <w:r w:rsidRPr="00714FFE">
              <w:rPr>
                <w:rStyle w:val="Lienhypertexte"/>
                <w:noProof/>
              </w:rPr>
              <w:t>1-</w:t>
            </w:r>
            <w:r>
              <w:rPr>
                <w:noProof/>
                <w:lang w:eastAsia="fr-FR"/>
              </w:rPr>
              <w:tab/>
            </w:r>
            <w:r w:rsidRPr="00714FFE">
              <w:rPr>
                <w:rStyle w:val="Lienhypertexte"/>
                <w:noProof/>
              </w:rPr>
              <w:t>Simulation d’un clic</w:t>
            </w:r>
            <w:r>
              <w:rPr>
                <w:noProof/>
                <w:webHidden/>
              </w:rPr>
              <w:tab/>
            </w:r>
            <w:r>
              <w:rPr>
                <w:noProof/>
                <w:webHidden/>
              </w:rPr>
              <w:fldChar w:fldCharType="begin"/>
            </w:r>
            <w:r>
              <w:rPr>
                <w:noProof/>
                <w:webHidden/>
              </w:rPr>
              <w:instrText xml:space="preserve"> PAGEREF _Toc414009673 \h </w:instrText>
            </w:r>
            <w:r>
              <w:rPr>
                <w:noProof/>
                <w:webHidden/>
              </w:rPr>
            </w:r>
            <w:r>
              <w:rPr>
                <w:noProof/>
                <w:webHidden/>
              </w:rPr>
              <w:fldChar w:fldCharType="separate"/>
            </w:r>
            <w:r>
              <w:rPr>
                <w:noProof/>
                <w:webHidden/>
              </w:rPr>
              <w:t>4</w:t>
            </w:r>
            <w:r>
              <w:rPr>
                <w:noProof/>
                <w:webHidden/>
              </w:rPr>
              <w:fldChar w:fldCharType="end"/>
            </w:r>
          </w:hyperlink>
        </w:p>
        <w:p w14:paraId="64AB0CC5" w14:textId="77777777" w:rsidR="00722D09" w:rsidRDefault="00722D09">
          <w:pPr>
            <w:pStyle w:val="TM3"/>
            <w:tabs>
              <w:tab w:val="left" w:pos="960"/>
              <w:tab w:val="right" w:pos="10188"/>
            </w:tabs>
            <w:rPr>
              <w:noProof/>
              <w:lang w:eastAsia="fr-FR"/>
            </w:rPr>
          </w:pPr>
          <w:hyperlink w:anchor="_Toc414009674" w:history="1">
            <w:r w:rsidRPr="00714FFE">
              <w:rPr>
                <w:rStyle w:val="Lienhypertexte"/>
                <w:noProof/>
              </w:rPr>
              <w:t>2-</w:t>
            </w:r>
            <w:r>
              <w:rPr>
                <w:noProof/>
                <w:lang w:eastAsia="fr-FR"/>
              </w:rPr>
              <w:tab/>
            </w:r>
            <w:r w:rsidRPr="00714FFE">
              <w:rPr>
                <w:rStyle w:val="Lienhypertexte"/>
                <w:noProof/>
              </w:rPr>
              <w:t>Simulation d’un clic long</w:t>
            </w:r>
            <w:r>
              <w:rPr>
                <w:noProof/>
                <w:webHidden/>
              </w:rPr>
              <w:tab/>
            </w:r>
            <w:r>
              <w:rPr>
                <w:noProof/>
                <w:webHidden/>
              </w:rPr>
              <w:fldChar w:fldCharType="begin"/>
            </w:r>
            <w:r>
              <w:rPr>
                <w:noProof/>
                <w:webHidden/>
              </w:rPr>
              <w:instrText xml:space="preserve"> PAGEREF _Toc414009674 \h </w:instrText>
            </w:r>
            <w:r>
              <w:rPr>
                <w:noProof/>
                <w:webHidden/>
              </w:rPr>
            </w:r>
            <w:r>
              <w:rPr>
                <w:noProof/>
                <w:webHidden/>
              </w:rPr>
              <w:fldChar w:fldCharType="separate"/>
            </w:r>
            <w:r>
              <w:rPr>
                <w:noProof/>
                <w:webHidden/>
              </w:rPr>
              <w:t>4</w:t>
            </w:r>
            <w:r>
              <w:rPr>
                <w:noProof/>
                <w:webHidden/>
              </w:rPr>
              <w:fldChar w:fldCharType="end"/>
            </w:r>
          </w:hyperlink>
        </w:p>
        <w:p w14:paraId="1115D93B" w14:textId="77777777" w:rsidR="00722D09" w:rsidRDefault="00722D09">
          <w:pPr>
            <w:pStyle w:val="TM3"/>
            <w:tabs>
              <w:tab w:val="left" w:pos="960"/>
              <w:tab w:val="right" w:pos="10188"/>
            </w:tabs>
            <w:rPr>
              <w:noProof/>
              <w:lang w:eastAsia="fr-FR"/>
            </w:rPr>
          </w:pPr>
          <w:hyperlink w:anchor="_Toc414009675" w:history="1">
            <w:r w:rsidRPr="00714FFE">
              <w:rPr>
                <w:rStyle w:val="Lienhypertexte"/>
                <w:noProof/>
              </w:rPr>
              <w:t>3-</w:t>
            </w:r>
            <w:r>
              <w:rPr>
                <w:noProof/>
                <w:lang w:eastAsia="fr-FR"/>
              </w:rPr>
              <w:tab/>
            </w:r>
            <w:r w:rsidRPr="00714FFE">
              <w:rPr>
                <w:rStyle w:val="Lienhypertexte"/>
                <w:noProof/>
              </w:rPr>
              <w:t>Simulation d’un glisser</w:t>
            </w:r>
            <w:r>
              <w:rPr>
                <w:noProof/>
                <w:webHidden/>
              </w:rPr>
              <w:tab/>
            </w:r>
            <w:r>
              <w:rPr>
                <w:noProof/>
                <w:webHidden/>
              </w:rPr>
              <w:fldChar w:fldCharType="begin"/>
            </w:r>
            <w:r>
              <w:rPr>
                <w:noProof/>
                <w:webHidden/>
              </w:rPr>
              <w:instrText xml:space="preserve"> PAGEREF _Toc414009675 \h </w:instrText>
            </w:r>
            <w:r>
              <w:rPr>
                <w:noProof/>
                <w:webHidden/>
              </w:rPr>
            </w:r>
            <w:r>
              <w:rPr>
                <w:noProof/>
                <w:webHidden/>
              </w:rPr>
              <w:fldChar w:fldCharType="separate"/>
            </w:r>
            <w:r>
              <w:rPr>
                <w:noProof/>
                <w:webHidden/>
              </w:rPr>
              <w:t>4</w:t>
            </w:r>
            <w:r>
              <w:rPr>
                <w:noProof/>
                <w:webHidden/>
              </w:rPr>
              <w:fldChar w:fldCharType="end"/>
            </w:r>
          </w:hyperlink>
        </w:p>
        <w:p w14:paraId="0E3B62FC" w14:textId="77777777" w:rsidR="00722D09" w:rsidRDefault="00722D09">
          <w:pPr>
            <w:pStyle w:val="TM3"/>
            <w:tabs>
              <w:tab w:val="left" w:pos="960"/>
              <w:tab w:val="right" w:pos="10188"/>
            </w:tabs>
            <w:rPr>
              <w:noProof/>
              <w:lang w:eastAsia="fr-FR"/>
            </w:rPr>
          </w:pPr>
          <w:hyperlink w:anchor="_Toc414009676" w:history="1">
            <w:r w:rsidRPr="00714FFE">
              <w:rPr>
                <w:rStyle w:val="Lienhypertexte"/>
                <w:noProof/>
              </w:rPr>
              <w:t>4-</w:t>
            </w:r>
            <w:r>
              <w:rPr>
                <w:noProof/>
                <w:lang w:eastAsia="fr-FR"/>
              </w:rPr>
              <w:tab/>
            </w:r>
            <w:r w:rsidRPr="00714FFE">
              <w:rPr>
                <w:rStyle w:val="Lienhypertexte"/>
                <w:noProof/>
              </w:rPr>
              <w:t>Bouton « Autre »</w:t>
            </w:r>
            <w:r>
              <w:rPr>
                <w:noProof/>
                <w:webHidden/>
              </w:rPr>
              <w:tab/>
            </w:r>
            <w:r>
              <w:rPr>
                <w:noProof/>
                <w:webHidden/>
              </w:rPr>
              <w:fldChar w:fldCharType="begin"/>
            </w:r>
            <w:r>
              <w:rPr>
                <w:noProof/>
                <w:webHidden/>
              </w:rPr>
              <w:instrText xml:space="preserve"> PAGEREF _Toc414009676 \h </w:instrText>
            </w:r>
            <w:r>
              <w:rPr>
                <w:noProof/>
                <w:webHidden/>
              </w:rPr>
            </w:r>
            <w:r>
              <w:rPr>
                <w:noProof/>
                <w:webHidden/>
              </w:rPr>
              <w:fldChar w:fldCharType="separate"/>
            </w:r>
            <w:r>
              <w:rPr>
                <w:noProof/>
                <w:webHidden/>
              </w:rPr>
              <w:t>5</w:t>
            </w:r>
            <w:r>
              <w:rPr>
                <w:noProof/>
                <w:webHidden/>
              </w:rPr>
              <w:fldChar w:fldCharType="end"/>
            </w:r>
          </w:hyperlink>
        </w:p>
        <w:p w14:paraId="17511A04" w14:textId="77777777" w:rsidR="00722D09" w:rsidRDefault="00722D09">
          <w:pPr>
            <w:pStyle w:val="TM3"/>
            <w:tabs>
              <w:tab w:val="left" w:pos="960"/>
              <w:tab w:val="right" w:pos="10188"/>
            </w:tabs>
            <w:rPr>
              <w:noProof/>
              <w:lang w:eastAsia="fr-FR"/>
            </w:rPr>
          </w:pPr>
          <w:hyperlink w:anchor="_Toc414009677" w:history="1">
            <w:r w:rsidRPr="00714FFE">
              <w:rPr>
                <w:rStyle w:val="Lienhypertexte"/>
                <w:noProof/>
              </w:rPr>
              <w:t>5-</w:t>
            </w:r>
            <w:r>
              <w:rPr>
                <w:noProof/>
                <w:lang w:eastAsia="fr-FR"/>
              </w:rPr>
              <w:tab/>
            </w:r>
            <w:r w:rsidRPr="00714FFE">
              <w:rPr>
                <w:rStyle w:val="Lienhypertexte"/>
                <w:noProof/>
              </w:rPr>
              <w:t>Raccourcis de glisser</w:t>
            </w:r>
            <w:r>
              <w:rPr>
                <w:noProof/>
                <w:webHidden/>
              </w:rPr>
              <w:tab/>
            </w:r>
            <w:r>
              <w:rPr>
                <w:noProof/>
                <w:webHidden/>
              </w:rPr>
              <w:fldChar w:fldCharType="begin"/>
            </w:r>
            <w:r>
              <w:rPr>
                <w:noProof/>
                <w:webHidden/>
              </w:rPr>
              <w:instrText xml:space="preserve"> PAGEREF _Toc414009677 \h </w:instrText>
            </w:r>
            <w:r>
              <w:rPr>
                <w:noProof/>
                <w:webHidden/>
              </w:rPr>
            </w:r>
            <w:r>
              <w:rPr>
                <w:noProof/>
                <w:webHidden/>
              </w:rPr>
              <w:fldChar w:fldCharType="separate"/>
            </w:r>
            <w:r>
              <w:rPr>
                <w:noProof/>
                <w:webHidden/>
              </w:rPr>
              <w:t>5</w:t>
            </w:r>
            <w:r>
              <w:rPr>
                <w:noProof/>
                <w:webHidden/>
              </w:rPr>
              <w:fldChar w:fldCharType="end"/>
            </w:r>
          </w:hyperlink>
        </w:p>
        <w:p w14:paraId="1D5FD556" w14:textId="77777777" w:rsidR="00722D09" w:rsidRDefault="00722D09">
          <w:pPr>
            <w:pStyle w:val="TM2"/>
            <w:tabs>
              <w:tab w:val="left" w:pos="720"/>
              <w:tab w:val="right" w:pos="10188"/>
            </w:tabs>
            <w:rPr>
              <w:b w:val="0"/>
              <w:noProof/>
              <w:lang w:eastAsia="fr-FR"/>
            </w:rPr>
          </w:pPr>
          <w:hyperlink w:anchor="_Toc414009678" w:history="1">
            <w:r w:rsidRPr="00714FFE">
              <w:rPr>
                <w:rStyle w:val="Lienhypertexte"/>
                <w:noProof/>
              </w:rPr>
              <w:t>5.</w:t>
            </w:r>
            <w:r>
              <w:rPr>
                <w:b w:val="0"/>
                <w:noProof/>
                <w:lang w:eastAsia="fr-FR"/>
              </w:rPr>
              <w:tab/>
            </w:r>
            <w:r w:rsidRPr="00714FFE">
              <w:rPr>
                <w:rStyle w:val="Lienhypertexte"/>
                <w:noProof/>
              </w:rPr>
              <w:t>Simulation des boutons physiques</w:t>
            </w:r>
            <w:r>
              <w:rPr>
                <w:noProof/>
                <w:webHidden/>
              </w:rPr>
              <w:tab/>
            </w:r>
            <w:r>
              <w:rPr>
                <w:noProof/>
                <w:webHidden/>
              </w:rPr>
              <w:fldChar w:fldCharType="begin"/>
            </w:r>
            <w:r>
              <w:rPr>
                <w:noProof/>
                <w:webHidden/>
              </w:rPr>
              <w:instrText xml:space="preserve"> PAGEREF _Toc414009678 \h </w:instrText>
            </w:r>
            <w:r>
              <w:rPr>
                <w:noProof/>
                <w:webHidden/>
              </w:rPr>
            </w:r>
            <w:r>
              <w:rPr>
                <w:noProof/>
                <w:webHidden/>
              </w:rPr>
              <w:fldChar w:fldCharType="separate"/>
            </w:r>
            <w:r>
              <w:rPr>
                <w:noProof/>
                <w:webHidden/>
              </w:rPr>
              <w:t>5</w:t>
            </w:r>
            <w:r>
              <w:rPr>
                <w:noProof/>
                <w:webHidden/>
              </w:rPr>
              <w:fldChar w:fldCharType="end"/>
            </w:r>
          </w:hyperlink>
        </w:p>
        <w:p w14:paraId="0087FB78" w14:textId="77777777" w:rsidR="00722D09" w:rsidRDefault="00722D09">
          <w:pPr>
            <w:pStyle w:val="TM3"/>
            <w:tabs>
              <w:tab w:val="left" w:pos="960"/>
              <w:tab w:val="right" w:pos="10188"/>
            </w:tabs>
            <w:rPr>
              <w:noProof/>
              <w:lang w:eastAsia="fr-FR"/>
            </w:rPr>
          </w:pPr>
          <w:hyperlink w:anchor="_Toc414009679" w:history="1">
            <w:r w:rsidRPr="00714FFE">
              <w:rPr>
                <w:rStyle w:val="Lienhypertexte"/>
                <w:noProof/>
              </w:rPr>
              <w:t>1-</w:t>
            </w:r>
            <w:r>
              <w:rPr>
                <w:noProof/>
                <w:lang w:eastAsia="fr-FR"/>
              </w:rPr>
              <w:tab/>
            </w:r>
            <w:r w:rsidRPr="00714FFE">
              <w:rPr>
                <w:rStyle w:val="Lienhypertexte"/>
                <w:noProof/>
              </w:rPr>
              <w:t>Retour</w:t>
            </w:r>
            <w:r>
              <w:rPr>
                <w:noProof/>
                <w:webHidden/>
              </w:rPr>
              <w:tab/>
            </w:r>
            <w:r>
              <w:rPr>
                <w:noProof/>
                <w:webHidden/>
              </w:rPr>
              <w:fldChar w:fldCharType="begin"/>
            </w:r>
            <w:r>
              <w:rPr>
                <w:noProof/>
                <w:webHidden/>
              </w:rPr>
              <w:instrText xml:space="preserve"> PAGEREF _Toc414009679 \h </w:instrText>
            </w:r>
            <w:r>
              <w:rPr>
                <w:noProof/>
                <w:webHidden/>
              </w:rPr>
            </w:r>
            <w:r>
              <w:rPr>
                <w:noProof/>
                <w:webHidden/>
              </w:rPr>
              <w:fldChar w:fldCharType="separate"/>
            </w:r>
            <w:r>
              <w:rPr>
                <w:noProof/>
                <w:webHidden/>
              </w:rPr>
              <w:t>5</w:t>
            </w:r>
            <w:r>
              <w:rPr>
                <w:noProof/>
                <w:webHidden/>
              </w:rPr>
              <w:fldChar w:fldCharType="end"/>
            </w:r>
          </w:hyperlink>
        </w:p>
        <w:p w14:paraId="7BC6D90C" w14:textId="77777777" w:rsidR="00722D09" w:rsidRDefault="00722D09">
          <w:pPr>
            <w:pStyle w:val="TM3"/>
            <w:tabs>
              <w:tab w:val="left" w:pos="960"/>
              <w:tab w:val="right" w:pos="10188"/>
            </w:tabs>
            <w:rPr>
              <w:noProof/>
              <w:lang w:eastAsia="fr-FR"/>
            </w:rPr>
          </w:pPr>
          <w:hyperlink w:anchor="_Toc414009680" w:history="1">
            <w:r w:rsidRPr="00714FFE">
              <w:rPr>
                <w:rStyle w:val="Lienhypertexte"/>
                <w:noProof/>
              </w:rPr>
              <w:t>2-</w:t>
            </w:r>
            <w:r>
              <w:rPr>
                <w:noProof/>
                <w:lang w:eastAsia="fr-FR"/>
              </w:rPr>
              <w:tab/>
            </w:r>
            <w:r w:rsidRPr="00714FFE">
              <w:rPr>
                <w:rStyle w:val="Lienhypertexte"/>
                <w:noProof/>
              </w:rPr>
              <w:t>Accueil</w:t>
            </w:r>
            <w:r>
              <w:rPr>
                <w:noProof/>
                <w:webHidden/>
              </w:rPr>
              <w:tab/>
            </w:r>
            <w:r>
              <w:rPr>
                <w:noProof/>
                <w:webHidden/>
              </w:rPr>
              <w:fldChar w:fldCharType="begin"/>
            </w:r>
            <w:r>
              <w:rPr>
                <w:noProof/>
                <w:webHidden/>
              </w:rPr>
              <w:instrText xml:space="preserve"> PAGEREF _Toc414009680 \h </w:instrText>
            </w:r>
            <w:r>
              <w:rPr>
                <w:noProof/>
                <w:webHidden/>
              </w:rPr>
            </w:r>
            <w:r>
              <w:rPr>
                <w:noProof/>
                <w:webHidden/>
              </w:rPr>
              <w:fldChar w:fldCharType="separate"/>
            </w:r>
            <w:r>
              <w:rPr>
                <w:noProof/>
                <w:webHidden/>
              </w:rPr>
              <w:t>5</w:t>
            </w:r>
            <w:r>
              <w:rPr>
                <w:noProof/>
                <w:webHidden/>
              </w:rPr>
              <w:fldChar w:fldCharType="end"/>
            </w:r>
          </w:hyperlink>
        </w:p>
        <w:p w14:paraId="168192E1" w14:textId="77777777" w:rsidR="00722D09" w:rsidRDefault="00722D09">
          <w:pPr>
            <w:pStyle w:val="TM3"/>
            <w:tabs>
              <w:tab w:val="left" w:pos="960"/>
              <w:tab w:val="right" w:pos="10188"/>
            </w:tabs>
            <w:rPr>
              <w:noProof/>
              <w:lang w:eastAsia="fr-FR"/>
            </w:rPr>
          </w:pPr>
          <w:hyperlink w:anchor="_Toc414009681" w:history="1">
            <w:r w:rsidRPr="00714FFE">
              <w:rPr>
                <w:rStyle w:val="Lienhypertexte"/>
                <w:noProof/>
              </w:rPr>
              <w:t>3-</w:t>
            </w:r>
            <w:r>
              <w:rPr>
                <w:noProof/>
                <w:lang w:eastAsia="fr-FR"/>
              </w:rPr>
              <w:tab/>
            </w:r>
            <w:r w:rsidRPr="00714FFE">
              <w:rPr>
                <w:rStyle w:val="Lienhypertexte"/>
                <w:noProof/>
              </w:rPr>
              <w:t>Menu</w:t>
            </w:r>
            <w:r>
              <w:rPr>
                <w:noProof/>
                <w:webHidden/>
              </w:rPr>
              <w:tab/>
            </w:r>
            <w:r>
              <w:rPr>
                <w:noProof/>
                <w:webHidden/>
              </w:rPr>
              <w:fldChar w:fldCharType="begin"/>
            </w:r>
            <w:r>
              <w:rPr>
                <w:noProof/>
                <w:webHidden/>
              </w:rPr>
              <w:instrText xml:space="preserve"> PAGEREF _Toc414009681 \h </w:instrText>
            </w:r>
            <w:r>
              <w:rPr>
                <w:noProof/>
                <w:webHidden/>
              </w:rPr>
            </w:r>
            <w:r>
              <w:rPr>
                <w:noProof/>
                <w:webHidden/>
              </w:rPr>
              <w:fldChar w:fldCharType="separate"/>
            </w:r>
            <w:r>
              <w:rPr>
                <w:noProof/>
                <w:webHidden/>
              </w:rPr>
              <w:t>5</w:t>
            </w:r>
            <w:r>
              <w:rPr>
                <w:noProof/>
                <w:webHidden/>
              </w:rPr>
              <w:fldChar w:fldCharType="end"/>
            </w:r>
          </w:hyperlink>
        </w:p>
        <w:p w14:paraId="03EC87F3" w14:textId="77777777" w:rsidR="00722D09" w:rsidRDefault="00722D09">
          <w:pPr>
            <w:pStyle w:val="TM3"/>
            <w:tabs>
              <w:tab w:val="left" w:pos="960"/>
              <w:tab w:val="right" w:pos="10188"/>
            </w:tabs>
            <w:rPr>
              <w:noProof/>
              <w:lang w:eastAsia="fr-FR"/>
            </w:rPr>
          </w:pPr>
          <w:hyperlink w:anchor="_Toc414009682" w:history="1">
            <w:r w:rsidRPr="00714FFE">
              <w:rPr>
                <w:rStyle w:val="Lienhypertexte"/>
                <w:noProof/>
              </w:rPr>
              <w:t>6-</w:t>
            </w:r>
            <w:r>
              <w:rPr>
                <w:noProof/>
                <w:lang w:eastAsia="fr-FR"/>
              </w:rPr>
              <w:tab/>
            </w:r>
            <w:r w:rsidRPr="00714FFE">
              <w:rPr>
                <w:rStyle w:val="Lienhypertexte"/>
                <w:noProof/>
              </w:rPr>
              <w:t>Volume + / -</w:t>
            </w:r>
            <w:r>
              <w:rPr>
                <w:noProof/>
                <w:webHidden/>
              </w:rPr>
              <w:tab/>
            </w:r>
            <w:r>
              <w:rPr>
                <w:noProof/>
                <w:webHidden/>
              </w:rPr>
              <w:fldChar w:fldCharType="begin"/>
            </w:r>
            <w:r>
              <w:rPr>
                <w:noProof/>
                <w:webHidden/>
              </w:rPr>
              <w:instrText xml:space="preserve"> PAGEREF _Toc414009682 \h </w:instrText>
            </w:r>
            <w:r>
              <w:rPr>
                <w:noProof/>
                <w:webHidden/>
              </w:rPr>
            </w:r>
            <w:r>
              <w:rPr>
                <w:noProof/>
                <w:webHidden/>
              </w:rPr>
              <w:fldChar w:fldCharType="separate"/>
            </w:r>
            <w:r>
              <w:rPr>
                <w:noProof/>
                <w:webHidden/>
              </w:rPr>
              <w:t>5</w:t>
            </w:r>
            <w:r>
              <w:rPr>
                <w:noProof/>
                <w:webHidden/>
              </w:rPr>
              <w:fldChar w:fldCharType="end"/>
            </w:r>
          </w:hyperlink>
        </w:p>
        <w:p w14:paraId="24283053" w14:textId="77777777" w:rsidR="00722D09" w:rsidRDefault="00722D09">
          <w:pPr>
            <w:pStyle w:val="TM3"/>
            <w:tabs>
              <w:tab w:val="left" w:pos="960"/>
              <w:tab w:val="right" w:pos="10188"/>
            </w:tabs>
            <w:rPr>
              <w:noProof/>
              <w:lang w:eastAsia="fr-FR"/>
            </w:rPr>
          </w:pPr>
          <w:hyperlink w:anchor="_Toc414009683" w:history="1">
            <w:r w:rsidRPr="00714FFE">
              <w:rPr>
                <w:rStyle w:val="Lienhypertexte"/>
                <w:noProof/>
              </w:rPr>
              <w:t>7-</w:t>
            </w:r>
            <w:r>
              <w:rPr>
                <w:noProof/>
                <w:lang w:eastAsia="fr-FR"/>
              </w:rPr>
              <w:tab/>
            </w:r>
            <w:r w:rsidRPr="00714FFE">
              <w:rPr>
                <w:rStyle w:val="Lienhypertexte"/>
                <w:noProof/>
              </w:rPr>
              <w:t>Verrouiller</w:t>
            </w:r>
            <w:r>
              <w:rPr>
                <w:noProof/>
                <w:webHidden/>
              </w:rPr>
              <w:tab/>
            </w:r>
            <w:r>
              <w:rPr>
                <w:noProof/>
                <w:webHidden/>
              </w:rPr>
              <w:fldChar w:fldCharType="begin"/>
            </w:r>
            <w:r>
              <w:rPr>
                <w:noProof/>
                <w:webHidden/>
              </w:rPr>
              <w:instrText xml:space="preserve"> PAGEREF _Toc414009683 \h </w:instrText>
            </w:r>
            <w:r>
              <w:rPr>
                <w:noProof/>
                <w:webHidden/>
              </w:rPr>
            </w:r>
            <w:r>
              <w:rPr>
                <w:noProof/>
                <w:webHidden/>
              </w:rPr>
              <w:fldChar w:fldCharType="separate"/>
            </w:r>
            <w:r>
              <w:rPr>
                <w:noProof/>
                <w:webHidden/>
              </w:rPr>
              <w:t>5</w:t>
            </w:r>
            <w:r>
              <w:rPr>
                <w:noProof/>
                <w:webHidden/>
              </w:rPr>
              <w:fldChar w:fldCharType="end"/>
            </w:r>
          </w:hyperlink>
        </w:p>
        <w:p w14:paraId="34D298B9" w14:textId="77777777" w:rsidR="00722D09" w:rsidRDefault="00722D09">
          <w:pPr>
            <w:pStyle w:val="TM3"/>
            <w:tabs>
              <w:tab w:val="left" w:pos="960"/>
              <w:tab w:val="right" w:pos="10188"/>
            </w:tabs>
            <w:rPr>
              <w:noProof/>
              <w:lang w:eastAsia="fr-FR"/>
            </w:rPr>
          </w:pPr>
          <w:hyperlink w:anchor="_Toc414009684" w:history="1">
            <w:r w:rsidRPr="00714FFE">
              <w:rPr>
                <w:rStyle w:val="Lienhypertexte"/>
                <w:noProof/>
              </w:rPr>
              <w:t>8-</w:t>
            </w:r>
            <w:r>
              <w:rPr>
                <w:noProof/>
                <w:lang w:eastAsia="fr-FR"/>
              </w:rPr>
              <w:tab/>
            </w:r>
            <w:r w:rsidRPr="00714FFE">
              <w:rPr>
                <w:rStyle w:val="Lienhypertexte"/>
                <w:noProof/>
              </w:rPr>
              <w:t>Eteindre</w:t>
            </w:r>
            <w:r>
              <w:rPr>
                <w:noProof/>
                <w:webHidden/>
              </w:rPr>
              <w:tab/>
            </w:r>
            <w:r>
              <w:rPr>
                <w:noProof/>
                <w:webHidden/>
              </w:rPr>
              <w:fldChar w:fldCharType="begin"/>
            </w:r>
            <w:r>
              <w:rPr>
                <w:noProof/>
                <w:webHidden/>
              </w:rPr>
              <w:instrText xml:space="preserve"> PAGEREF _Toc414009684 \h </w:instrText>
            </w:r>
            <w:r>
              <w:rPr>
                <w:noProof/>
                <w:webHidden/>
              </w:rPr>
            </w:r>
            <w:r>
              <w:rPr>
                <w:noProof/>
                <w:webHidden/>
              </w:rPr>
              <w:fldChar w:fldCharType="separate"/>
            </w:r>
            <w:r>
              <w:rPr>
                <w:noProof/>
                <w:webHidden/>
              </w:rPr>
              <w:t>5</w:t>
            </w:r>
            <w:r>
              <w:rPr>
                <w:noProof/>
                <w:webHidden/>
              </w:rPr>
              <w:fldChar w:fldCharType="end"/>
            </w:r>
          </w:hyperlink>
        </w:p>
        <w:p w14:paraId="0E39D05F" w14:textId="77777777" w:rsidR="00722D09" w:rsidRDefault="00722D09">
          <w:pPr>
            <w:pStyle w:val="TM1"/>
            <w:tabs>
              <w:tab w:val="left" w:pos="480"/>
              <w:tab w:val="right" w:pos="10188"/>
            </w:tabs>
            <w:rPr>
              <w:b w:val="0"/>
              <w:noProof/>
              <w:sz w:val="22"/>
              <w:szCs w:val="22"/>
              <w:lang w:eastAsia="fr-FR"/>
            </w:rPr>
          </w:pPr>
          <w:hyperlink w:anchor="_Toc414009685" w:history="1">
            <w:r w:rsidRPr="00714FFE">
              <w:rPr>
                <w:rStyle w:val="Lienhypertexte"/>
                <w:noProof/>
              </w:rPr>
              <w:t>III.</w:t>
            </w:r>
            <w:r>
              <w:rPr>
                <w:b w:val="0"/>
                <w:noProof/>
                <w:sz w:val="22"/>
                <w:szCs w:val="22"/>
                <w:lang w:eastAsia="fr-FR"/>
              </w:rPr>
              <w:tab/>
            </w:r>
            <w:r w:rsidRPr="00714FFE">
              <w:rPr>
                <w:rStyle w:val="Lienhypertexte"/>
                <w:noProof/>
              </w:rPr>
              <w:t>Scénario d'utilisation</w:t>
            </w:r>
            <w:r>
              <w:rPr>
                <w:noProof/>
                <w:webHidden/>
              </w:rPr>
              <w:tab/>
            </w:r>
            <w:r>
              <w:rPr>
                <w:noProof/>
                <w:webHidden/>
              </w:rPr>
              <w:fldChar w:fldCharType="begin"/>
            </w:r>
            <w:r>
              <w:rPr>
                <w:noProof/>
                <w:webHidden/>
              </w:rPr>
              <w:instrText xml:space="preserve"> PAGEREF _Toc414009685 \h </w:instrText>
            </w:r>
            <w:r>
              <w:rPr>
                <w:noProof/>
                <w:webHidden/>
              </w:rPr>
            </w:r>
            <w:r>
              <w:rPr>
                <w:noProof/>
                <w:webHidden/>
              </w:rPr>
              <w:fldChar w:fldCharType="separate"/>
            </w:r>
            <w:r>
              <w:rPr>
                <w:noProof/>
                <w:webHidden/>
              </w:rPr>
              <w:t>6</w:t>
            </w:r>
            <w:r>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Default="00BF4F13" w:rsidP="00BF4F13">
      <w:pPr>
        <w:pStyle w:val="Titre1"/>
        <w:numPr>
          <w:ilvl w:val="0"/>
          <w:numId w:val="24"/>
        </w:numPr>
      </w:pPr>
      <w:r>
        <w:br w:type="page"/>
      </w:r>
    </w:p>
    <w:p w14:paraId="753093B6" w14:textId="692BEE48" w:rsidR="00BF4F13" w:rsidRPr="00BF4F13" w:rsidRDefault="00F05761" w:rsidP="00BF4F13">
      <w:pPr>
        <w:pStyle w:val="Titre1"/>
        <w:numPr>
          <w:ilvl w:val="0"/>
          <w:numId w:val="27"/>
        </w:numPr>
      </w:pPr>
      <w:bookmarkStart w:id="1" w:name="_Toc414009665"/>
      <w:r>
        <w:lastRenderedPageBreak/>
        <w:t>Présentation</w:t>
      </w:r>
      <w:bookmarkEnd w:id="1"/>
    </w:p>
    <w:p w14:paraId="493D7350" w14:textId="0B997F67" w:rsidR="00F05761" w:rsidRPr="00232B39" w:rsidRDefault="00BF4F13" w:rsidP="00232B39">
      <w:pPr>
        <w:pStyle w:val="rendu"/>
      </w:pPr>
      <w:r w:rsidRPr="00232B39">
        <w:t xml:space="preserve">OneSwitch est une application permettant l'utilisation </w:t>
      </w:r>
      <w:r w:rsidR="004E6AB6" w:rsidRPr="00232B39">
        <w:t xml:space="preserve">complète </w:t>
      </w:r>
      <w:r w:rsidRPr="00232B39">
        <w:t xml:space="preserve">d'une tablette ou </w:t>
      </w:r>
      <w:r w:rsidR="00A823E6">
        <w:t>d'un Smartphone exécutant Androi</w:t>
      </w:r>
      <w:r w:rsidRPr="00232B39">
        <w:t>d à partir d'un unique contacteur (mécanique, pneumatique, logiciel, etc.)</w:t>
      </w:r>
    </w:p>
    <w:p w14:paraId="557DAF0F" w14:textId="6F736168" w:rsidR="00F05761" w:rsidRDefault="00F05761" w:rsidP="00BF4F13">
      <w:pPr>
        <w:pStyle w:val="Titre2"/>
        <w:numPr>
          <w:ilvl w:val="0"/>
          <w:numId w:val="25"/>
        </w:numPr>
      </w:pPr>
      <w:bookmarkStart w:id="2" w:name="_Toc414009666"/>
      <w:r>
        <w:t>Matériel nécessaire</w:t>
      </w:r>
      <w:bookmarkEnd w:id="2"/>
    </w:p>
    <w:p w14:paraId="6DD5EF3A" w14:textId="77777777" w:rsidR="0026012D" w:rsidRPr="00232B39" w:rsidRDefault="0026012D" w:rsidP="0026012D">
      <w:pPr>
        <w:pStyle w:val="rendu"/>
      </w:pPr>
      <w:r w:rsidRPr="00232B39">
        <w:t>L'application fonctionne sur périphériques exécutant le système d'exploitation dans une version supérieure à 4.1.2.</w:t>
      </w:r>
    </w:p>
    <w:p w14:paraId="434785D9" w14:textId="77777777" w:rsidR="0026012D" w:rsidRPr="00232B39" w:rsidRDefault="0026012D" w:rsidP="0026012D">
      <w:pPr>
        <w:pStyle w:val="rendu"/>
      </w:pPr>
      <w:r w:rsidRPr="00232B39">
        <w:t>Dans sa version actuelle, l'application s'exécutera de façon optimale uniquement sur un périphérique "rooté", autrement dit, un périphérique sur lequel les droits d'accès super utilisateurs ont été débloqués.</w:t>
      </w:r>
    </w:p>
    <w:p w14:paraId="29E6A063" w14:textId="77777777" w:rsidR="0026012D" w:rsidRPr="00232B39" w:rsidRDefault="0026012D" w:rsidP="0026012D">
      <w:pPr>
        <w:pStyle w:val="rendu"/>
      </w:pPr>
      <w:r w:rsidRPr="00232B39">
        <w:t>Aucun contacteur physique n’est spécifié pour cette version, seul l’usage de l’écran tactile est nécessaire.</w:t>
      </w:r>
    </w:p>
    <w:p w14:paraId="16189004" w14:textId="5D793F3C" w:rsidR="00232B39" w:rsidRDefault="00232B39" w:rsidP="00232B39">
      <w:pPr>
        <w:pStyle w:val="Titre2"/>
        <w:numPr>
          <w:ilvl w:val="0"/>
          <w:numId w:val="25"/>
        </w:numPr>
      </w:pPr>
      <w:bookmarkStart w:id="3" w:name="_Toc414009667"/>
      <w:r>
        <w:t>Lancement de l’application</w:t>
      </w:r>
      <w:bookmarkEnd w:id="3"/>
    </w:p>
    <w:p w14:paraId="0F7BCC2C" w14:textId="64401FC4" w:rsidR="00232B39" w:rsidRDefault="00232B39" w:rsidP="00232B39">
      <w:pPr>
        <w:pStyle w:val="rendu"/>
      </w:pPr>
      <w:r>
        <w:t>Une fois installée, l’application se lance comme n’importe quelle autre sur l’appareil. Il suffit de cliquer sur son ic</w:t>
      </w:r>
      <w:r w:rsidR="00D25E9B">
        <w:t>ô</w:t>
      </w:r>
      <w:r>
        <w:t>ne (« </w:t>
      </w:r>
      <w:r w:rsidR="007300C3">
        <w:t>One Switch</w:t>
      </w:r>
      <w:r>
        <w:t> »)</w:t>
      </w:r>
      <w:r w:rsidR="00D87E22">
        <w:t xml:space="preserve"> pour arriver sur l’écran d’accueil.</w:t>
      </w:r>
    </w:p>
    <w:p w14:paraId="1151292C" w14:textId="65CA93BD" w:rsidR="00CC4C7F" w:rsidRPr="00232B39" w:rsidRDefault="00CC4C7F" w:rsidP="00232B39">
      <w:pPr>
        <w:pStyle w:val="rendu"/>
      </w:pPr>
      <w:r>
        <w:t>Cet écran permet le paramétrage complet de l’application. Dans la version finale, plus de paramètres seront disponibles.</w:t>
      </w:r>
    </w:p>
    <w:p w14:paraId="500DCF6E" w14:textId="5F139766" w:rsidR="00693A11" w:rsidRDefault="00BF4F13" w:rsidP="00077846">
      <w:pPr>
        <w:pStyle w:val="Titre1"/>
        <w:numPr>
          <w:ilvl w:val="0"/>
          <w:numId w:val="27"/>
        </w:numPr>
      </w:pPr>
      <w:r>
        <w:br w:type="page"/>
      </w:r>
      <w:bookmarkStart w:id="4" w:name="_Toc405795718"/>
      <w:bookmarkStart w:id="5" w:name="_Toc409729274"/>
      <w:bookmarkStart w:id="6" w:name="_Toc414009668"/>
      <w:r w:rsidR="00693A11">
        <w:lastRenderedPageBreak/>
        <w:t>Liste des fonctionnalités</w:t>
      </w:r>
      <w:bookmarkEnd w:id="4"/>
      <w:bookmarkEnd w:id="5"/>
      <w:bookmarkEnd w:id="6"/>
    </w:p>
    <w:p w14:paraId="3CDB82CE" w14:textId="3EBB63D3" w:rsidR="00693A11" w:rsidRDefault="00693A11" w:rsidP="00F849B5">
      <w:pPr>
        <w:pStyle w:val="rendu"/>
        <w:ind w:firstLine="360"/>
      </w:pPr>
      <w:r>
        <w:t>Ci-dessous sont listées les fonctionnalités de l'application dans sa version actuelle.</w:t>
      </w:r>
    </w:p>
    <w:p w14:paraId="4C35FC7D" w14:textId="77777777" w:rsidR="00693A11" w:rsidRDefault="00693A11" w:rsidP="00693A11">
      <w:pPr>
        <w:pStyle w:val="Titre2"/>
        <w:numPr>
          <w:ilvl w:val="0"/>
          <w:numId w:val="38"/>
        </w:numPr>
      </w:pPr>
      <w:bookmarkStart w:id="7" w:name="_Toc405795722"/>
      <w:bookmarkStart w:id="8" w:name="_Toc409729275"/>
      <w:bookmarkStart w:id="9" w:name="_Toc414009669"/>
      <w:r>
        <w:t>Démarrage et arrêt du service de pointage</w:t>
      </w:r>
      <w:bookmarkEnd w:id="7"/>
      <w:bookmarkEnd w:id="8"/>
      <w:bookmarkEnd w:id="9"/>
    </w:p>
    <w:p w14:paraId="4E243794" w14:textId="14CD03C0" w:rsidR="00693A11" w:rsidRDefault="00693A11" w:rsidP="00693A11">
      <w:pPr>
        <w:ind w:firstLine="397"/>
      </w:pPr>
      <w:r>
        <w:t xml:space="preserve">Il est possible de démarrer ou de stopper le fonctionnement de l'application depuis son interface à l’aide du bouton </w:t>
      </w:r>
      <w:r w:rsidR="00426FC1">
        <w:t>switch « Service » (On / Off).</w:t>
      </w:r>
    </w:p>
    <w:p w14:paraId="5E74FF62" w14:textId="77777777" w:rsidR="00693A11" w:rsidRDefault="00693A11" w:rsidP="00693A11">
      <w:pPr>
        <w:pStyle w:val="Titre2"/>
        <w:numPr>
          <w:ilvl w:val="0"/>
          <w:numId w:val="38"/>
        </w:numPr>
      </w:pPr>
      <w:bookmarkStart w:id="10" w:name="_Toc405795719"/>
      <w:bookmarkStart w:id="11" w:name="_Toc409729276"/>
      <w:bookmarkStart w:id="12" w:name="_Toc414009670"/>
      <w:r>
        <w:t>Système de pointage par balayage</w:t>
      </w:r>
      <w:bookmarkEnd w:id="10"/>
      <w:bookmarkEnd w:id="11"/>
      <w:bookmarkEnd w:id="12"/>
    </w:p>
    <w:p w14:paraId="49762B8B" w14:textId="70637222" w:rsidR="00693A11" w:rsidRDefault="00693A11" w:rsidP="00693A11">
      <w:pPr>
        <w:ind w:firstLine="397"/>
      </w:pPr>
      <w:r>
        <w:t>L’application va, par balayage</w:t>
      </w:r>
      <w:r w:rsidR="00D25E9B">
        <w:t>s</w:t>
      </w:r>
      <w:r>
        <w:t xml:space="preserve"> successif</w:t>
      </w:r>
      <w:r w:rsidR="00D25E9B">
        <w:t>s</w:t>
      </w:r>
      <w:r>
        <w:t xml:space="preserve"> de deux lignes perpendiculaires sur l'écran, permettre de pointer un endroit précis de l'interface (i.e. au croisement des deux lignes).</w:t>
      </w:r>
    </w:p>
    <w:p w14:paraId="55713E46" w14:textId="77777777" w:rsidR="00693A11" w:rsidRDefault="00693A11" w:rsidP="00693A11">
      <w:pPr>
        <w:pStyle w:val="Titre2"/>
        <w:numPr>
          <w:ilvl w:val="0"/>
          <w:numId w:val="38"/>
        </w:numPr>
      </w:pPr>
      <w:bookmarkStart w:id="13" w:name="_Toc405795720"/>
      <w:bookmarkStart w:id="14" w:name="_Toc409729277"/>
      <w:bookmarkStart w:id="15" w:name="_Toc414009671"/>
      <w:r>
        <w:t>Interception du clic sur l'intégralité de la dalle tactile</w:t>
      </w:r>
      <w:bookmarkEnd w:id="13"/>
      <w:bookmarkEnd w:id="14"/>
      <w:bookmarkEnd w:id="15"/>
    </w:p>
    <w:p w14:paraId="746EE7E8" w14:textId="77777777" w:rsidR="00693A11" w:rsidRDefault="00693A11" w:rsidP="00693A11">
      <w:pPr>
        <w:ind w:firstLine="397"/>
      </w:pPr>
      <w:r>
        <w:t>Notre système remplace le système classique de pointage avec un doigt sur un élément graphique. Ici, le clic est intercepté sur la dalle entière. Chaque clic nous fera avancer dans le scénario de pointage décrit en III.</w:t>
      </w:r>
    </w:p>
    <w:p w14:paraId="5DC39F5F" w14:textId="77777777" w:rsidR="00693A11" w:rsidRDefault="00693A11" w:rsidP="00693A11">
      <w:pPr>
        <w:pStyle w:val="Titre2"/>
        <w:numPr>
          <w:ilvl w:val="0"/>
          <w:numId w:val="38"/>
        </w:numPr>
      </w:pPr>
      <w:bookmarkStart w:id="16" w:name="_Toc409729278"/>
      <w:bookmarkStart w:id="17" w:name="_Toc414009672"/>
      <w:r>
        <w:t>Simulation de gestes</w:t>
      </w:r>
      <w:bookmarkEnd w:id="16"/>
      <w:bookmarkEnd w:id="17"/>
    </w:p>
    <w:p w14:paraId="34C5F586" w14:textId="2C8C9BDA" w:rsidR="00693A11" w:rsidRDefault="00693A11" w:rsidP="00281406">
      <w:pPr>
        <w:ind w:firstLine="397"/>
      </w:pPr>
      <w:r>
        <w:t>Une fois les barres défilantes arrêtées, un menu (</w:t>
      </w:r>
      <w:r w:rsidR="00722D09">
        <w:t>pop-up</w:t>
      </w:r>
      <w:r>
        <w:t>) apparait, ainsi qu’une mise en évidence de l’endroit pointé. Ce menu propose d’effectuer les actions clic, clic long, et glisser. Un clic effectue l’action mise en surbrillance.</w:t>
      </w:r>
    </w:p>
    <w:p w14:paraId="2968F2BE" w14:textId="77777777" w:rsidR="00693A11" w:rsidRDefault="00693A11" w:rsidP="00693A11">
      <w:pPr>
        <w:pStyle w:val="Titre3"/>
        <w:numPr>
          <w:ilvl w:val="0"/>
          <w:numId w:val="39"/>
        </w:numPr>
      </w:pPr>
      <w:bookmarkStart w:id="18" w:name="_Toc409729279"/>
      <w:bookmarkStart w:id="19" w:name="_Toc414009673"/>
      <w:r>
        <w:t>Simulation d’un clic</w:t>
      </w:r>
      <w:bookmarkEnd w:id="18"/>
      <w:bookmarkEnd w:id="19"/>
    </w:p>
    <w:p w14:paraId="3A352D6E" w14:textId="77777777" w:rsidR="00693A11" w:rsidRDefault="00693A11" w:rsidP="00693A11">
      <w:pPr>
        <w:ind w:firstLine="397"/>
      </w:pPr>
      <w:r>
        <w:t>Avec l'association des deux méthodes précédentes, l'application va permettre de simuler un clic en sélectionnant l’option sélectionnée sur le menu est « clic ».</w:t>
      </w:r>
    </w:p>
    <w:p w14:paraId="251C969A" w14:textId="77777777" w:rsidR="00693A11" w:rsidRDefault="00693A11" w:rsidP="00693A11">
      <w:pPr>
        <w:pStyle w:val="Titre3"/>
        <w:numPr>
          <w:ilvl w:val="0"/>
          <w:numId w:val="39"/>
        </w:numPr>
      </w:pPr>
      <w:bookmarkStart w:id="20" w:name="_Toc409729280"/>
      <w:bookmarkStart w:id="21" w:name="_Toc414009674"/>
      <w:r>
        <w:t>Simulation d’un clic long</w:t>
      </w:r>
      <w:bookmarkEnd w:id="20"/>
      <w:bookmarkEnd w:id="21"/>
    </w:p>
    <w:p w14:paraId="54CA49EA" w14:textId="77777777" w:rsidR="00693A11" w:rsidRDefault="00693A11" w:rsidP="00693A11">
      <w:pPr>
        <w:ind w:firstLine="397"/>
      </w:pPr>
      <w:r>
        <w:t>Avec la même méthode, il est possible de faire un clic long en choisissant l’option « clic long » sur le menu.</w:t>
      </w:r>
    </w:p>
    <w:p w14:paraId="6F828A25" w14:textId="77777777" w:rsidR="00693A11" w:rsidRDefault="00693A11" w:rsidP="00693A11">
      <w:pPr>
        <w:pStyle w:val="Titre3"/>
        <w:numPr>
          <w:ilvl w:val="0"/>
          <w:numId w:val="39"/>
        </w:numPr>
      </w:pPr>
      <w:bookmarkStart w:id="22" w:name="_Toc409729281"/>
      <w:bookmarkStart w:id="23" w:name="_Toc414009675"/>
      <w:r>
        <w:t>Simulation d’un glisser</w:t>
      </w:r>
      <w:bookmarkEnd w:id="22"/>
      <w:bookmarkEnd w:id="23"/>
    </w:p>
    <w:p w14:paraId="7DFA9C1B" w14:textId="321E7CA3" w:rsidR="00693A11" w:rsidRDefault="00693A11" w:rsidP="00693A11">
      <w:pPr>
        <w:pStyle w:val="rendu"/>
        <w:ind w:left="40"/>
      </w:pPr>
      <w:r>
        <w:t>Depuis le même menu, l’application peut effectuer un « glisser ». Le premier point choisi est conservé, un second est à choisir avec la même méthode afin de définir un sens et une direction. Un « glisser » est alors simulé entre les deux points.</w:t>
      </w:r>
    </w:p>
    <w:p w14:paraId="44EF5F02" w14:textId="77777777" w:rsidR="0041733F" w:rsidRDefault="0041733F" w:rsidP="00693A11">
      <w:pPr>
        <w:pStyle w:val="rendu"/>
        <w:ind w:left="40"/>
      </w:pPr>
    </w:p>
    <w:p w14:paraId="1E3CFEDB" w14:textId="665ABEFB" w:rsidR="0041733F" w:rsidRDefault="0041733F" w:rsidP="0041733F">
      <w:pPr>
        <w:pStyle w:val="Titre3"/>
        <w:numPr>
          <w:ilvl w:val="0"/>
          <w:numId w:val="39"/>
        </w:numPr>
      </w:pPr>
      <w:bookmarkStart w:id="24" w:name="_Toc414009676"/>
      <w:r>
        <w:lastRenderedPageBreak/>
        <w:t>Bouton « Autre »</w:t>
      </w:r>
      <w:bookmarkEnd w:id="24"/>
    </w:p>
    <w:p w14:paraId="2509E317" w14:textId="7DB676E5" w:rsidR="0041733F" w:rsidRDefault="0041733F" w:rsidP="0041733F">
      <w:pPr>
        <w:pStyle w:val="rendu"/>
        <w:ind w:left="40"/>
      </w:pPr>
      <w:r>
        <w:t>En vue d’une future version, un bouton « autre » a été ajouté. Il stop actuellement le service.</w:t>
      </w:r>
    </w:p>
    <w:p w14:paraId="5BFC3217" w14:textId="2E75E94B" w:rsidR="0041733F" w:rsidRDefault="0041733F" w:rsidP="0041733F">
      <w:pPr>
        <w:pStyle w:val="Titre3"/>
        <w:numPr>
          <w:ilvl w:val="0"/>
          <w:numId w:val="39"/>
        </w:numPr>
      </w:pPr>
      <w:bookmarkStart w:id="25" w:name="_Toc414009677"/>
      <w:r>
        <w:t>Raccourcis de glisser</w:t>
      </w:r>
      <w:bookmarkEnd w:id="25"/>
    </w:p>
    <w:p w14:paraId="751A82C8" w14:textId="4B520259" w:rsidR="0041733F" w:rsidRDefault="0041733F" w:rsidP="0041733F">
      <w:pPr>
        <w:pStyle w:val="rendu"/>
        <w:ind w:left="40"/>
      </w:pPr>
      <w:r>
        <w:t xml:space="preserve">La seconde page d’actions est constituée de raccourcis de </w:t>
      </w:r>
      <w:r w:rsidR="0056502F">
        <w:t>« </w:t>
      </w:r>
      <w:r>
        <w:t>glisser</w:t>
      </w:r>
      <w:r w:rsidR="0056502F">
        <w:t> »</w:t>
      </w:r>
      <w:r>
        <w:t xml:space="preserve"> dans 4 directions différentes.</w:t>
      </w:r>
    </w:p>
    <w:p w14:paraId="1243C2F4" w14:textId="77777777" w:rsidR="00693A11" w:rsidRDefault="00693A11" w:rsidP="00693A11">
      <w:pPr>
        <w:pStyle w:val="Titre2"/>
        <w:numPr>
          <w:ilvl w:val="0"/>
          <w:numId w:val="38"/>
        </w:numPr>
      </w:pPr>
      <w:bookmarkStart w:id="26" w:name="_Toc409729282"/>
      <w:bookmarkStart w:id="27" w:name="_Toc414009678"/>
      <w:r>
        <w:t>Simulation des boutons physiques</w:t>
      </w:r>
      <w:bookmarkEnd w:id="26"/>
      <w:bookmarkEnd w:id="27"/>
    </w:p>
    <w:p w14:paraId="4C9AC9F4" w14:textId="77777777" w:rsidR="00693A11" w:rsidRDefault="00693A11" w:rsidP="008C0DCA">
      <w:pPr>
        <w:ind w:firstLine="397"/>
      </w:pPr>
      <w:r>
        <w:t>Depuis un clic long, un second menu apparait, proposant les actions liées aux boutons physiques (Ecran d’accueil, retour, volume, etc.).</w:t>
      </w:r>
    </w:p>
    <w:p w14:paraId="69428222" w14:textId="77777777" w:rsidR="00693A11" w:rsidRDefault="00693A11" w:rsidP="00693A11">
      <w:pPr>
        <w:pStyle w:val="Titre3"/>
        <w:numPr>
          <w:ilvl w:val="0"/>
          <w:numId w:val="40"/>
        </w:numPr>
      </w:pPr>
      <w:bookmarkStart w:id="28" w:name="_Toc409729283"/>
      <w:bookmarkStart w:id="29" w:name="_Toc414009679"/>
      <w:r>
        <w:t>Retour</w:t>
      </w:r>
      <w:bookmarkEnd w:id="28"/>
      <w:bookmarkEnd w:id="29"/>
    </w:p>
    <w:p w14:paraId="37875327" w14:textId="77777777" w:rsidR="00693A11" w:rsidRDefault="00693A11" w:rsidP="00693A11">
      <w:pPr>
        <w:ind w:firstLine="397"/>
      </w:pPr>
      <w:r>
        <w:t>Ce bouton effectue un retour.</w:t>
      </w:r>
    </w:p>
    <w:p w14:paraId="5D8DE239" w14:textId="77777777" w:rsidR="00693A11" w:rsidRDefault="00693A11" w:rsidP="00693A11">
      <w:pPr>
        <w:pStyle w:val="Titre3"/>
        <w:numPr>
          <w:ilvl w:val="0"/>
          <w:numId w:val="40"/>
        </w:numPr>
      </w:pPr>
      <w:bookmarkStart w:id="30" w:name="_Toc409729284"/>
      <w:bookmarkStart w:id="31" w:name="_Toc414009680"/>
      <w:r>
        <w:t>Accueil</w:t>
      </w:r>
      <w:bookmarkEnd w:id="30"/>
      <w:bookmarkEnd w:id="31"/>
    </w:p>
    <w:p w14:paraId="272C837E" w14:textId="77777777" w:rsidR="00693A11" w:rsidRDefault="00693A11" w:rsidP="00693A11">
      <w:pPr>
        <w:ind w:firstLine="397"/>
      </w:pPr>
      <w:r>
        <w:t>Ce bouton permet de revenir à l’écran d’accueil.</w:t>
      </w:r>
    </w:p>
    <w:p w14:paraId="71BD49FE" w14:textId="77777777" w:rsidR="00693A11" w:rsidRDefault="00693A11" w:rsidP="00693A11">
      <w:pPr>
        <w:pStyle w:val="Titre3"/>
        <w:numPr>
          <w:ilvl w:val="0"/>
          <w:numId w:val="40"/>
        </w:numPr>
      </w:pPr>
      <w:bookmarkStart w:id="32" w:name="_Toc409729285"/>
      <w:bookmarkStart w:id="33" w:name="_Toc414009681"/>
      <w:r>
        <w:t>Menu</w:t>
      </w:r>
      <w:bookmarkEnd w:id="32"/>
      <w:bookmarkEnd w:id="33"/>
    </w:p>
    <w:p w14:paraId="05CC9195" w14:textId="5C633701" w:rsidR="00693A11" w:rsidRDefault="00693A11" w:rsidP="00693A11">
      <w:pPr>
        <w:ind w:firstLine="397"/>
      </w:pPr>
      <w:r>
        <w:t>Ce bouton affiche le multit</w:t>
      </w:r>
      <w:r w:rsidR="00D25E9B">
        <w:t>â</w:t>
      </w:r>
      <w:r>
        <w:t>che.</w:t>
      </w:r>
    </w:p>
    <w:p w14:paraId="13F9C1CC" w14:textId="77777777" w:rsidR="00693A11" w:rsidRDefault="00693A11" w:rsidP="0041733F">
      <w:pPr>
        <w:pStyle w:val="Titre3"/>
        <w:numPr>
          <w:ilvl w:val="0"/>
          <w:numId w:val="39"/>
        </w:numPr>
      </w:pPr>
      <w:bookmarkStart w:id="34" w:name="_Toc409729286"/>
      <w:bookmarkStart w:id="35" w:name="_Toc414009682"/>
      <w:r>
        <w:t>Volume + / -</w:t>
      </w:r>
      <w:bookmarkEnd w:id="34"/>
      <w:bookmarkEnd w:id="35"/>
    </w:p>
    <w:p w14:paraId="6F8C5937" w14:textId="77777777" w:rsidR="00693A11" w:rsidRDefault="00693A11" w:rsidP="00693A11">
      <w:pPr>
        <w:ind w:firstLine="397"/>
      </w:pPr>
      <w:r>
        <w:t>Ces deux boutons augmentent / réduisent le volume d’un cran.</w:t>
      </w:r>
    </w:p>
    <w:p w14:paraId="76479654" w14:textId="77777777" w:rsidR="00693A11" w:rsidRDefault="00693A11" w:rsidP="0041733F">
      <w:pPr>
        <w:pStyle w:val="Titre3"/>
        <w:numPr>
          <w:ilvl w:val="0"/>
          <w:numId w:val="39"/>
        </w:numPr>
      </w:pPr>
      <w:bookmarkStart w:id="36" w:name="_Toc409729287"/>
      <w:bookmarkStart w:id="37" w:name="_Toc414009683"/>
      <w:r>
        <w:t>Verrouiller</w:t>
      </w:r>
      <w:bookmarkEnd w:id="36"/>
      <w:bookmarkEnd w:id="37"/>
    </w:p>
    <w:p w14:paraId="335EFE64" w14:textId="77777777" w:rsidR="00693A11" w:rsidRDefault="00693A11" w:rsidP="00693A11">
      <w:pPr>
        <w:ind w:firstLine="397"/>
      </w:pPr>
      <w:r>
        <w:t>Ce bouton verrouille l’appareil.</w:t>
      </w:r>
    </w:p>
    <w:p w14:paraId="5E520F21" w14:textId="77777777" w:rsidR="00693A11" w:rsidRDefault="00693A11" w:rsidP="0041733F">
      <w:pPr>
        <w:pStyle w:val="Titre3"/>
        <w:numPr>
          <w:ilvl w:val="0"/>
          <w:numId w:val="39"/>
        </w:numPr>
      </w:pPr>
      <w:bookmarkStart w:id="38" w:name="_Toc409729288"/>
      <w:bookmarkStart w:id="39" w:name="_Toc414009684"/>
      <w:r>
        <w:t>Eteindre</w:t>
      </w:r>
      <w:bookmarkEnd w:id="38"/>
      <w:bookmarkEnd w:id="39"/>
    </w:p>
    <w:p w14:paraId="0D1B45CD" w14:textId="77777777" w:rsidR="00693A11" w:rsidRDefault="00693A11" w:rsidP="00693A11">
      <w:pPr>
        <w:ind w:firstLine="397"/>
      </w:pPr>
      <w:r>
        <w:t>Ce bouton permet d’éteindre l’appareil.</w:t>
      </w:r>
    </w:p>
    <w:p w14:paraId="6A5170A8" w14:textId="77777777" w:rsidR="00693A11" w:rsidRDefault="00693A11" w:rsidP="00693A11"/>
    <w:p w14:paraId="515BDD28" w14:textId="06911DE0" w:rsidR="00693A11" w:rsidRDefault="00693A11" w:rsidP="00693A11">
      <w:pPr>
        <w:pStyle w:val="Titre2"/>
      </w:pPr>
      <w:r>
        <w:rPr>
          <w:b w:val="0"/>
          <w:bCs w:val="0"/>
        </w:rPr>
        <w:br w:type="page"/>
      </w:r>
    </w:p>
    <w:p w14:paraId="51826478" w14:textId="4BA6FC2F" w:rsidR="00693A11" w:rsidRDefault="008225E4" w:rsidP="008225E4">
      <w:pPr>
        <w:pStyle w:val="Titre1"/>
        <w:numPr>
          <w:ilvl w:val="0"/>
          <w:numId w:val="37"/>
        </w:numPr>
      </w:pPr>
      <w:bookmarkStart w:id="40" w:name="_Toc409729289"/>
      <w:bookmarkStart w:id="41" w:name="_Toc405795723"/>
      <w:bookmarkStart w:id="42" w:name="_Toc414009685"/>
      <w:r>
        <w:rPr>
          <w:noProof/>
          <w:lang w:eastAsia="fr-FR"/>
        </w:rPr>
        <w:lastRenderedPageBreak/>
        <w:drawing>
          <wp:anchor distT="107950" distB="107950" distL="107950" distR="107950" simplePos="0" relativeHeight="251681792" behindDoc="1" locked="0" layoutInCell="1" allowOverlap="1" wp14:anchorId="3056CBB1" wp14:editId="08103C82">
            <wp:simplePos x="0" y="0"/>
            <wp:positionH relativeFrom="column">
              <wp:posOffset>318135</wp:posOffset>
            </wp:positionH>
            <wp:positionV relativeFrom="paragraph">
              <wp:posOffset>480695</wp:posOffset>
            </wp:positionV>
            <wp:extent cx="1877060" cy="3130550"/>
            <wp:effectExtent l="38100" t="38100" r="104140" b="88900"/>
            <wp:wrapTight wrapText="bothSides">
              <wp:wrapPolygon edited="0">
                <wp:start x="0" y="-263"/>
                <wp:lineTo x="-438" y="-131"/>
                <wp:lineTo x="-438" y="21688"/>
                <wp:lineTo x="0" y="22082"/>
                <wp:lineTo x="22141" y="22082"/>
                <wp:lineTo x="22579" y="21030"/>
                <wp:lineTo x="22579" y="1972"/>
                <wp:lineTo x="22141" y="0"/>
                <wp:lineTo x="22141" y="-263"/>
                <wp:lineTo x="0" y="-263"/>
              </wp:wrapPolygon>
            </wp:wrapTight>
            <wp:docPr id="21" name="Image 21" descr="C:\Users\ARNAUD\Desktop\TMP_Florent\Screenshot_2015-03-13-10-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D\Desktop\TMP_Florent\Screenshot_2015-03-13-10-06-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060" cy="313055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3A11">
        <w:t>Scénario d'utilisa</w:t>
      </w:r>
      <w:bookmarkEnd w:id="40"/>
      <w:bookmarkEnd w:id="41"/>
      <w:r>
        <w:t>tion</w:t>
      </w:r>
      <w:bookmarkEnd w:id="42"/>
    </w:p>
    <w:p w14:paraId="003FFE08" w14:textId="663F75FB" w:rsidR="008225E4" w:rsidRDefault="002128DC">
      <w:r>
        <w:rPr>
          <w:noProof/>
          <w:lang w:eastAsia="fr-FR"/>
        </w:rPr>
        <mc:AlternateContent>
          <mc:Choice Requires="wps">
            <w:drawing>
              <wp:anchor distT="0" distB="0" distL="114300" distR="114300" simplePos="0" relativeHeight="251689984" behindDoc="0" locked="0" layoutInCell="1" allowOverlap="1" wp14:anchorId="5D46139F" wp14:editId="58BECEE3">
                <wp:simplePos x="0" y="0"/>
                <wp:positionH relativeFrom="column">
                  <wp:posOffset>2502535</wp:posOffset>
                </wp:positionH>
                <wp:positionV relativeFrom="paragraph">
                  <wp:posOffset>637493</wp:posOffset>
                </wp:positionV>
                <wp:extent cx="4226560" cy="1050878"/>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226560" cy="10508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EC705" w14:textId="7DD97CFC" w:rsidR="002128DC" w:rsidRDefault="00DD4353" w:rsidP="00676F18">
                            <w:pPr>
                              <w:pStyle w:val="rendu"/>
                            </w:pPr>
                            <w:r>
                              <w:t>Une fois le service démarré (automatique ou manuellement sur l’application), l’appareil passe en mode « One Switch ». Chaque clic sur l’écran est détecté et interprété.</w:t>
                            </w:r>
                          </w:p>
                          <w:p w14:paraId="0FF9B50F" w14:textId="1F37BA3F" w:rsidR="00676F18" w:rsidRDefault="0067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0" o:spid="_x0000_s1027" type="#_x0000_t202" style="position:absolute;margin-left:197.05pt;margin-top:50.2pt;width:332.8pt;height:82.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" filled="f" stroked="f" strokeweight=".5pt">
                <v:textbox>
                  <w:txbxContent>
                    <w:p w14:paraId="27AEC705" w14:textId="7DD97CFC" w:rsidR="002128DC" w:rsidRDefault="00DD4353" w:rsidP="00676F18">
                      <w:pPr>
                        <w:pStyle w:val="rendu"/>
                      </w:pPr>
                      <w:r>
                        <w:t>Une fois le service démarré (automatique ou manuellement sur l’application), l’appareil passe en mode « One Switch ». Chaque clic sur l’écran est détecté et interprété.</w:t>
                      </w:r>
                    </w:p>
                    <w:p w14:paraId="0FF9B50F" w14:textId="1F37BA3F" w:rsidR="00676F18" w:rsidRDefault="00676F18"/>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34941921" wp14:editId="2182882C">
                <wp:simplePos x="0" y="0"/>
                <wp:positionH relativeFrom="column">
                  <wp:posOffset>2504440</wp:posOffset>
                </wp:positionH>
                <wp:positionV relativeFrom="paragraph">
                  <wp:posOffset>6120765</wp:posOffset>
                </wp:positionV>
                <wp:extent cx="4226560" cy="7721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226560" cy="77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F303F" w14:textId="77777777" w:rsidR="00676F18" w:rsidRDefault="00676F18" w:rsidP="00676F18">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61FD3531" w14:textId="77777777" w:rsidR="00676F18" w:rsidRDefault="00676F18" w:rsidP="00676F18">
                            <w:pPr>
                              <w:pStyle w:val="rendu"/>
                            </w:pPr>
                          </w:p>
                          <w:p w14:paraId="49EE7DF4" w14:textId="77777777" w:rsidR="00676F18" w:rsidRDefault="00676F18" w:rsidP="0067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28" type="#_x0000_t202" style="position:absolute;margin-left:197.2pt;margin-top:481.95pt;width:332.8pt;height:60.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" filled="f" stroked="f" strokeweight=".5pt">
                <v:textbox>
                  <w:txbxContent>
                    <w:p w14:paraId="5C1F303F" w14:textId="77777777" w:rsidR="00676F18" w:rsidRDefault="00676F18" w:rsidP="00676F18">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61FD3531" w14:textId="77777777" w:rsidR="00676F18" w:rsidRDefault="00676F18" w:rsidP="00676F18">
                      <w:pPr>
                        <w:pStyle w:val="rendu"/>
                      </w:pPr>
                    </w:p>
                    <w:p w14:paraId="49EE7DF4" w14:textId="77777777" w:rsidR="00676F18" w:rsidRDefault="00676F18" w:rsidP="00676F18"/>
                  </w:txbxContent>
                </v:textbox>
              </v:shape>
            </w:pict>
          </mc:Fallback>
        </mc:AlternateContent>
      </w:r>
      <w:r>
        <w:rPr>
          <w:noProof/>
          <w:lang w:eastAsia="fr-FR"/>
        </w:rPr>
        <w:drawing>
          <wp:anchor distT="107950" distB="107950" distL="107950" distR="107950" simplePos="0" relativeHeight="251684864" behindDoc="1" locked="0" layoutInCell="1" allowOverlap="1" wp14:anchorId="3EC70F4A" wp14:editId="0C9093CB">
            <wp:simplePos x="0" y="0"/>
            <wp:positionH relativeFrom="column">
              <wp:posOffset>229235</wp:posOffset>
            </wp:positionH>
            <wp:positionV relativeFrom="paragraph">
              <wp:posOffset>5107940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4" name="Image 24" descr="C:\Users\ARNAUD\Desktop\TMP_Florent\Screenshot_2015-03-13-10-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NAUD\Desktop\TMP_Florent\Screenshot_2015-03-13-10-06-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92032" behindDoc="0" locked="0" layoutInCell="1" allowOverlap="1" wp14:anchorId="3F2FF52A" wp14:editId="66991AA1">
                <wp:simplePos x="0" y="0"/>
                <wp:positionH relativeFrom="column">
                  <wp:posOffset>-77470</wp:posOffset>
                </wp:positionH>
                <wp:positionV relativeFrom="paragraph">
                  <wp:posOffset>3546475</wp:posOffset>
                </wp:positionV>
                <wp:extent cx="4226560" cy="111252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2656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3B0E5" w14:textId="39CA4008" w:rsidR="00676F18" w:rsidRDefault="00676F18" w:rsidP="00676F18">
                            <w:pPr>
                              <w:pStyle w:val="rendu"/>
                            </w:pPr>
                            <w:r>
                              <w:t>S</w:t>
                            </w:r>
                            <w:r>
                              <w:t>uite au premier appui, la ligne horizontale apparaît au haut de l'écran et commence son balayage, cela s'effectuera jusqu'au prochain appui, qui lui arrêtera ce premier balayage tout en faisant apparaître la ligne verticale, et lancer son balayage.</w:t>
                            </w:r>
                          </w:p>
                          <w:p w14:paraId="540413CC" w14:textId="1C25A766" w:rsidR="00676F18" w:rsidRDefault="00676F18" w:rsidP="00676F18">
                            <w:pPr>
                              <w:pStyle w:val="rendu"/>
                            </w:pPr>
                          </w:p>
                          <w:p w14:paraId="3B786CA6" w14:textId="77777777" w:rsidR="00676F18" w:rsidRDefault="00676F18" w:rsidP="0067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29" type="#_x0000_t202" style="position:absolute;margin-left:-6.1pt;margin-top:279.25pt;width:332.8pt;height:87.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" filled="f" stroked="f" strokeweight=".5pt">
                <v:textbox>
                  <w:txbxContent>
                    <w:p w14:paraId="6B93B0E5" w14:textId="39CA4008" w:rsidR="00676F18" w:rsidRDefault="00676F18" w:rsidP="00676F18">
                      <w:pPr>
                        <w:pStyle w:val="rendu"/>
                      </w:pPr>
                      <w:r>
                        <w:t>S</w:t>
                      </w:r>
                      <w:r>
                        <w:t>uite au premier appui, la ligne horizontale apparaît au haut de l'écran et commence son balayage, cela s'effectuera jusqu'au prochain appui, qui lui arrêtera ce premier balayage tout en faisant apparaître la ligne verticale, et lancer son balayage.</w:t>
                      </w:r>
                    </w:p>
                    <w:p w14:paraId="540413CC" w14:textId="1C25A766" w:rsidR="00676F18" w:rsidRDefault="00676F18" w:rsidP="00676F18">
                      <w:pPr>
                        <w:pStyle w:val="rendu"/>
                      </w:pPr>
                    </w:p>
                    <w:p w14:paraId="3B786CA6" w14:textId="77777777" w:rsidR="00676F18" w:rsidRDefault="00676F18" w:rsidP="00676F18"/>
                  </w:txbxContent>
                </v:textbox>
              </v:shape>
            </w:pict>
          </mc:Fallback>
        </mc:AlternateContent>
      </w:r>
      <w:r>
        <w:rPr>
          <w:noProof/>
          <w:lang w:eastAsia="fr-FR"/>
        </w:rPr>
        <w:drawing>
          <wp:anchor distT="107950" distB="107950" distL="107950" distR="107950" simplePos="0" relativeHeight="251682816" behindDoc="1" locked="0" layoutInCell="1" allowOverlap="1" wp14:anchorId="26A11B1B" wp14:editId="2B9DFD1F">
            <wp:simplePos x="0" y="0"/>
            <wp:positionH relativeFrom="column">
              <wp:posOffset>4538980</wp:posOffset>
            </wp:positionH>
            <wp:positionV relativeFrom="paragraph">
              <wp:posOffset>2620010</wp:posOffset>
            </wp:positionV>
            <wp:extent cx="1884045" cy="3138805"/>
            <wp:effectExtent l="38100" t="38100" r="97155" b="99695"/>
            <wp:wrapTight wrapText="bothSides">
              <wp:wrapPolygon edited="0">
                <wp:start x="0" y="-262"/>
                <wp:lineTo x="-437" y="-131"/>
                <wp:lineTo x="-437" y="21762"/>
                <wp:lineTo x="0" y="22155"/>
                <wp:lineTo x="22059" y="22155"/>
                <wp:lineTo x="22495" y="20975"/>
                <wp:lineTo x="22495" y="1966"/>
                <wp:lineTo x="22059" y="0"/>
                <wp:lineTo x="22059" y="-262"/>
                <wp:lineTo x="0" y="-262"/>
              </wp:wrapPolygon>
            </wp:wrapTight>
            <wp:docPr id="22" name="Image 22" descr="C:\Users\ARNAUD\Desktop\TMP_Florent\Screenshot_2015-03-13-10-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D\Desktop\TMP_Florent\Screenshot_2015-03-13-10-06-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4045" cy="313880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225E4">
        <w:br w:type="page"/>
      </w:r>
    </w:p>
    <w:p w14:paraId="76DDA8EE" w14:textId="1B82C4B9" w:rsidR="008225E4" w:rsidRDefault="008225E4" w:rsidP="008225E4"/>
    <w:p w14:paraId="30A6B0F1" w14:textId="5C2C894B" w:rsidR="008225E4" w:rsidRDefault="00F17345">
      <w:r>
        <w:rPr>
          <w:noProof/>
          <w:lang w:eastAsia="fr-FR"/>
        </w:rPr>
        <mc:AlternateContent>
          <mc:Choice Requires="wps">
            <w:drawing>
              <wp:anchor distT="0" distB="0" distL="114300" distR="114300" simplePos="0" relativeHeight="251700224" behindDoc="0" locked="0" layoutInCell="1" allowOverlap="1" wp14:anchorId="6D189CC0" wp14:editId="0129CD98">
                <wp:simplePos x="0" y="0"/>
                <wp:positionH relativeFrom="column">
                  <wp:posOffset>221008</wp:posOffset>
                </wp:positionH>
                <wp:positionV relativeFrom="paragraph">
                  <wp:posOffset>6340751</wp:posOffset>
                </wp:positionV>
                <wp:extent cx="4226560" cy="644056"/>
                <wp:effectExtent l="0" t="0" r="0" b="3810"/>
                <wp:wrapNone/>
                <wp:docPr id="35" name="Zone de texte 35"/>
                <wp:cNvGraphicFramePr/>
                <a:graphic xmlns:a="http://schemas.openxmlformats.org/drawingml/2006/main">
                  <a:graphicData uri="http://schemas.microsoft.com/office/word/2010/wordprocessingShape">
                    <wps:wsp>
                      <wps:cNvSpPr txBox="1"/>
                      <wps:spPr>
                        <a:xfrm>
                          <a:off x="0" y="0"/>
                          <a:ext cx="4226560" cy="644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93076" w14:textId="155EAB32" w:rsidR="008225E4" w:rsidRDefault="00282E74" w:rsidP="00282E74">
                            <w:pPr>
                              <w:pStyle w:val="rendu"/>
                            </w:pPr>
                            <w:r>
                              <w:t>Les fonctions du service sont disponible</w:t>
                            </w:r>
                            <w:r w:rsidR="00660601">
                              <w:t>s</w:t>
                            </w:r>
                            <w:r>
                              <w:t xml:space="preserve"> dans tout l’appareil.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0" type="#_x0000_t202" style="position:absolute;margin-left:17.4pt;margin-top:499.25pt;width:332.8pt;height:50.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" filled="f" stroked="f" strokeweight=".5pt">
                <v:textbox>
                  <w:txbxContent>
                    <w:p w14:paraId="7B293076" w14:textId="155EAB32" w:rsidR="008225E4" w:rsidRDefault="00282E74" w:rsidP="00282E74">
                      <w:pPr>
                        <w:pStyle w:val="rendu"/>
                      </w:pPr>
                      <w:r>
                        <w:t>Les fonctions du service sont disponible</w:t>
                      </w:r>
                      <w:r w:rsidR="00660601">
                        <w:t>s</w:t>
                      </w:r>
                      <w:r>
                        <w:t xml:space="preserve"> dans tout l’appareil.</w:t>
                      </w:r>
                    </w:p>
                  </w:txbxContent>
                </v:textbox>
              </v:shape>
            </w:pict>
          </mc:Fallback>
        </mc:AlternateContent>
      </w:r>
      <w:r>
        <w:rPr>
          <w:noProof/>
          <w:lang w:eastAsia="fr-FR"/>
        </w:rPr>
        <w:drawing>
          <wp:anchor distT="107950" distB="107950" distL="107950" distR="107950" simplePos="0" relativeHeight="251687936" behindDoc="1" locked="0" layoutInCell="1" allowOverlap="1" wp14:anchorId="71CD84FD" wp14:editId="19534028">
            <wp:simplePos x="0" y="0"/>
            <wp:positionH relativeFrom="column">
              <wp:posOffset>288925</wp:posOffset>
            </wp:positionH>
            <wp:positionV relativeFrom="paragraph">
              <wp:posOffset>4973955</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8" name="Image 28" descr="C:\Users\ARNAUD\Desktop\TMP_Florent\Screenshot_2015-03-13-1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AUD\Desktop\TMP_Florent\Screenshot_2015-03-13-10-07-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eastAsia="fr-FR"/>
        </w:rPr>
        <w:drawing>
          <wp:anchor distT="107950" distB="107950" distL="107950" distR="107950" simplePos="0" relativeHeight="251686912" behindDoc="1" locked="0" layoutInCell="1" allowOverlap="1" wp14:anchorId="398ACF26" wp14:editId="5409ED6F">
            <wp:simplePos x="0" y="0"/>
            <wp:positionH relativeFrom="column">
              <wp:posOffset>4396105</wp:posOffset>
            </wp:positionH>
            <wp:positionV relativeFrom="paragraph">
              <wp:posOffset>2687320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7" name="Image 27" descr="C:\Users\ARNAUD\Desktop\TMP_Florent\Screenshot_2015-03-13-10-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NAUD\Desktop\TMP_Florent\Screenshot_2015-03-13-10-07-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96128" behindDoc="0" locked="0" layoutInCell="1" allowOverlap="1" wp14:anchorId="7939FECA" wp14:editId="7B3B1C8D">
                <wp:simplePos x="0" y="0"/>
                <wp:positionH relativeFrom="column">
                  <wp:posOffset>170815</wp:posOffset>
                </wp:positionH>
                <wp:positionV relativeFrom="paragraph">
                  <wp:posOffset>774065</wp:posOffset>
                </wp:positionV>
                <wp:extent cx="4226560" cy="152654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226560" cy="152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A7BF8" w14:textId="5CFDA5FE" w:rsidR="00676F18" w:rsidRDefault="00676F18" w:rsidP="002128DC">
                            <w:pPr>
                              <w:pStyle w:val="rendu"/>
                            </w:pPr>
                            <w:r>
                              <w:t>Une fois la position établie, un menu apparait et propose différentes actions à l’aide d’un défilement. Un clic effectue l’action en surbrillance.</w:t>
                            </w:r>
                          </w:p>
                          <w:p w14:paraId="09D5DB6A" w14:textId="6A2CEAEC" w:rsidR="002128DC" w:rsidRDefault="002128DC" w:rsidP="002128DC">
                            <w:pPr>
                              <w:pStyle w:val="rendu"/>
                            </w:pPr>
                            <w:r>
                              <w:t>Deux pages d’options sont disponibles, il faut alors cliquer sur « Page suivante &gt; » ou « &lt; Page précedente » lorsqu’elles sont en surbrillance pour changer de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1" type="#_x0000_t202" style="position:absolute;margin-left:13.45pt;margin-top:60.95pt;width:332.8pt;height:120.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" filled="f" stroked="f" strokeweight=".5pt">
                <v:textbox>
                  <w:txbxContent>
                    <w:p w14:paraId="03DA7BF8" w14:textId="5CFDA5FE" w:rsidR="00676F18" w:rsidRDefault="00676F18" w:rsidP="002128DC">
                      <w:pPr>
                        <w:pStyle w:val="rendu"/>
                      </w:pPr>
                      <w:r>
                        <w:t>Une fois la position établie, un menu apparait et propose différentes actions à l’aide d’un défilement. Un clic effectue l’action en surbrillance.</w:t>
                      </w:r>
                    </w:p>
                    <w:p w14:paraId="09D5DB6A" w14:textId="6A2CEAEC" w:rsidR="002128DC" w:rsidRDefault="002128DC" w:rsidP="002128DC">
                      <w:pPr>
                        <w:pStyle w:val="rendu"/>
                      </w:pPr>
                      <w:r>
                        <w:t>Deux pages d’options sont disponibles, il faut alors cliquer sur « Page suivante &gt; » ou « &lt; Page précedente » lorsqu’elles sont en surbrillance pour changer de page.</w:t>
                      </w:r>
                    </w:p>
                  </w:txbxContent>
                </v:textbox>
              </v:shape>
            </w:pict>
          </mc:Fallback>
        </mc:AlternateContent>
      </w:r>
      <w:r>
        <w:rPr>
          <w:noProof/>
          <w:lang w:eastAsia="fr-FR"/>
        </w:rPr>
        <w:drawing>
          <wp:anchor distT="107950" distB="107950" distL="107950" distR="107950" simplePos="0" relativeHeight="251685888" behindDoc="1" locked="0" layoutInCell="1" allowOverlap="1" wp14:anchorId="62C7DB93" wp14:editId="125671AA">
            <wp:simplePos x="0" y="0"/>
            <wp:positionH relativeFrom="column">
              <wp:posOffset>184785</wp:posOffset>
            </wp:positionH>
            <wp:positionV relativeFrom="page">
              <wp:posOffset>1515110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5" name="Image 25" descr="C:\Users\ARNAUD\Desktop\TMP_Florent\Screenshot_2015-03-13-10-0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NAUD\Desktop\TMP_Florent\Screenshot_2015-03-13-10-06-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2272" behindDoc="0" locked="0" layoutInCell="1" allowOverlap="1" wp14:anchorId="27749D58" wp14:editId="5085A46F">
                <wp:simplePos x="0" y="0"/>
                <wp:positionH relativeFrom="column">
                  <wp:posOffset>-2002155</wp:posOffset>
                </wp:positionH>
                <wp:positionV relativeFrom="paragraph">
                  <wp:posOffset>3684822</wp:posOffset>
                </wp:positionV>
                <wp:extent cx="4226560" cy="603885"/>
                <wp:effectExtent l="0" t="0" r="0" b="5715"/>
                <wp:wrapNone/>
                <wp:docPr id="39" name="Zone de texte 39"/>
                <wp:cNvGraphicFramePr/>
                <a:graphic xmlns:a="http://schemas.openxmlformats.org/drawingml/2006/main">
                  <a:graphicData uri="http://schemas.microsoft.com/office/word/2010/wordprocessingShape">
                    <wps:wsp>
                      <wps:cNvSpPr txBox="1"/>
                      <wps:spPr>
                        <a:xfrm>
                          <a:off x="0" y="0"/>
                          <a:ext cx="4226560" cy="603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9490E1" w14:textId="626C82DF" w:rsidR="002128DC" w:rsidRDefault="003B69E2" w:rsidP="00F17345">
                            <w:pPr>
                              <w:pStyle w:val="rendu"/>
                            </w:pPr>
                            <w:r>
                              <w:t>La seconde page propose des raccourcis de glisser dans quatre directions différentes, da</w:t>
                            </w:r>
                            <w:r w:rsidR="00CC015B">
                              <w:t>ns un souci</w:t>
                            </w:r>
                            <w:r>
                              <w:t xml:space="preserve"> d’efficacité.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9" o:spid="_x0000_s1032" type="#_x0000_t202" style="position:absolute;margin-left:-157.65pt;margin-top:290.15pt;width:332.8pt;height:47.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" filled="f" stroked="f" strokeweight=".5pt">
                <v:textbox>
                  <w:txbxContent>
                    <w:p w14:paraId="309490E1" w14:textId="626C82DF" w:rsidR="002128DC" w:rsidRDefault="003B69E2" w:rsidP="00F17345">
                      <w:pPr>
                        <w:pStyle w:val="rendu"/>
                      </w:pPr>
                      <w:r>
                        <w:t>La seconde page propose des raccourcis de glisser dans quatre directions différentes, da</w:t>
                      </w:r>
                      <w:r w:rsidR="00CC015B">
                        <w:t>ns un souci</w:t>
                      </w:r>
                      <w:r>
                        <w:t xml:space="preserve"> d’efficacité.</w:t>
                      </w:r>
                    </w:p>
                  </w:txbxContent>
                </v:textbox>
              </v:shape>
            </w:pict>
          </mc:Fallback>
        </mc:AlternateContent>
      </w:r>
      <w:r w:rsidR="008225E4">
        <w:br w:type="page"/>
      </w:r>
    </w:p>
    <w:p w14:paraId="5120D2DD" w14:textId="3BF15FFB" w:rsidR="008225E4" w:rsidRPr="008225E4" w:rsidRDefault="00EC7327" w:rsidP="008225E4">
      <w:r>
        <w:rPr>
          <w:noProof/>
          <w:lang w:eastAsia="fr-FR"/>
        </w:rPr>
        <w:lastRenderedPageBreak/>
        <mc:AlternateContent>
          <mc:Choice Requires="wps">
            <w:drawing>
              <wp:anchor distT="0" distB="0" distL="114300" distR="114300" simplePos="0" relativeHeight="251704320" behindDoc="0" locked="0" layoutInCell="1" allowOverlap="1" wp14:anchorId="12AFE662" wp14:editId="681BAA1A">
                <wp:simplePos x="0" y="0"/>
                <wp:positionH relativeFrom="column">
                  <wp:posOffset>2386414</wp:posOffset>
                </wp:positionH>
                <wp:positionV relativeFrom="paragraph">
                  <wp:posOffset>1374140</wp:posOffset>
                </wp:positionV>
                <wp:extent cx="4226560" cy="818515"/>
                <wp:effectExtent l="0" t="0" r="0" b="635"/>
                <wp:wrapNone/>
                <wp:docPr id="40" name="Zone de texte 40"/>
                <wp:cNvGraphicFramePr/>
                <a:graphic xmlns:a="http://schemas.openxmlformats.org/drawingml/2006/main">
                  <a:graphicData uri="http://schemas.microsoft.com/office/word/2010/wordprocessingShape">
                    <wps:wsp>
                      <wps:cNvSpPr txBox="1"/>
                      <wps:spPr>
                        <a:xfrm>
                          <a:off x="0" y="0"/>
                          <a:ext cx="4226560" cy="818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816DB" w14:textId="100ED17A" w:rsidR="00A94F35" w:rsidRDefault="00A94F35" w:rsidP="00A94F35">
                            <w:pPr>
                              <w:pStyle w:val="rendu"/>
                            </w:pPr>
                            <w:r>
                              <w:t>Lors d’un appui long, un menu apparait proposant divers actions lié</w:t>
                            </w:r>
                            <w:r w:rsidR="00077846">
                              <w:t>es</w:t>
                            </w:r>
                            <w:r>
                              <w:t xml:space="preserve"> aux boutons de l’appareil. De la même manière, un clic effectuera l’action actuellement en surbrillance.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0" o:spid="_x0000_s1033" type="#_x0000_t202" style="position:absolute;margin-left:187.9pt;margin-top:108.2pt;width:332.8pt;height:64.4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" filled="f" stroked="f" strokeweight=".5pt">
                <v:textbox>
                  <w:txbxContent>
                    <w:p w14:paraId="5F5816DB" w14:textId="100ED17A" w:rsidR="00A94F35" w:rsidRDefault="00A94F35" w:rsidP="00A94F35">
                      <w:pPr>
                        <w:pStyle w:val="rendu"/>
                      </w:pPr>
                      <w:r>
                        <w:t>Lors d’un appui long, un menu apparait proposant divers actions lié</w:t>
                      </w:r>
                      <w:r w:rsidR="00077846">
                        <w:t>es</w:t>
                      </w:r>
                      <w:r>
                        <w:t xml:space="preserve"> aux boutons de l’appareil. De la même manière, un clic effectuera l’action actuellement en surbrillance.</w:t>
                      </w:r>
                    </w:p>
                  </w:txbxContent>
                </v:textbox>
              </v:shape>
            </w:pict>
          </mc:Fallback>
        </mc:AlternateContent>
      </w:r>
      <w:r>
        <w:rPr>
          <w:noProof/>
          <w:lang w:eastAsia="fr-FR"/>
        </w:rPr>
        <w:drawing>
          <wp:anchor distT="107950" distB="107950" distL="107950" distR="107950" simplePos="0" relativeHeight="251688960" behindDoc="1" locked="0" layoutInCell="1" allowOverlap="1" wp14:anchorId="25CFD272" wp14:editId="35FC0483">
            <wp:simplePos x="0" y="0"/>
            <wp:positionH relativeFrom="column">
              <wp:posOffset>274320</wp:posOffset>
            </wp:positionH>
            <wp:positionV relativeFrom="paragraph">
              <wp:posOffset>203200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9" name="Image 29" descr="C:\Users\ARNAUD\Desktop\TMP_Florent\Screenshot_2015-03-13-10-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NAUD\Desktop\TMP_Florent\Screenshot_2015-03-13-10-09-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sectPr w:rsidR="008225E4" w:rsidRPr="008225E4" w:rsidSect="005A378A">
      <w:headerReference w:type="default" r:id="rId16"/>
      <w:footerReference w:type="default" r:id="rId17"/>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A1081C" w14:textId="77777777" w:rsidR="008E3697" w:rsidRDefault="008E3697" w:rsidP="00C40243">
      <w:r>
        <w:separator/>
      </w:r>
    </w:p>
  </w:endnote>
  <w:endnote w:type="continuationSeparator" w:id="0">
    <w:p w14:paraId="6AE3FD9F" w14:textId="77777777" w:rsidR="008E3697" w:rsidRDefault="008E3697"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741E6054" w:rsidR="00C30707" w:rsidRDefault="007E793C" w:rsidP="00C40243">
    <w:pPr>
      <w:pStyle w:val="Pieddepage"/>
      <w:tabs>
        <w:tab w:val="clear" w:pos="4320"/>
        <w:tab w:val="clear" w:pos="8640"/>
        <w:tab w:val="center" w:pos="5103"/>
        <w:tab w:val="right" w:pos="10206"/>
      </w:tabs>
      <w:rPr>
        <w:sz w:val="22"/>
        <w:szCs w:val="22"/>
      </w:rPr>
    </w:pPr>
    <w:r>
      <w:rPr>
        <w:sz w:val="22"/>
        <w:szCs w:val="22"/>
      </w:rPr>
      <w:t>13/03</w:t>
    </w:r>
    <w:r w:rsidR="0011574D">
      <w:rPr>
        <w:sz w:val="22"/>
        <w:szCs w:val="22"/>
      </w:rPr>
      <w:t>/</w:t>
    </w:r>
    <w:r w:rsidR="00E36D0F">
      <w:rPr>
        <w:sz w:val="22"/>
        <w:szCs w:val="22"/>
      </w:rPr>
      <w:t>2015</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ED783C">
      <w:rPr>
        <w:noProof/>
        <w:sz w:val="22"/>
        <w:szCs w:val="22"/>
      </w:rPr>
      <w:t>1</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ED783C">
      <w:rPr>
        <w:noProof/>
        <w:sz w:val="22"/>
        <w:szCs w:val="22"/>
      </w:rPr>
      <w:t>8</w:t>
    </w:r>
    <w:r w:rsidR="00C30707" w:rsidRPr="008021BB">
      <w:rPr>
        <w:sz w:val="22"/>
        <w:szCs w:val="22"/>
      </w:rPr>
      <w:fldChar w:fldCharType="end"/>
    </w:r>
    <w:r w:rsidR="00C30707" w:rsidRPr="00C40243">
      <w:rPr>
        <w:sz w:val="22"/>
        <w:szCs w:val="22"/>
      </w:rPr>
      <w:tab/>
      <w:t>UBS / IUT de Vannes / Dpt. Info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18AC90" w14:textId="77777777" w:rsidR="008E3697" w:rsidRDefault="008E3697" w:rsidP="00C40243">
      <w:r>
        <w:separator/>
      </w:r>
    </w:p>
  </w:footnote>
  <w:footnote w:type="continuationSeparator" w:id="0">
    <w:p w14:paraId="2590434A" w14:textId="77777777" w:rsidR="008E3697" w:rsidRDefault="008E3697"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5525770"/>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5">
    <w:nsid w:val="061C21CB"/>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6">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7">
    <w:nsid w:val="08943E6F"/>
    <w:multiLevelType w:val="hybridMultilevel"/>
    <w:tmpl w:val="ED9E87A4"/>
    <w:lvl w:ilvl="0" w:tplc="6F3CCC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F0039F"/>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2">
    <w:nsid w:val="15175861"/>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13">
    <w:nsid w:val="17C51EF1"/>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4">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1D185B51"/>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16">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7">
    <w:nsid w:val="28050643"/>
    <w:multiLevelType w:val="hybridMultilevel"/>
    <w:tmpl w:val="DDBADFD6"/>
    <w:lvl w:ilvl="0" w:tplc="67D8475E">
      <w:start w:val="1"/>
      <w:numFmt w:val="decimal"/>
      <w:lvlText w:val="%1."/>
      <w:lvlJc w:val="left"/>
      <w:pPr>
        <w:ind w:left="757" w:hanging="360"/>
      </w:pPr>
      <w:rPr>
        <w:rFonts w:hint="default"/>
      </w:rPr>
    </w:lvl>
    <w:lvl w:ilvl="1" w:tplc="04090019">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8">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20">
    <w:nsid w:val="321C16FB"/>
    <w:multiLevelType w:val="hybridMultilevel"/>
    <w:tmpl w:val="661CDCA0"/>
    <w:lvl w:ilvl="0" w:tplc="EE2CCBD0">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21">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2">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4">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7">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EB29FD"/>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29">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0C021A"/>
    <w:multiLevelType w:val="hybridMultilevel"/>
    <w:tmpl w:val="2136901A"/>
    <w:lvl w:ilvl="0" w:tplc="6CBA73E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639A4E91"/>
    <w:multiLevelType w:val="hybridMultilevel"/>
    <w:tmpl w:val="EC343DE0"/>
    <w:lvl w:ilvl="0" w:tplc="DCFC2A44">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4">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65BA63D6"/>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6">
    <w:nsid w:val="69204117"/>
    <w:multiLevelType w:val="hybridMultilevel"/>
    <w:tmpl w:val="DCBE18AE"/>
    <w:lvl w:ilvl="0" w:tplc="8A1846E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1"/>
  </w:num>
  <w:num w:numId="4">
    <w:abstractNumId w:val="18"/>
  </w:num>
  <w:num w:numId="5">
    <w:abstractNumId w:val="34"/>
  </w:num>
  <w:num w:numId="6">
    <w:abstractNumId w:val="26"/>
  </w:num>
  <w:num w:numId="7">
    <w:abstractNumId w:val="10"/>
  </w:num>
  <w:num w:numId="8">
    <w:abstractNumId w:val="30"/>
  </w:num>
  <w:num w:numId="9">
    <w:abstractNumId w:val="25"/>
  </w:num>
  <w:num w:numId="10">
    <w:abstractNumId w:val="27"/>
  </w:num>
  <w:num w:numId="11">
    <w:abstractNumId w:val="24"/>
  </w:num>
  <w:num w:numId="12">
    <w:abstractNumId w:val="9"/>
  </w:num>
  <w:num w:numId="13">
    <w:abstractNumId w:val="39"/>
  </w:num>
  <w:num w:numId="14">
    <w:abstractNumId w:val="22"/>
  </w:num>
  <w:num w:numId="15">
    <w:abstractNumId w:val="31"/>
  </w:num>
  <w:num w:numId="16">
    <w:abstractNumId w:val="0"/>
  </w:num>
  <w:num w:numId="17">
    <w:abstractNumId w:val="1"/>
  </w:num>
  <w:num w:numId="18">
    <w:abstractNumId w:val="2"/>
  </w:num>
  <w:num w:numId="19">
    <w:abstractNumId w:val="3"/>
  </w:num>
  <w:num w:numId="20">
    <w:abstractNumId w:val="29"/>
  </w:num>
  <w:num w:numId="21">
    <w:abstractNumId w:val="37"/>
  </w:num>
  <w:num w:numId="22">
    <w:abstractNumId w:val="6"/>
  </w:num>
  <w:num w:numId="23">
    <w:abstractNumId w:val="19"/>
  </w:num>
  <w:num w:numId="24">
    <w:abstractNumId w:val="38"/>
  </w:num>
  <w:num w:numId="25">
    <w:abstractNumId w:val="23"/>
  </w:num>
  <w:num w:numId="26">
    <w:abstractNumId w:val="17"/>
  </w:num>
  <w:num w:numId="27">
    <w:abstractNumId w:val="8"/>
  </w:num>
  <w:num w:numId="28">
    <w:abstractNumId w:val="32"/>
  </w:num>
  <w:num w:numId="29">
    <w:abstractNumId w:val="7"/>
  </w:num>
  <w:num w:numId="30">
    <w:abstractNumId w:val="20"/>
  </w:num>
  <w:num w:numId="31">
    <w:abstractNumId w:val="4"/>
  </w:num>
  <w:num w:numId="32">
    <w:abstractNumId w:val="11"/>
  </w:num>
  <w:num w:numId="33">
    <w:abstractNumId w:val="36"/>
  </w:num>
  <w:num w:numId="34">
    <w:abstractNumId w:val="13"/>
  </w:num>
  <w:num w:numId="35">
    <w:abstractNumId w:val="5"/>
  </w:num>
  <w:num w:numId="36">
    <w:abstractNumId w:val="28"/>
  </w:num>
  <w:num w:numId="37">
    <w:abstractNumId w:val="8"/>
    <w:lvlOverride w:ilvl="0"/>
    <w:lvlOverride w:ilvl="1"/>
    <w:lvlOverride w:ilvl="2"/>
    <w:lvlOverride w:ilvl="3"/>
    <w:lvlOverride w:ilvl="4"/>
    <w:lvlOverride w:ilvl="5"/>
    <w:lvlOverride w:ilvl="6"/>
    <w:lvlOverride w:ilvl="7"/>
    <w:lvlOverride w:ilvl="8"/>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num>
  <w:num w:numId="40">
    <w:abstractNumId w:val="33"/>
  </w:num>
  <w:num w:numId="41">
    <w:abstractNumId w:val="15"/>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425"/>
  <w:characterSpacingControl w:val="doNotCompress"/>
  <w:hdrShapeDefaults>
    <o:shapedefaults v:ext="edit" spidmax="2049" o:allowoverlap="f" fill="f" fillcolor="white" stroke="f">
      <v:fill color="white" on="f"/>
      <v:stroke on="f"/>
      <v:shadow on="t" opacity=".5" offset="3pt,3pt" offset2="-6pt,-6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2812"/>
    <w:rsid w:val="00005529"/>
    <w:rsid w:val="000057E2"/>
    <w:rsid w:val="00014517"/>
    <w:rsid w:val="00014FA1"/>
    <w:rsid w:val="00020310"/>
    <w:rsid w:val="000275A0"/>
    <w:rsid w:val="000300F8"/>
    <w:rsid w:val="0004447E"/>
    <w:rsid w:val="00046981"/>
    <w:rsid w:val="000509FD"/>
    <w:rsid w:val="00054528"/>
    <w:rsid w:val="00077846"/>
    <w:rsid w:val="000842D9"/>
    <w:rsid w:val="0008771D"/>
    <w:rsid w:val="000A5061"/>
    <w:rsid w:val="000A5EAC"/>
    <w:rsid w:val="000B1258"/>
    <w:rsid w:val="000B2BB4"/>
    <w:rsid w:val="000C0971"/>
    <w:rsid w:val="000C34F2"/>
    <w:rsid w:val="000C5C92"/>
    <w:rsid w:val="000C6AD5"/>
    <w:rsid w:val="000F1955"/>
    <w:rsid w:val="000F1C65"/>
    <w:rsid w:val="000F384F"/>
    <w:rsid w:val="000F7F58"/>
    <w:rsid w:val="00101E0E"/>
    <w:rsid w:val="001056C0"/>
    <w:rsid w:val="001114B0"/>
    <w:rsid w:val="00111949"/>
    <w:rsid w:val="00112B46"/>
    <w:rsid w:val="00115670"/>
    <w:rsid w:val="0011574D"/>
    <w:rsid w:val="00140D9E"/>
    <w:rsid w:val="00144414"/>
    <w:rsid w:val="0015719E"/>
    <w:rsid w:val="00163F99"/>
    <w:rsid w:val="00164449"/>
    <w:rsid w:val="0016706B"/>
    <w:rsid w:val="00167CC8"/>
    <w:rsid w:val="00180515"/>
    <w:rsid w:val="00181CAE"/>
    <w:rsid w:val="001831B4"/>
    <w:rsid w:val="00183D59"/>
    <w:rsid w:val="00185337"/>
    <w:rsid w:val="00192C2E"/>
    <w:rsid w:val="00193336"/>
    <w:rsid w:val="001A5D6F"/>
    <w:rsid w:val="001B0FF4"/>
    <w:rsid w:val="001C057A"/>
    <w:rsid w:val="001D3005"/>
    <w:rsid w:val="001D576B"/>
    <w:rsid w:val="001E687A"/>
    <w:rsid w:val="001E71E3"/>
    <w:rsid w:val="001F2359"/>
    <w:rsid w:val="00207827"/>
    <w:rsid w:val="002128DC"/>
    <w:rsid w:val="002310B4"/>
    <w:rsid w:val="00232B39"/>
    <w:rsid w:val="00234082"/>
    <w:rsid w:val="00242C28"/>
    <w:rsid w:val="0024303A"/>
    <w:rsid w:val="0026012D"/>
    <w:rsid w:val="0026616E"/>
    <w:rsid w:val="00266242"/>
    <w:rsid w:val="00270D0C"/>
    <w:rsid w:val="00271937"/>
    <w:rsid w:val="002777E3"/>
    <w:rsid w:val="00281011"/>
    <w:rsid w:val="00281406"/>
    <w:rsid w:val="00281750"/>
    <w:rsid w:val="00282BE4"/>
    <w:rsid w:val="00282E74"/>
    <w:rsid w:val="00284B91"/>
    <w:rsid w:val="002903F7"/>
    <w:rsid w:val="00297C0D"/>
    <w:rsid w:val="002A5554"/>
    <w:rsid w:val="002B2516"/>
    <w:rsid w:val="002B2EDA"/>
    <w:rsid w:val="002D61D7"/>
    <w:rsid w:val="002D64C8"/>
    <w:rsid w:val="002D749B"/>
    <w:rsid w:val="002E24F1"/>
    <w:rsid w:val="002E5BCE"/>
    <w:rsid w:val="002F044F"/>
    <w:rsid w:val="003053E0"/>
    <w:rsid w:val="00305C11"/>
    <w:rsid w:val="00306A16"/>
    <w:rsid w:val="0031439E"/>
    <w:rsid w:val="003255E6"/>
    <w:rsid w:val="00327BCC"/>
    <w:rsid w:val="0033597C"/>
    <w:rsid w:val="0033741C"/>
    <w:rsid w:val="00347B84"/>
    <w:rsid w:val="0035375E"/>
    <w:rsid w:val="00365A55"/>
    <w:rsid w:val="003714E7"/>
    <w:rsid w:val="00372923"/>
    <w:rsid w:val="00374EE6"/>
    <w:rsid w:val="00375A71"/>
    <w:rsid w:val="00380121"/>
    <w:rsid w:val="00392A74"/>
    <w:rsid w:val="0039750C"/>
    <w:rsid w:val="003A6E78"/>
    <w:rsid w:val="003B5825"/>
    <w:rsid w:val="003B69E2"/>
    <w:rsid w:val="003B7145"/>
    <w:rsid w:val="003B7218"/>
    <w:rsid w:val="003C52AD"/>
    <w:rsid w:val="003E6B98"/>
    <w:rsid w:val="003F54AE"/>
    <w:rsid w:val="00410ADA"/>
    <w:rsid w:val="004121EC"/>
    <w:rsid w:val="00415B83"/>
    <w:rsid w:val="0041733F"/>
    <w:rsid w:val="0042401E"/>
    <w:rsid w:val="00424EDF"/>
    <w:rsid w:val="004253EF"/>
    <w:rsid w:val="00426FC1"/>
    <w:rsid w:val="004440EA"/>
    <w:rsid w:val="00451C47"/>
    <w:rsid w:val="00454C01"/>
    <w:rsid w:val="0045599C"/>
    <w:rsid w:val="00460B71"/>
    <w:rsid w:val="0046497E"/>
    <w:rsid w:val="00465BB8"/>
    <w:rsid w:val="00466131"/>
    <w:rsid w:val="00472ACC"/>
    <w:rsid w:val="0048039C"/>
    <w:rsid w:val="004831B2"/>
    <w:rsid w:val="0048769D"/>
    <w:rsid w:val="00490146"/>
    <w:rsid w:val="00491689"/>
    <w:rsid w:val="00491D8C"/>
    <w:rsid w:val="00497492"/>
    <w:rsid w:val="004A207E"/>
    <w:rsid w:val="004A79F8"/>
    <w:rsid w:val="004B532C"/>
    <w:rsid w:val="004C4311"/>
    <w:rsid w:val="004D378A"/>
    <w:rsid w:val="004D5EEE"/>
    <w:rsid w:val="004E0E1E"/>
    <w:rsid w:val="004E6AB6"/>
    <w:rsid w:val="004F17F0"/>
    <w:rsid w:val="00500FD4"/>
    <w:rsid w:val="005036D8"/>
    <w:rsid w:val="00512588"/>
    <w:rsid w:val="00514323"/>
    <w:rsid w:val="005162B2"/>
    <w:rsid w:val="00524968"/>
    <w:rsid w:val="0053471C"/>
    <w:rsid w:val="00535B7F"/>
    <w:rsid w:val="005516D5"/>
    <w:rsid w:val="00551EA0"/>
    <w:rsid w:val="0056502F"/>
    <w:rsid w:val="005655AD"/>
    <w:rsid w:val="0056588C"/>
    <w:rsid w:val="0056617A"/>
    <w:rsid w:val="00577B34"/>
    <w:rsid w:val="005826D3"/>
    <w:rsid w:val="005831F6"/>
    <w:rsid w:val="00586146"/>
    <w:rsid w:val="005905DF"/>
    <w:rsid w:val="005A0F07"/>
    <w:rsid w:val="005A378A"/>
    <w:rsid w:val="005A722B"/>
    <w:rsid w:val="005B23C0"/>
    <w:rsid w:val="005B7D55"/>
    <w:rsid w:val="005C45BD"/>
    <w:rsid w:val="005C4DAA"/>
    <w:rsid w:val="005C7D65"/>
    <w:rsid w:val="005D3D41"/>
    <w:rsid w:val="005D44D1"/>
    <w:rsid w:val="005D55F9"/>
    <w:rsid w:val="005D7F2F"/>
    <w:rsid w:val="005E19FB"/>
    <w:rsid w:val="005E4522"/>
    <w:rsid w:val="005F62E3"/>
    <w:rsid w:val="006002D0"/>
    <w:rsid w:val="006145BD"/>
    <w:rsid w:val="00616986"/>
    <w:rsid w:val="00627947"/>
    <w:rsid w:val="006307E4"/>
    <w:rsid w:val="00632026"/>
    <w:rsid w:val="00634F78"/>
    <w:rsid w:val="006372FF"/>
    <w:rsid w:val="00642303"/>
    <w:rsid w:val="0064500F"/>
    <w:rsid w:val="00660601"/>
    <w:rsid w:val="006627EA"/>
    <w:rsid w:val="006711B3"/>
    <w:rsid w:val="00676F18"/>
    <w:rsid w:val="00686EB6"/>
    <w:rsid w:val="00693981"/>
    <w:rsid w:val="00693A11"/>
    <w:rsid w:val="006A031E"/>
    <w:rsid w:val="006A0994"/>
    <w:rsid w:val="006A4797"/>
    <w:rsid w:val="006A4A47"/>
    <w:rsid w:val="006B2D54"/>
    <w:rsid w:val="006C005D"/>
    <w:rsid w:val="006D56F4"/>
    <w:rsid w:val="006D62CC"/>
    <w:rsid w:val="006E21B9"/>
    <w:rsid w:val="006E231E"/>
    <w:rsid w:val="006E3269"/>
    <w:rsid w:val="007037AD"/>
    <w:rsid w:val="007038C0"/>
    <w:rsid w:val="00703E24"/>
    <w:rsid w:val="0071363B"/>
    <w:rsid w:val="007138E2"/>
    <w:rsid w:val="00721D9C"/>
    <w:rsid w:val="00722D09"/>
    <w:rsid w:val="00725FC3"/>
    <w:rsid w:val="007300C3"/>
    <w:rsid w:val="00730C85"/>
    <w:rsid w:val="007337FE"/>
    <w:rsid w:val="00735A6D"/>
    <w:rsid w:val="00736853"/>
    <w:rsid w:val="007407D9"/>
    <w:rsid w:val="00754A42"/>
    <w:rsid w:val="007559E0"/>
    <w:rsid w:val="0075627C"/>
    <w:rsid w:val="00756D1A"/>
    <w:rsid w:val="0075783F"/>
    <w:rsid w:val="007618E3"/>
    <w:rsid w:val="00762750"/>
    <w:rsid w:val="00767F2E"/>
    <w:rsid w:val="00783869"/>
    <w:rsid w:val="00792B41"/>
    <w:rsid w:val="007B6444"/>
    <w:rsid w:val="007C1BA6"/>
    <w:rsid w:val="007C1C3D"/>
    <w:rsid w:val="007C32D7"/>
    <w:rsid w:val="007C685C"/>
    <w:rsid w:val="007D4C7E"/>
    <w:rsid w:val="007D75EE"/>
    <w:rsid w:val="007E2EAA"/>
    <w:rsid w:val="007E4A5C"/>
    <w:rsid w:val="007E6B54"/>
    <w:rsid w:val="007E793C"/>
    <w:rsid w:val="008019EF"/>
    <w:rsid w:val="00802922"/>
    <w:rsid w:val="00810F6D"/>
    <w:rsid w:val="0081442A"/>
    <w:rsid w:val="008172F6"/>
    <w:rsid w:val="00820637"/>
    <w:rsid w:val="008225E4"/>
    <w:rsid w:val="00831C5F"/>
    <w:rsid w:val="00832468"/>
    <w:rsid w:val="00833E90"/>
    <w:rsid w:val="00836CC0"/>
    <w:rsid w:val="0083783F"/>
    <w:rsid w:val="008402BE"/>
    <w:rsid w:val="008428B6"/>
    <w:rsid w:val="008535A8"/>
    <w:rsid w:val="00854A4C"/>
    <w:rsid w:val="008576D2"/>
    <w:rsid w:val="00862DAC"/>
    <w:rsid w:val="008630AA"/>
    <w:rsid w:val="0087077D"/>
    <w:rsid w:val="008714DD"/>
    <w:rsid w:val="00877A88"/>
    <w:rsid w:val="008800B3"/>
    <w:rsid w:val="00892926"/>
    <w:rsid w:val="00894BB3"/>
    <w:rsid w:val="00897177"/>
    <w:rsid w:val="008A45A4"/>
    <w:rsid w:val="008A6A2B"/>
    <w:rsid w:val="008B23CF"/>
    <w:rsid w:val="008B3288"/>
    <w:rsid w:val="008B6839"/>
    <w:rsid w:val="008C0DCA"/>
    <w:rsid w:val="008C7649"/>
    <w:rsid w:val="008D05F3"/>
    <w:rsid w:val="008D3513"/>
    <w:rsid w:val="008E06E2"/>
    <w:rsid w:val="008E0BCE"/>
    <w:rsid w:val="008E3697"/>
    <w:rsid w:val="008F0EFF"/>
    <w:rsid w:val="008F2110"/>
    <w:rsid w:val="008F391B"/>
    <w:rsid w:val="008F5FB2"/>
    <w:rsid w:val="008F6B68"/>
    <w:rsid w:val="008F7D08"/>
    <w:rsid w:val="00900346"/>
    <w:rsid w:val="00907975"/>
    <w:rsid w:val="00935F8D"/>
    <w:rsid w:val="009365B1"/>
    <w:rsid w:val="00937E0C"/>
    <w:rsid w:val="009470B5"/>
    <w:rsid w:val="009549C5"/>
    <w:rsid w:val="00963DDC"/>
    <w:rsid w:val="00966DC6"/>
    <w:rsid w:val="009711AC"/>
    <w:rsid w:val="009726A2"/>
    <w:rsid w:val="009761D4"/>
    <w:rsid w:val="009A312E"/>
    <w:rsid w:val="009A321A"/>
    <w:rsid w:val="009A3392"/>
    <w:rsid w:val="009B2D6C"/>
    <w:rsid w:val="009B7331"/>
    <w:rsid w:val="009C5F7B"/>
    <w:rsid w:val="009C742F"/>
    <w:rsid w:val="009D1A1E"/>
    <w:rsid w:val="009E1735"/>
    <w:rsid w:val="009E7E06"/>
    <w:rsid w:val="009F1BFB"/>
    <w:rsid w:val="00A0769A"/>
    <w:rsid w:val="00A14A8B"/>
    <w:rsid w:val="00A154D3"/>
    <w:rsid w:val="00A1628B"/>
    <w:rsid w:val="00A20026"/>
    <w:rsid w:val="00A324B4"/>
    <w:rsid w:val="00A43225"/>
    <w:rsid w:val="00A47B88"/>
    <w:rsid w:val="00A47F15"/>
    <w:rsid w:val="00A52245"/>
    <w:rsid w:val="00A52809"/>
    <w:rsid w:val="00A530B8"/>
    <w:rsid w:val="00A578A8"/>
    <w:rsid w:val="00A60030"/>
    <w:rsid w:val="00A6272C"/>
    <w:rsid w:val="00A643DF"/>
    <w:rsid w:val="00A73507"/>
    <w:rsid w:val="00A7504D"/>
    <w:rsid w:val="00A823E6"/>
    <w:rsid w:val="00A848F2"/>
    <w:rsid w:val="00A94F35"/>
    <w:rsid w:val="00A96AF1"/>
    <w:rsid w:val="00AA33D0"/>
    <w:rsid w:val="00AA50EE"/>
    <w:rsid w:val="00AA562E"/>
    <w:rsid w:val="00AB02A3"/>
    <w:rsid w:val="00AD1FFC"/>
    <w:rsid w:val="00AD7177"/>
    <w:rsid w:val="00AE06C9"/>
    <w:rsid w:val="00AE1CBC"/>
    <w:rsid w:val="00AF34CB"/>
    <w:rsid w:val="00AF6AD0"/>
    <w:rsid w:val="00B02868"/>
    <w:rsid w:val="00B101E4"/>
    <w:rsid w:val="00B13FF5"/>
    <w:rsid w:val="00B207AA"/>
    <w:rsid w:val="00B31B02"/>
    <w:rsid w:val="00B57481"/>
    <w:rsid w:val="00B66E40"/>
    <w:rsid w:val="00B759A0"/>
    <w:rsid w:val="00B76D6C"/>
    <w:rsid w:val="00B80DE2"/>
    <w:rsid w:val="00B847E9"/>
    <w:rsid w:val="00B84BDA"/>
    <w:rsid w:val="00B9586F"/>
    <w:rsid w:val="00BA22B6"/>
    <w:rsid w:val="00BC04B8"/>
    <w:rsid w:val="00BC22D0"/>
    <w:rsid w:val="00BC7398"/>
    <w:rsid w:val="00BD022E"/>
    <w:rsid w:val="00BD6B49"/>
    <w:rsid w:val="00BE49CD"/>
    <w:rsid w:val="00BE710B"/>
    <w:rsid w:val="00BF084F"/>
    <w:rsid w:val="00BF4F13"/>
    <w:rsid w:val="00BF7393"/>
    <w:rsid w:val="00C06410"/>
    <w:rsid w:val="00C1428A"/>
    <w:rsid w:val="00C15914"/>
    <w:rsid w:val="00C30484"/>
    <w:rsid w:val="00C30707"/>
    <w:rsid w:val="00C3546E"/>
    <w:rsid w:val="00C40243"/>
    <w:rsid w:val="00C504E1"/>
    <w:rsid w:val="00C50E5C"/>
    <w:rsid w:val="00C52EA0"/>
    <w:rsid w:val="00C56AC5"/>
    <w:rsid w:val="00C64021"/>
    <w:rsid w:val="00C67525"/>
    <w:rsid w:val="00C726C3"/>
    <w:rsid w:val="00C726C5"/>
    <w:rsid w:val="00C8599D"/>
    <w:rsid w:val="00C8657F"/>
    <w:rsid w:val="00C94347"/>
    <w:rsid w:val="00C94A93"/>
    <w:rsid w:val="00C94B39"/>
    <w:rsid w:val="00CA5BF4"/>
    <w:rsid w:val="00CA6704"/>
    <w:rsid w:val="00CB0519"/>
    <w:rsid w:val="00CB2097"/>
    <w:rsid w:val="00CC015B"/>
    <w:rsid w:val="00CC3C4A"/>
    <w:rsid w:val="00CC4C7F"/>
    <w:rsid w:val="00CC5C6B"/>
    <w:rsid w:val="00CD4544"/>
    <w:rsid w:val="00CE1C99"/>
    <w:rsid w:val="00CE2D64"/>
    <w:rsid w:val="00CE787E"/>
    <w:rsid w:val="00D00E46"/>
    <w:rsid w:val="00D05F72"/>
    <w:rsid w:val="00D07F6E"/>
    <w:rsid w:val="00D129B5"/>
    <w:rsid w:val="00D220D8"/>
    <w:rsid w:val="00D22BE3"/>
    <w:rsid w:val="00D24FDE"/>
    <w:rsid w:val="00D25BA8"/>
    <w:rsid w:val="00D25E9B"/>
    <w:rsid w:val="00D27428"/>
    <w:rsid w:val="00D31C7B"/>
    <w:rsid w:val="00D31D30"/>
    <w:rsid w:val="00D37B36"/>
    <w:rsid w:val="00D453D6"/>
    <w:rsid w:val="00D47333"/>
    <w:rsid w:val="00D50056"/>
    <w:rsid w:val="00D56E2F"/>
    <w:rsid w:val="00D57056"/>
    <w:rsid w:val="00D71FFF"/>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D4353"/>
    <w:rsid w:val="00DE1687"/>
    <w:rsid w:val="00DF289F"/>
    <w:rsid w:val="00E00144"/>
    <w:rsid w:val="00E02F63"/>
    <w:rsid w:val="00E0389A"/>
    <w:rsid w:val="00E03DC2"/>
    <w:rsid w:val="00E04BD4"/>
    <w:rsid w:val="00E06DA7"/>
    <w:rsid w:val="00E06E32"/>
    <w:rsid w:val="00E17358"/>
    <w:rsid w:val="00E271DA"/>
    <w:rsid w:val="00E33F0F"/>
    <w:rsid w:val="00E3504C"/>
    <w:rsid w:val="00E3574D"/>
    <w:rsid w:val="00E36D0F"/>
    <w:rsid w:val="00E46287"/>
    <w:rsid w:val="00E61835"/>
    <w:rsid w:val="00E71FEE"/>
    <w:rsid w:val="00E8474A"/>
    <w:rsid w:val="00E91779"/>
    <w:rsid w:val="00E95935"/>
    <w:rsid w:val="00EA5FAE"/>
    <w:rsid w:val="00EA6B90"/>
    <w:rsid w:val="00EB5878"/>
    <w:rsid w:val="00EB7797"/>
    <w:rsid w:val="00EB7E54"/>
    <w:rsid w:val="00EC09E9"/>
    <w:rsid w:val="00EC55F4"/>
    <w:rsid w:val="00EC71E4"/>
    <w:rsid w:val="00EC7327"/>
    <w:rsid w:val="00ED0709"/>
    <w:rsid w:val="00ED1B8C"/>
    <w:rsid w:val="00ED23E4"/>
    <w:rsid w:val="00ED5C30"/>
    <w:rsid w:val="00ED783C"/>
    <w:rsid w:val="00EE13E0"/>
    <w:rsid w:val="00EE7809"/>
    <w:rsid w:val="00EF1D1F"/>
    <w:rsid w:val="00EF2198"/>
    <w:rsid w:val="00EF3762"/>
    <w:rsid w:val="00EF7C45"/>
    <w:rsid w:val="00F04D49"/>
    <w:rsid w:val="00F05761"/>
    <w:rsid w:val="00F10438"/>
    <w:rsid w:val="00F13B2E"/>
    <w:rsid w:val="00F17345"/>
    <w:rsid w:val="00F24E21"/>
    <w:rsid w:val="00F260EF"/>
    <w:rsid w:val="00F30CC7"/>
    <w:rsid w:val="00F37A41"/>
    <w:rsid w:val="00F434AF"/>
    <w:rsid w:val="00F45307"/>
    <w:rsid w:val="00F51F33"/>
    <w:rsid w:val="00F55340"/>
    <w:rsid w:val="00F55B17"/>
    <w:rsid w:val="00F72646"/>
    <w:rsid w:val="00F737B6"/>
    <w:rsid w:val="00F74BB1"/>
    <w:rsid w:val="00F849B5"/>
    <w:rsid w:val="00F91F24"/>
    <w:rsid w:val="00F94C4F"/>
    <w:rsid w:val="00FA5196"/>
    <w:rsid w:val="00FA5F93"/>
    <w:rsid w:val="00FB6C63"/>
    <w:rsid w:val="00FC4029"/>
    <w:rsid w:val="00FD40D8"/>
    <w:rsid w:val="00FE4568"/>
    <w:rsid w:val="00FE7737"/>
    <w:rsid w:val="00FF0B71"/>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allowoverlap="f" fill="f" fillcolor="white" stroke="f">
      <v:fill color="white" on="f"/>
      <v:stroke on="f"/>
      <v:shadow on="t" opacity=".5" offset="3pt,3pt" offset2="-6pt,-6pt"/>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75C48-ADDB-40F5-8F49-270AF02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832</Words>
  <Characters>4580</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ARNAUD</cp:lastModifiedBy>
  <cp:revision>25</cp:revision>
  <dcterms:created xsi:type="dcterms:W3CDTF">2015-01-29T10:01:00Z</dcterms:created>
  <dcterms:modified xsi:type="dcterms:W3CDTF">2015-03-13T10:38:00Z</dcterms:modified>
</cp:coreProperties>
</file>
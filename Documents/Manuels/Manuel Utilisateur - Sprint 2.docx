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93C6DD" w14:textId="77777777" w:rsidR="009D1A1E" w:rsidRDefault="009D1A1E" w:rsidP="00F05761">
      <w:pPr>
        <w:pStyle w:val="rendu"/>
      </w:pPr>
    </w:p>
    <w:p w14:paraId="69648EC8" w14:textId="77777777" w:rsidR="00F05761" w:rsidRDefault="00F05761" w:rsidP="00F05761">
      <w:pPr>
        <w:pStyle w:val="rendu"/>
      </w:pPr>
    </w:p>
    <w:p w14:paraId="51C69035" w14:textId="77777777" w:rsidR="00F05761" w:rsidRDefault="00F05761" w:rsidP="00F05761">
      <w:pPr>
        <w:pStyle w:val="rendu"/>
      </w:pPr>
    </w:p>
    <w:p w14:paraId="49971D44" w14:textId="77777777" w:rsidR="00F05761" w:rsidRDefault="00F05761" w:rsidP="00F05761">
      <w:pPr>
        <w:pStyle w:val="rendu"/>
      </w:pPr>
    </w:p>
    <w:p w14:paraId="454A95A4" w14:textId="77777777" w:rsidR="00F05761" w:rsidRDefault="00F05761" w:rsidP="00F05761">
      <w:pPr>
        <w:pStyle w:val="rendu"/>
      </w:pPr>
    </w:p>
    <w:p w14:paraId="595B898C" w14:textId="77777777" w:rsidR="00F05761" w:rsidRDefault="00F05761" w:rsidP="00F05761">
      <w:pPr>
        <w:pStyle w:val="rendu"/>
      </w:pPr>
    </w:p>
    <w:p w14:paraId="0D5C3990" w14:textId="5BCC08F9" w:rsidR="009D1A1E" w:rsidRPr="00F05761" w:rsidRDefault="009D1A1E" w:rsidP="009D1A1E">
      <w:pPr>
        <w:pStyle w:val="Titre"/>
        <w:jc w:val="center"/>
        <w:rPr>
          <w:rFonts w:asciiTheme="minorHAnsi" w:hAnsiTheme="minorHAnsi"/>
          <w:smallCaps/>
          <w:sz w:val="96"/>
        </w:rPr>
      </w:pPr>
      <w:r w:rsidRPr="00F05761">
        <w:rPr>
          <w:rFonts w:asciiTheme="minorHAnsi" w:hAnsiTheme="minorHAnsi"/>
          <w:smallCaps/>
          <w:sz w:val="96"/>
        </w:rPr>
        <w:t>One Switch</w:t>
      </w:r>
    </w:p>
    <w:p w14:paraId="1AFE221B" w14:textId="77777777" w:rsidR="00BF4F13" w:rsidRDefault="00BF4F13" w:rsidP="009D1A1E">
      <w:pPr>
        <w:pStyle w:val="Titre"/>
        <w:pBdr>
          <w:bottom w:val="none" w:sz="0" w:space="0" w:color="auto"/>
        </w:pBdr>
        <w:jc w:val="center"/>
        <w:rPr>
          <w:rFonts w:asciiTheme="minorHAnsi" w:hAnsiTheme="minorHAnsi"/>
          <w:b/>
          <w:sz w:val="48"/>
          <w:szCs w:val="56"/>
        </w:rPr>
      </w:pPr>
    </w:p>
    <w:p w14:paraId="2618FCDD" w14:textId="11655433" w:rsidR="009D1A1E" w:rsidRPr="00BF4F13" w:rsidRDefault="00BF4F13" w:rsidP="009D1A1E">
      <w:pPr>
        <w:pStyle w:val="Titre"/>
        <w:pBdr>
          <w:bottom w:val="none" w:sz="0" w:space="0" w:color="auto"/>
        </w:pBdr>
        <w:jc w:val="center"/>
        <w:rPr>
          <w:rFonts w:asciiTheme="minorHAnsi" w:hAnsiTheme="minorHAnsi"/>
          <w:b/>
          <w:sz w:val="48"/>
          <w:szCs w:val="56"/>
        </w:rPr>
      </w:pPr>
      <w:r w:rsidRPr="00BF4F13">
        <w:rPr>
          <w:rFonts w:asciiTheme="minorHAnsi" w:hAnsiTheme="minorHAnsi"/>
          <w:b/>
          <w:sz w:val="48"/>
          <w:szCs w:val="56"/>
        </w:rPr>
        <w:t>Version 0.</w:t>
      </w:r>
      <w:r w:rsidR="00465BB8">
        <w:rPr>
          <w:rFonts w:asciiTheme="minorHAnsi" w:hAnsiTheme="minorHAnsi"/>
          <w:b/>
          <w:sz w:val="48"/>
          <w:szCs w:val="56"/>
        </w:rPr>
        <w:t>2</w:t>
      </w:r>
    </w:p>
    <w:p w14:paraId="11614621" w14:textId="3186F78C" w:rsidR="00F05761" w:rsidRDefault="00F05761" w:rsidP="00F05761">
      <w:pPr>
        <w:rPr>
          <w:rFonts w:eastAsiaTheme="majorEastAsia" w:cstheme="majorBidi"/>
          <w:b/>
          <w:color w:val="17365D" w:themeColor="text2" w:themeShade="BF"/>
          <w:spacing w:val="5"/>
          <w:kern w:val="28"/>
          <w:sz w:val="56"/>
          <w:szCs w:val="56"/>
        </w:rPr>
      </w:pPr>
    </w:p>
    <w:p w14:paraId="226F1BD6" w14:textId="77777777" w:rsidR="00BF4F13" w:rsidRPr="00F05761" w:rsidRDefault="00BF4F13" w:rsidP="00F05761"/>
    <w:p w14:paraId="0658A117" w14:textId="21D37BD8" w:rsidR="00F05761" w:rsidRDefault="00E17358" w:rsidP="009D1A1E">
      <w:pPr>
        <w:pStyle w:val="Titre"/>
        <w:pBdr>
          <w:bottom w:val="none" w:sz="0" w:space="0" w:color="auto"/>
        </w:pBdr>
        <w:jc w:val="center"/>
        <w:rPr>
          <w:rFonts w:asciiTheme="minorHAnsi" w:hAnsiTheme="minorHAnsi"/>
          <w:b/>
          <w:sz w:val="56"/>
          <w:szCs w:val="56"/>
        </w:rPr>
      </w:pPr>
      <w:r>
        <w:rPr>
          <w:rFonts w:asciiTheme="minorHAnsi" w:hAnsiTheme="minorHAnsi"/>
          <w:b/>
          <w:noProof/>
          <w:sz w:val="56"/>
          <w:szCs w:val="56"/>
          <w:lang w:eastAsia="fr-FR"/>
        </w:rPr>
        <mc:AlternateContent>
          <mc:Choice Requires="wps">
            <w:drawing>
              <wp:anchor distT="0" distB="0" distL="114300" distR="114300" simplePos="0" relativeHeight="251659264" behindDoc="1" locked="0" layoutInCell="1" allowOverlap="1" wp14:anchorId="57360CDD" wp14:editId="16B8C0BB">
                <wp:simplePos x="0" y="0"/>
                <wp:positionH relativeFrom="column">
                  <wp:posOffset>-725805</wp:posOffset>
                </wp:positionH>
                <wp:positionV relativeFrom="paragraph">
                  <wp:posOffset>523240</wp:posOffset>
                </wp:positionV>
                <wp:extent cx="7942997" cy="2005965"/>
                <wp:effectExtent l="0" t="0" r="1270" b="0"/>
                <wp:wrapNone/>
                <wp:docPr id="1" name="Zone de texte 1"/>
                <wp:cNvGraphicFramePr/>
                <a:graphic xmlns:a="http://schemas.openxmlformats.org/drawingml/2006/main">
                  <a:graphicData uri="http://schemas.microsoft.com/office/word/2010/wordprocessingShape">
                    <wps:wsp>
                      <wps:cNvSpPr txBox="1"/>
                      <wps:spPr>
                        <a:xfrm>
                          <a:off x="0" y="0"/>
                          <a:ext cx="7942997" cy="2005965"/>
                        </a:xfrm>
                        <a:prstGeom prst="rect">
                          <a:avLst/>
                        </a:prstGeom>
                        <a:solidFill>
                          <a:schemeClr val="tx2">
                            <a:lumMod val="60000"/>
                            <a:lumOff val="4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7C9C3F" w14:textId="77777777" w:rsidR="00E17358" w:rsidRDefault="00E173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shapetype id="_x0000_t202" coordsize="21600,21600" o:spt="202" path="m,l,21600r21600,l21600,xe">
                <v:stroke joinstyle="miter"/>
                <v:path gradientshapeok="t" o:connecttype="rect"/>
              </v:shapetype>
              <v:shape id="Zone de texte 1" o:spid="_x0000_s1026" type="#_x0000_t202" style="position:absolute;left:0;text-align:left;margin-left:-57.15pt;margin-top:41.2pt;width:625.45pt;height:157.9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" fillcolor="#548dd4 [1951]" stroked="f" strokeweight=".5pt">
                <v:textbox>
                  <w:txbxContent>
                    <w:p w14:paraId="0C7C9C3F" w14:textId="77777777" w:rsidR="00E17358" w:rsidRDefault="00E17358"/>
                  </w:txbxContent>
                </v:textbox>
              </v:shape>
            </w:pict>
          </mc:Fallback>
        </mc:AlternateContent>
      </w:r>
    </w:p>
    <w:p w14:paraId="5B95711D" w14:textId="77777777" w:rsidR="00F05761" w:rsidRPr="00F05761" w:rsidRDefault="00F05761" w:rsidP="00F05761"/>
    <w:p w14:paraId="10930EF9" w14:textId="77777777" w:rsidR="00DB581B" w:rsidRPr="00E17358" w:rsidRDefault="00F05761" w:rsidP="009D1A1E">
      <w:pPr>
        <w:pStyle w:val="Titre"/>
        <w:pBdr>
          <w:bottom w:val="none" w:sz="0" w:space="0" w:color="auto"/>
        </w:pBdr>
        <w:jc w:val="center"/>
        <w:rPr>
          <w:rFonts w:asciiTheme="minorHAnsi" w:hAnsiTheme="minorHAnsi"/>
          <w:b/>
          <w:color w:val="FFFFFF" w:themeColor="background1"/>
          <w:sz w:val="72"/>
          <w:szCs w:val="56"/>
        </w:rPr>
      </w:pPr>
      <w:r w:rsidRPr="00E17358">
        <w:rPr>
          <w:rFonts w:asciiTheme="minorHAnsi" w:hAnsiTheme="minorHAnsi"/>
          <w:b/>
          <w:color w:val="FFFFFF" w:themeColor="background1"/>
          <w:sz w:val="72"/>
          <w:szCs w:val="56"/>
        </w:rPr>
        <w:t>Manuel d'utilisation</w:t>
      </w:r>
    </w:p>
    <w:p w14:paraId="5981F9AE" w14:textId="77777777" w:rsidR="00DB581B" w:rsidRPr="00E17358" w:rsidRDefault="00DB581B" w:rsidP="009D1A1E">
      <w:pPr>
        <w:pStyle w:val="Titre"/>
        <w:pBdr>
          <w:bottom w:val="none" w:sz="0" w:space="0" w:color="auto"/>
        </w:pBdr>
        <w:jc w:val="center"/>
        <w:rPr>
          <w:rFonts w:asciiTheme="minorHAnsi" w:hAnsiTheme="minorHAnsi"/>
          <w:b/>
          <w:color w:val="FFFFFF" w:themeColor="background1"/>
          <w:szCs w:val="56"/>
        </w:rPr>
      </w:pPr>
    </w:p>
    <w:p w14:paraId="2D10935E" w14:textId="5DE711FB" w:rsidR="009D1A1E" w:rsidRPr="00E17358" w:rsidRDefault="00854A4C" w:rsidP="009D1A1E">
      <w:pPr>
        <w:pStyle w:val="Titre"/>
        <w:pBdr>
          <w:bottom w:val="none" w:sz="0" w:space="0" w:color="auto"/>
        </w:pBdr>
        <w:jc w:val="center"/>
        <w:rPr>
          <w:rFonts w:asciiTheme="minorHAnsi" w:hAnsiTheme="minorHAnsi"/>
          <w:b/>
          <w:color w:val="FFFFFF" w:themeColor="background1"/>
          <w:szCs w:val="56"/>
        </w:rPr>
      </w:pPr>
      <w:r>
        <w:rPr>
          <w:rFonts w:asciiTheme="minorHAnsi" w:hAnsiTheme="minorHAnsi"/>
          <w:b/>
          <w:color w:val="FFFFFF" w:themeColor="background1"/>
          <w:szCs w:val="56"/>
        </w:rPr>
        <w:t>Utilisateur</w:t>
      </w:r>
    </w:p>
    <w:p w14:paraId="459C70B4" w14:textId="77777777" w:rsidR="00BF4F13" w:rsidRPr="00BF4F13" w:rsidRDefault="00BF4F13" w:rsidP="00BF4F13">
      <w:pPr>
        <w:jc w:val="center"/>
      </w:pPr>
    </w:p>
    <w:p w14:paraId="44C43C9A" w14:textId="77777777" w:rsidR="00AD1FFC" w:rsidRPr="00AD1FFC" w:rsidRDefault="00AD1FFC" w:rsidP="00AD1FFC"/>
    <w:p w14:paraId="230CCA96" w14:textId="77777777" w:rsidR="00AD1FFC" w:rsidRDefault="00AD1FFC" w:rsidP="00AD1FFC">
      <w:pPr>
        <w:pStyle w:val="rendu"/>
      </w:pPr>
    </w:p>
    <w:p w14:paraId="55B5B773" w14:textId="77777777" w:rsidR="00F05761" w:rsidRDefault="00F05761" w:rsidP="00FE4568">
      <w:pPr>
        <w:pStyle w:val="Titre1"/>
      </w:pPr>
      <w:r>
        <w:br w:type="page"/>
      </w:r>
    </w:p>
    <w:sdt>
      <w:sdtPr>
        <w:rPr>
          <w:rFonts w:asciiTheme="minorHAnsi" w:eastAsiaTheme="minorEastAsia" w:hAnsiTheme="minorHAnsi" w:cstheme="minorBidi"/>
          <w:b w:val="0"/>
          <w:bCs w:val="0"/>
          <w:color w:val="auto"/>
          <w:sz w:val="24"/>
          <w:szCs w:val="24"/>
          <w:lang w:val="fr-FR"/>
        </w:rPr>
        <w:id w:val="2015181199"/>
        <w:docPartObj>
          <w:docPartGallery w:val="Table of Contents"/>
          <w:docPartUnique/>
        </w:docPartObj>
      </w:sdtPr>
      <w:sdtEndPr>
        <w:rPr>
          <w:noProof/>
        </w:rPr>
      </w:sdtEndPr>
      <w:sdtContent>
        <w:p w14:paraId="1E9D5A77" w14:textId="220C16ED" w:rsidR="00BF4F13" w:rsidRPr="004E6AB6" w:rsidRDefault="00BF4F13">
          <w:pPr>
            <w:pStyle w:val="En-ttedetabledesmatires"/>
            <w:rPr>
              <w:lang w:val="fr-FR"/>
            </w:rPr>
          </w:pPr>
          <w:r w:rsidRPr="004E6AB6">
            <w:rPr>
              <w:lang w:val="fr-FR"/>
            </w:rPr>
            <w:t>Table des matières</w:t>
          </w:r>
        </w:p>
        <w:p w14:paraId="5942A342" w14:textId="77777777" w:rsidR="00693A11" w:rsidRDefault="00BF4F13">
          <w:pPr>
            <w:pStyle w:val="TM1"/>
            <w:tabs>
              <w:tab w:val="left" w:pos="480"/>
              <w:tab w:val="right" w:pos="10188"/>
            </w:tabs>
            <w:rPr>
              <w:b w:val="0"/>
              <w:noProof/>
              <w:sz w:val="22"/>
              <w:szCs w:val="22"/>
              <w:lang w:eastAsia="fr-FR"/>
            </w:rPr>
          </w:pPr>
          <w:r>
            <w:rPr>
              <w:b w:val="0"/>
            </w:rPr>
            <w:fldChar w:fldCharType="begin"/>
          </w:r>
          <w:r>
            <w:instrText xml:space="preserve"> TOC \o "1-3" \h \z \u </w:instrText>
          </w:r>
          <w:r>
            <w:rPr>
              <w:b w:val="0"/>
            </w:rPr>
            <w:fldChar w:fldCharType="separate"/>
          </w:r>
          <w:hyperlink w:anchor="_Toc409729376" w:history="1">
            <w:r w:rsidR="00693A11" w:rsidRPr="002B2FFA">
              <w:rPr>
                <w:rStyle w:val="Lienhypertexte"/>
                <w:noProof/>
              </w:rPr>
              <w:t>I.</w:t>
            </w:r>
            <w:r w:rsidR="00693A11">
              <w:rPr>
                <w:b w:val="0"/>
                <w:noProof/>
                <w:sz w:val="22"/>
                <w:szCs w:val="22"/>
                <w:lang w:eastAsia="fr-FR"/>
              </w:rPr>
              <w:tab/>
            </w:r>
            <w:r w:rsidR="00693A11" w:rsidRPr="002B2FFA">
              <w:rPr>
                <w:rStyle w:val="Lienhypertexte"/>
                <w:noProof/>
              </w:rPr>
              <w:t>Présentation</w:t>
            </w:r>
            <w:r w:rsidR="00693A11">
              <w:rPr>
                <w:noProof/>
                <w:webHidden/>
              </w:rPr>
              <w:tab/>
            </w:r>
            <w:r w:rsidR="00693A11">
              <w:rPr>
                <w:noProof/>
                <w:webHidden/>
              </w:rPr>
              <w:fldChar w:fldCharType="begin"/>
            </w:r>
            <w:r w:rsidR="00693A11">
              <w:rPr>
                <w:noProof/>
                <w:webHidden/>
              </w:rPr>
              <w:instrText xml:space="preserve"> PAGEREF _Toc409729376 \h </w:instrText>
            </w:r>
            <w:r w:rsidR="00693A11">
              <w:rPr>
                <w:noProof/>
                <w:webHidden/>
              </w:rPr>
            </w:r>
            <w:r w:rsidR="00693A11">
              <w:rPr>
                <w:noProof/>
                <w:webHidden/>
              </w:rPr>
              <w:fldChar w:fldCharType="separate"/>
            </w:r>
            <w:r w:rsidR="00693A11">
              <w:rPr>
                <w:noProof/>
                <w:webHidden/>
              </w:rPr>
              <w:t>3</w:t>
            </w:r>
            <w:r w:rsidR="00693A11">
              <w:rPr>
                <w:noProof/>
                <w:webHidden/>
              </w:rPr>
              <w:fldChar w:fldCharType="end"/>
            </w:r>
          </w:hyperlink>
        </w:p>
        <w:p w14:paraId="6C7DF257" w14:textId="77777777" w:rsidR="00693A11" w:rsidRDefault="006E231E">
          <w:pPr>
            <w:pStyle w:val="TM2"/>
            <w:tabs>
              <w:tab w:val="left" w:pos="720"/>
              <w:tab w:val="right" w:pos="10188"/>
            </w:tabs>
            <w:rPr>
              <w:b w:val="0"/>
              <w:noProof/>
              <w:lang w:eastAsia="fr-FR"/>
            </w:rPr>
          </w:pPr>
          <w:hyperlink w:anchor="_Toc409729377" w:history="1">
            <w:r w:rsidR="00693A11" w:rsidRPr="002B2FFA">
              <w:rPr>
                <w:rStyle w:val="Lienhypertexte"/>
                <w:noProof/>
              </w:rPr>
              <w:t>1.</w:t>
            </w:r>
            <w:r w:rsidR="00693A11">
              <w:rPr>
                <w:b w:val="0"/>
                <w:noProof/>
                <w:lang w:eastAsia="fr-FR"/>
              </w:rPr>
              <w:tab/>
            </w:r>
            <w:r w:rsidR="00693A11" w:rsidRPr="002B2FFA">
              <w:rPr>
                <w:rStyle w:val="Lienhypertexte"/>
                <w:noProof/>
              </w:rPr>
              <w:t>Matériel nécessaire</w:t>
            </w:r>
            <w:r w:rsidR="00693A11">
              <w:rPr>
                <w:noProof/>
                <w:webHidden/>
              </w:rPr>
              <w:tab/>
            </w:r>
            <w:r w:rsidR="00693A11">
              <w:rPr>
                <w:noProof/>
                <w:webHidden/>
              </w:rPr>
              <w:fldChar w:fldCharType="begin"/>
            </w:r>
            <w:r w:rsidR="00693A11">
              <w:rPr>
                <w:noProof/>
                <w:webHidden/>
              </w:rPr>
              <w:instrText xml:space="preserve"> PAGEREF _Toc409729377 \h </w:instrText>
            </w:r>
            <w:r w:rsidR="00693A11">
              <w:rPr>
                <w:noProof/>
                <w:webHidden/>
              </w:rPr>
            </w:r>
            <w:r w:rsidR="00693A11">
              <w:rPr>
                <w:noProof/>
                <w:webHidden/>
              </w:rPr>
              <w:fldChar w:fldCharType="separate"/>
            </w:r>
            <w:r w:rsidR="00693A11">
              <w:rPr>
                <w:noProof/>
                <w:webHidden/>
              </w:rPr>
              <w:t>3</w:t>
            </w:r>
            <w:r w:rsidR="00693A11">
              <w:rPr>
                <w:noProof/>
                <w:webHidden/>
              </w:rPr>
              <w:fldChar w:fldCharType="end"/>
            </w:r>
          </w:hyperlink>
        </w:p>
        <w:p w14:paraId="36C6EBDE" w14:textId="77777777" w:rsidR="00693A11" w:rsidRDefault="006E231E">
          <w:pPr>
            <w:pStyle w:val="TM2"/>
            <w:tabs>
              <w:tab w:val="left" w:pos="720"/>
              <w:tab w:val="right" w:pos="10188"/>
            </w:tabs>
            <w:rPr>
              <w:b w:val="0"/>
              <w:noProof/>
              <w:lang w:eastAsia="fr-FR"/>
            </w:rPr>
          </w:pPr>
          <w:hyperlink w:anchor="_Toc409729378" w:history="1">
            <w:r w:rsidR="00693A11" w:rsidRPr="002B2FFA">
              <w:rPr>
                <w:rStyle w:val="Lienhypertexte"/>
                <w:noProof/>
              </w:rPr>
              <w:t>2.</w:t>
            </w:r>
            <w:r w:rsidR="00693A11">
              <w:rPr>
                <w:b w:val="0"/>
                <w:noProof/>
                <w:lang w:eastAsia="fr-FR"/>
              </w:rPr>
              <w:tab/>
            </w:r>
            <w:r w:rsidR="00693A11" w:rsidRPr="002B2FFA">
              <w:rPr>
                <w:rStyle w:val="Lienhypertexte"/>
                <w:noProof/>
              </w:rPr>
              <w:t>Lancement de l’application</w:t>
            </w:r>
            <w:r w:rsidR="00693A11">
              <w:rPr>
                <w:noProof/>
                <w:webHidden/>
              </w:rPr>
              <w:tab/>
            </w:r>
            <w:r w:rsidR="00693A11">
              <w:rPr>
                <w:noProof/>
                <w:webHidden/>
              </w:rPr>
              <w:fldChar w:fldCharType="begin"/>
            </w:r>
            <w:r w:rsidR="00693A11">
              <w:rPr>
                <w:noProof/>
                <w:webHidden/>
              </w:rPr>
              <w:instrText xml:space="preserve"> PAGEREF _Toc409729378 \h </w:instrText>
            </w:r>
            <w:r w:rsidR="00693A11">
              <w:rPr>
                <w:noProof/>
                <w:webHidden/>
              </w:rPr>
            </w:r>
            <w:r w:rsidR="00693A11">
              <w:rPr>
                <w:noProof/>
                <w:webHidden/>
              </w:rPr>
              <w:fldChar w:fldCharType="separate"/>
            </w:r>
            <w:r w:rsidR="00693A11">
              <w:rPr>
                <w:noProof/>
                <w:webHidden/>
              </w:rPr>
              <w:t>3</w:t>
            </w:r>
            <w:r w:rsidR="00693A11">
              <w:rPr>
                <w:noProof/>
                <w:webHidden/>
              </w:rPr>
              <w:fldChar w:fldCharType="end"/>
            </w:r>
          </w:hyperlink>
        </w:p>
        <w:p w14:paraId="08536BA9" w14:textId="77777777" w:rsidR="00693A11" w:rsidRDefault="006E231E">
          <w:pPr>
            <w:pStyle w:val="TM1"/>
            <w:tabs>
              <w:tab w:val="left" w:pos="480"/>
              <w:tab w:val="right" w:pos="10188"/>
            </w:tabs>
            <w:rPr>
              <w:b w:val="0"/>
              <w:noProof/>
              <w:sz w:val="22"/>
              <w:szCs w:val="22"/>
              <w:lang w:eastAsia="fr-FR"/>
            </w:rPr>
          </w:pPr>
          <w:hyperlink w:anchor="_Toc409729379" w:history="1">
            <w:r w:rsidR="00693A11" w:rsidRPr="002B2FFA">
              <w:rPr>
                <w:rStyle w:val="Lienhypertexte"/>
                <w:noProof/>
              </w:rPr>
              <w:t>I.</w:t>
            </w:r>
            <w:r w:rsidR="00693A11">
              <w:rPr>
                <w:b w:val="0"/>
                <w:noProof/>
                <w:sz w:val="22"/>
                <w:szCs w:val="22"/>
                <w:lang w:eastAsia="fr-FR"/>
              </w:rPr>
              <w:tab/>
            </w:r>
            <w:r w:rsidR="00693A11" w:rsidRPr="002B2FFA">
              <w:rPr>
                <w:rStyle w:val="Lienhypertexte"/>
                <w:noProof/>
              </w:rPr>
              <w:t>Liste des fonctionnalités</w:t>
            </w:r>
            <w:r w:rsidR="00693A11">
              <w:rPr>
                <w:noProof/>
                <w:webHidden/>
              </w:rPr>
              <w:tab/>
            </w:r>
            <w:r w:rsidR="00693A11">
              <w:rPr>
                <w:noProof/>
                <w:webHidden/>
              </w:rPr>
              <w:fldChar w:fldCharType="begin"/>
            </w:r>
            <w:r w:rsidR="00693A11">
              <w:rPr>
                <w:noProof/>
                <w:webHidden/>
              </w:rPr>
              <w:instrText xml:space="preserve"> PAGEREF _Toc409729379 \h </w:instrText>
            </w:r>
            <w:r w:rsidR="00693A11">
              <w:rPr>
                <w:noProof/>
                <w:webHidden/>
              </w:rPr>
            </w:r>
            <w:r w:rsidR="00693A11">
              <w:rPr>
                <w:noProof/>
                <w:webHidden/>
              </w:rPr>
              <w:fldChar w:fldCharType="separate"/>
            </w:r>
            <w:r w:rsidR="00693A11">
              <w:rPr>
                <w:noProof/>
                <w:webHidden/>
              </w:rPr>
              <w:t>4</w:t>
            </w:r>
            <w:r w:rsidR="00693A11">
              <w:rPr>
                <w:noProof/>
                <w:webHidden/>
              </w:rPr>
              <w:fldChar w:fldCharType="end"/>
            </w:r>
          </w:hyperlink>
        </w:p>
        <w:p w14:paraId="0355D4DE" w14:textId="77777777" w:rsidR="00693A11" w:rsidRDefault="006E231E">
          <w:pPr>
            <w:pStyle w:val="TM2"/>
            <w:tabs>
              <w:tab w:val="left" w:pos="720"/>
              <w:tab w:val="right" w:pos="10188"/>
            </w:tabs>
            <w:rPr>
              <w:b w:val="0"/>
              <w:noProof/>
              <w:lang w:eastAsia="fr-FR"/>
            </w:rPr>
          </w:pPr>
          <w:hyperlink w:anchor="_Toc409729380" w:history="1">
            <w:r w:rsidR="00693A11" w:rsidRPr="002B2FFA">
              <w:rPr>
                <w:rStyle w:val="Lienhypertexte"/>
                <w:noProof/>
              </w:rPr>
              <w:t>1.</w:t>
            </w:r>
            <w:r w:rsidR="00693A11">
              <w:rPr>
                <w:b w:val="0"/>
                <w:noProof/>
                <w:lang w:eastAsia="fr-FR"/>
              </w:rPr>
              <w:tab/>
            </w:r>
            <w:r w:rsidR="00693A11" w:rsidRPr="002B2FFA">
              <w:rPr>
                <w:rStyle w:val="Lienhypertexte"/>
                <w:noProof/>
              </w:rPr>
              <w:t>Démarrage et arrêt du service de pointage</w:t>
            </w:r>
            <w:r w:rsidR="00693A11">
              <w:rPr>
                <w:noProof/>
                <w:webHidden/>
              </w:rPr>
              <w:tab/>
            </w:r>
            <w:r w:rsidR="00693A11">
              <w:rPr>
                <w:noProof/>
                <w:webHidden/>
              </w:rPr>
              <w:fldChar w:fldCharType="begin"/>
            </w:r>
            <w:r w:rsidR="00693A11">
              <w:rPr>
                <w:noProof/>
                <w:webHidden/>
              </w:rPr>
              <w:instrText xml:space="preserve"> PAGEREF _Toc409729380 \h </w:instrText>
            </w:r>
            <w:r w:rsidR="00693A11">
              <w:rPr>
                <w:noProof/>
                <w:webHidden/>
              </w:rPr>
            </w:r>
            <w:r w:rsidR="00693A11">
              <w:rPr>
                <w:noProof/>
                <w:webHidden/>
              </w:rPr>
              <w:fldChar w:fldCharType="separate"/>
            </w:r>
            <w:r w:rsidR="00693A11">
              <w:rPr>
                <w:noProof/>
                <w:webHidden/>
              </w:rPr>
              <w:t>4</w:t>
            </w:r>
            <w:r w:rsidR="00693A11">
              <w:rPr>
                <w:noProof/>
                <w:webHidden/>
              </w:rPr>
              <w:fldChar w:fldCharType="end"/>
            </w:r>
          </w:hyperlink>
        </w:p>
        <w:p w14:paraId="0ED3EB0B" w14:textId="77777777" w:rsidR="00693A11" w:rsidRDefault="006E231E">
          <w:pPr>
            <w:pStyle w:val="TM2"/>
            <w:tabs>
              <w:tab w:val="left" w:pos="720"/>
              <w:tab w:val="right" w:pos="10188"/>
            </w:tabs>
            <w:rPr>
              <w:b w:val="0"/>
              <w:noProof/>
              <w:lang w:eastAsia="fr-FR"/>
            </w:rPr>
          </w:pPr>
          <w:hyperlink w:anchor="_Toc409729381" w:history="1">
            <w:r w:rsidR="00693A11" w:rsidRPr="002B2FFA">
              <w:rPr>
                <w:rStyle w:val="Lienhypertexte"/>
                <w:noProof/>
              </w:rPr>
              <w:t>2.</w:t>
            </w:r>
            <w:r w:rsidR="00693A11">
              <w:rPr>
                <w:b w:val="0"/>
                <w:noProof/>
                <w:lang w:eastAsia="fr-FR"/>
              </w:rPr>
              <w:tab/>
            </w:r>
            <w:r w:rsidR="00693A11" w:rsidRPr="002B2FFA">
              <w:rPr>
                <w:rStyle w:val="Lienhypertexte"/>
                <w:noProof/>
              </w:rPr>
              <w:t>Système de pointage par balayage</w:t>
            </w:r>
            <w:r w:rsidR="00693A11">
              <w:rPr>
                <w:noProof/>
                <w:webHidden/>
              </w:rPr>
              <w:tab/>
            </w:r>
            <w:r w:rsidR="00693A11">
              <w:rPr>
                <w:noProof/>
                <w:webHidden/>
              </w:rPr>
              <w:fldChar w:fldCharType="begin"/>
            </w:r>
            <w:r w:rsidR="00693A11">
              <w:rPr>
                <w:noProof/>
                <w:webHidden/>
              </w:rPr>
              <w:instrText xml:space="preserve"> PAGEREF _Toc409729381 \h </w:instrText>
            </w:r>
            <w:r w:rsidR="00693A11">
              <w:rPr>
                <w:noProof/>
                <w:webHidden/>
              </w:rPr>
            </w:r>
            <w:r w:rsidR="00693A11">
              <w:rPr>
                <w:noProof/>
                <w:webHidden/>
              </w:rPr>
              <w:fldChar w:fldCharType="separate"/>
            </w:r>
            <w:r w:rsidR="00693A11">
              <w:rPr>
                <w:noProof/>
                <w:webHidden/>
              </w:rPr>
              <w:t>4</w:t>
            </w:r>
            <w:r w:rsidR="00693A11">
              <w:rPr>
                <w:noProof/>
                <w:webHidden/>
              </w:rPr>
              <w:fldChar w:fldCharType="end"/>
            </w:r>
          </w:hyperlink>
        </w:p>
        <w:p w14:paraId="72ECC6C8" w14:textId="77777777" w:rsidR="00693A11" w:rsidRDefault="006E231E">
          <w:pPr>
            <w:pStyle w:val="TM2"/>
            <w:tabs>
              <w:tab w:val="left" w:pos="720"/>
              <w:tab w:val="right" w:pos="10188"/>
            </w:tabs>
            <w:rPr>
              <w:b w:val="0"/>
              <w:noProof/>
              <w:lang w:eastAsia="fr-FR"/>
            </w:rPr>
          </w:pPr>
          <w:hyperlink w:anchor="_Toc409729382" w:history="1">
            <w:r w:rsidR="00693A11" w:rsidRPr="002B2FFA">
              <w:rPr>
                <w:rStyle w:val="Lienhypertexte"/>
                <w:noProof/>
              </w:rPr>
              <w:t>3.</w:t>
            </w:r>
            <w:r w:rsidR="00693A11">
              <w:rPr>
                <w:b w:val="0"/>
                <w:noProof/>
                <w:lang w:eastAsia="fr-FR"/>
              </w:rPr>
              <w:tab/>
            </w:r>
            <w:r w:rsidR="00693A11" w:rsidRPr="002B2FFA">
              <w:rPr>
                <w:rStyle w:val="Lienhypertexte"/>
                <w:noProof/>
              </w:rPr>
              <w:t>Interception du clic sur l'intégralité de la dalle tactile</w:t>
            </w:r>
            <w:r w:rsidR="00693A11">
              <w:rPr>
                <w:noProof/>
                <w:webHidden/>
              </w:rPr>
              <w:tab/>
            </w:r>
            <w:r w:rsidR="00693A11">
              <w:rPr>
                <w:noProof/>
                <w:webHidden/>
              </w:rPr>
              <w:fldChar w:fldCharType="begin"/>
            </w:r>
            <w:r w:rsidR="00693A11">
              <w:rPr>
                <w:noProof/>
                <w:webHidden/>
              </w:rPr>
              <w:instrText xml:space="preserve"> PAGEREF _Toc409729382 \h </w:instrText>
            </w:r>
            <w:r w:rsidR="00693A11">
              <w:rPr>
                <w:noProof/>
                <w:webHidden/>
              </w:rPr>
            </w:r>
            <w:r w:rsidR="00693A11">
              <w:rPr>
                <w:noProof/>
                <w:webHidden/>
              </w:rPr>
              <w:fldChar w:fldCharType="separate"/>
            </w:r>
            <w:r w:rsidR="00693A11">
              <w:rPr>
                <w:noProof/>
                <w:webHidden/>
              </w:rPr>
              <w:t>4</w:t>
            </w:r>
            <w:r w:rsidR="00693A11">
              <w:rPr>
                <w:noProof/>
                <w:webHidden/>
              </w:rPr>
              <w:fldChar w:fldCharType="end"/>
            </w:r>
          </w:hyperlink>
        </w:p>
        <w:p w14:paraId="0092D2EF" w14:textId="77777777" w:rsidR="00693A11" w:rsidRDefault="006E231E">
          <w:pPr>
            <w:pStyle w:val="TM2"/>
            <w:tabs>
              <w:tab w:val="left" w:pos="720"/>
              <w:tab w:val="right" w:pos="10188"/>
            </w:tabs>
            <w:rPr>
              <w:b w:val="0"/>
              <w:noProof/>
              <w:lang w:eastAsia="fr-FR"/>
            </w:rPr>
          </w:pPr>
          <w:hyperlink w:anchor="_Toc409729383" w:history="1">
            <w:r w:rsidR="00693A11" w:rsidRPr="002B2FFA">
              <w:rPr>
                <w:rStyle w:val="Lienhypertexte"/>
                <w:noProof/>
              </w:rPr>
              <w:t>4.</w:t>
            </w:r>
            <w:r w:rsidR="00693A11">
              <w:rPr>
                <w:b w:val="0"/>
                <w:noProof/>
                <w:lang w:eastAsia="fr-FR"/>
              </w:rPr>
              <w:tab/>
            </w:r>
            <w:r w:rsidR="00693A11" w:rsidRPr="002B2FFA">
              <w:rPr>
                <w:rStyle w:val="Lienhypertexte"/>
                <w:noProof/>
              </w:rPr>
              <w:t>Simulation de gestes</w:t>
            </w:r>
            <w:r w:rsidR="00693A11">
              <w:rPr>
                <w:noProof/>
                <w:webHidden/>
              </w:rPr>
              <w:tab/>
            </w:r>
            <w:r w:rsidR="00693A11">
              <w:rPr>
                <w:noProof/>
                <w:webHidden/>
              </w:rPr>
              <w:fldChar w:fldCharType="begin"/>
            </w:r>
            <w:r w:rsidR="00693A11">
              <w:rPr>
                <w:noProof/>
                <w:webHidden/>
              </w:rPr>
              <w:instrText xml:space="preserve"> PAGEREF _Toc409729383 \h </w:instrText>
            </w:r>
            <w:r w:rsidR="00693A11">
              <w:rPr>
                <w:noProof/>
                <w:webHidden/>
              </w:rPr>
            </w:r>
            <w:r w:rsidR="00693A11">
              <w:rPr>
                <w:noProof/>
                <w:webHidden/>
              </w:rPr>
              <w:fldChar w:fldCharType="separate"/>
            </w:r>
            <w:r w:rsidR="00693A11">
              <w:rPr>
                <w:noProof/>
                <w:webHidden/>
              </w:rPr>
              <w:t>4</w:t>
            </w:r>
            <w:r w:rsidR="00693A11">
              <w:rPr>
                <w:noProof/>
                <w:webHidden/>
              </w:rPr>
              <w:fldChar w:fldCharType="end"/>
            </w:r>
          </w:hyperlink>
        </w:p>
        <w:p w14:paraId="1BB2BA12" w14:textId="77777777" w:rsidR="00693A11" w:rsidRDefault="006E231E">
          <w:pPr>
            <w:pStyle w:val="TM3"/>
            <w:tabs>
              <w:tab w:val="left" w:pos="960"/>
              <w:tab w:val="right" w:pos="10188"/>
            </w:tabs>
            <w:rPr>
              <w:noProof/>
              <w:lang w:eastAsia="fr-FR"/>
            </w:rPr>
          </w:pPr>
          <w:hyperlink w:anchor="_Toc409729384" w:history="1">
            <w:r w:rsidR="00693A11" w:rsidRPr="002B2FFA">
              <w:rPr>
                <w:rStyle w:val="Lienhypertexte"/>
                <w:noProof/>
              </w:rPr>
              <w:t>1-</w:t>
            </w:r>
            <w:r w:rsidR="00693A11">
              <w:rPr>
                <w:noProof/>
                <w:lang w:eastAsia="fr-FR"/>
              </w:rPr>
              <w:tab/>
            </w:r>
            <w:r w:rsidR="00693A11" w:rsidRPr="002B2FFA">
              <w:rPr>
                <w:rStyle w:val="Lienhypertexte"/>
                <w:noProof/>
              </w:rPr>
              <w:t>Simulation d’un clic</w:t>
            </w:r>
            <w:r w:rsidR="00693A11">
              <w:rPr>
                <w:noProof/>
                <w:webHidden/>
              </w:rPr>
              <w:tab/>
            </w:r>
            <w:r w:rsidR="00693A11">
              <w:rPr>
                <w:noProof/>
                <w:webHidden/>
              </w:rPr>
              <w:fldChar w:fldCharType="begin"/>
            </w:r>
            <w:r w:rsidR="00693A11">
              <w:rPr>
                <w:noProof/>
                <w:webHidden/>
              </w:rPr>
              <w:instrText xml:space="preserve"> PAGEREF _Toc409729384 \h </w:instrText>
            </w:r>
            <w:r w:rsidR="00693A11">
              <w:rPr>
                <w:noProof/>
                <w:webHidden/>
              </w:rPr>
            </w:r>
            <w:r w:rsidR="00693A11">
              <w:rPr>
                <w:noProof/>
                <w:webHidden/>
              </w:rPr>
              <w:fldChar w:fldCharType="separate"/>
            </w:r>
            <w:r w:rsidR="00693A11">
              <w:rPr>
                <w:noProof/>
                <w:webHidden/>
              </w:rPr>
              <w:t>4</w:t>
            </w:r>
            <w:r w:rsidR="00693A11">
              <w:rPr>
                <w:noProof/>
                <w:webHidden/>
              </w:rPr>
              <w:fldChar w:fldCharType="end"/>
            </w:r>
          </w:hyperlink>
        </w:p>
        <w:p w14:paraId="32991491" w14:textId="77777777" w:rsidR="00693A11" w:rsidRDefault="006E231E">
          <w:pPr>
            <w:pStyle w:val="TM3"/>
            <w:tabs>
              <w:tab w:val="left" w:pos="960"/>
              <w:tab w:val="right" w:pos="10188"/>
            </w:tabs>
            <w:rPr>
              <w:noProof/>
              <w:lang w:eastAsia="fr-FR"/>
            </w:rPr>
          </w:pPr>
          <w:hyperlink w:anchor="_Toc409729385" w:history="1">
            <w:r w:rsidR="00693A11" w:rsidRPr="002B2FFA">
              <w:rPr>
                <w:rStyle w:val="Lienhypertexte"/>
                <w:noProof/>
              </w:rPr>
              <w:t>2-</w:t>
            </w:r>
            <w:r w:rsidR="00693A11">
              <w:rPr>
                <w:noProof/>
                <w:lang w:eastAsia="fr-FR"/>
              </w:rPr>
              <w:tab/>
            </w:r>
            <w:r w:rsidR="00693A11" w:rsidRPr="002B2FFA">
              <w:rPr>
                <w:rStyle w:val="Lienhypertexte"/>
                <w:noProof/>
              </w:rPr>
              <w:t>Simulation d’un clic long</w:t>
            </w:r>
            <w:r w:rsidR="00693A11">
              <w:rPr>
                <w:noProof/>
                <w:webHidden/>
              </w:rPr>
              <w:tab/>
            </w:r>
            <w:r w:rsidR="00693A11">
              <w:rPr>
                <w:noProof/>
                <w:webHidden/>
              </w:rPr>
              <w:fldChar w:fldCharType="begin"/>
            </w:r>
            <w:r w:rsidR="00693A11">
              <w:rPr>
                <w:noProof/>
                <w:webHidden/>
              </w:rPr>
              <w:instrText xml:space="preserve"> PAGEREF _Toc409729385 \h </w:instrText>
            </w:r>
            <w:r w:rsidR="00693A11">
              <w:rPr>
                <w:noProof/>
                <w:webHidden/>
              </w:rPr>
            </w:r>
            <w:r w:rsidR="00693A11">
              <w:rPr>
                <w:noProof/>
                <w:webHidden/>
              </w:rPr>
              <w:fldChar w:fldCharType="separate"/>
            </w:r>
            <w:r w:rsidR="00693A11">
              <w:rPr>
                <w:noProof/>
                <w:webHidden/>
              </w:rPr>
              <w:t>4</w:t>
            </w:r>
            <w:r w:rsidR="00693A11">
              <w:rPr>
                <w:noProof/>
                <w:webHidden/>
              </w:rPr>
              <w:fldChar w:fldCharType="end"/>
            </w:r>
          </w:hyperlink>
        </w:p>
        <w:p w14:paraId="35B6BD5B" w14:textId="77777777" w:rsidR="00693A11" w:rsidRDefault="006E231E">
          <w:pPr>
            <w:pStyle w:val="TM3"/>
            <w:tabs>
              <w:tab w:val="left" w:pos="960"/>
              <w:tab w:val="right" w:pos="10188"/>
            </w:tabs>
            <w:rPr>
              <w:noProof/>
              <w:lang w:eastAsia="fr-FR"/>
            </w:rPr>
          </w:pPr>
          <w:hyperlink w:anchor="_Toc409729386" w:history="1">
            <w:r w:rsidR="00693A11" w:rsidRPr="002B2FFA">
              <w:rPr>
                <w:rStyle w:val="Lienhypertexte"/>
                <w:noProof/>
              </w:rPr>
              <w:t>3-</w:t>
            </w:r>
            <w:r w:rsidR="00693A11">
              <w:rPr>
                <w:noProof/>
                <w:lang w:eastAsia="fr-FR"/>
              </w:rPr>
              <w:tab/>
            </w:r>
            <w:r w:rsidR="00693A11" w:rsidRPr="002B2FFA">
              <w:rPr>
                <w:rStyle w:val="Lienhypertexte"/>
                <w:noProof/>
              </w:rPr>
              <w:t>Simulation d’un glisser</w:t>
            </w:r>
            <w:r w:rsidR="00693A11">
              <w:rPr>
                <w:noProof/>
                <w:webHidden/>
              </w:rPr>
              <w:tab/>
            </w:r>
            <w:r w:rsidR="00693A11">
              <w:rPr>
                <w:noProof/>
                <w:webHidden/>
              </w:rPr>
              <w:fldChar w:fldCharType="begin"/>
            </w:r>
            <w:r w:rsidR="00693A11">
              <w:rPr>
                <w:noProof/>
                <w:webHidden/>
              </w:rPr>
              <w:instrText xml:space="preserve"> PAGEREF _Toc409729386 \h </w:instrText>
            </w:r>
            <w:r w:rsidR="00693A11">
              <w:rPr>
                <w:noProof/>
                <w:webHidden/>
              </w:rPr>
            </w:r>
            <w:r w:rsidR="00693A11">
              <w:rPr>
                <w:noProof/>
                <w:webHidden/>
              </w:rPr>
              <w:fldChar w:fldCharType="separate"/>
            </w:r>
            <w:r w:rsidR="00693A11">
              <w:rPr>
                <w:noProof/>
                <w:webHidden/>
              </w:rPr>
              <w:t>4</w:t>
            </w:r>
            <w:r w:rsidR="00693A11">
              <w:rPr>
                <w:noProof/>
                <w:webHidden/>
              </w:rPr>
              <w:fldChar w:fldCharType="end"/>
            </w:r>
          </w:hyperlink>
        </w:p>
        <w:p w14:paraId="3E8B1082" w14:textId="77777777" w:rsidR="00693A11" w:rsidRDefault="006E231E">
          <w:pPr>
            <w:pStyle w:val="TM2"/>
            <w:tabs>
              <w:tab w:val="left" w:pos="720"/>
              <w:tab w:val="right" w:pos="10188"/>
            </w:tabs>
            <w:rPr>
              <w:b w:val="0"/>
              <w:noProof/>
              <w:lang w:eastAsia="fr-FR"/>
            </w:rPr>
          </w:pPr>
          <w:hyperlink w:anchor="_Toc409729387" w:history="1">
            <w:r w:rsidR="00693A11" w:rsidRPr="002B2FFA">
              <w:rPr>
                <w:rStyle w:val="Lienhypertexte"/>
                <w:noProof/>
              </w:rPr>
              <w:t>5.</w:t>
            </w:r>
            <w:r w:rsidR="00693A11">
              <w:rPr>
                <w:b w:val="0"/>
                <w:noProof/>
                <w:lang w:eastAsia="fr-FR"/>
              </w:rPr>
              <w:tab/>
            </w:r>
            <w:r w:rsidR="00693A11" w:rsidRPr="002B2FFA">
              <w:rPr>
                <w:rStyle w:val="Lienhypertexte"/>
                <w:noProof/>
              </w:rPr>
              <w:t>Simulation des boutons physiques</w:t>
            </w:r>
            <w:r w:rsidR="00693A11">
              <w:rPr>
                <w:noProof/>
                <w:webHidden/>
              </w:rPr>
              <w:tab/>
            </w:r>
            <w:r w:rsidR="00693A11">
              <w:rPr>
                <w:noProof/>
                <w:webHidden/>
              </w:rPr>
              <w:fldChar w:fldCharType="begin"/>
            </w:r>
            <w:r w:rsidR="00693A11">
              <w:rPr>
                <w:noProof/>
                <w:webHidden/>
              </w:rPr>
              <w:instrText xml:space="preserve"> PAGEREF _Toc409729387 \h </w:instrText>
            </w:r>
            <w:r w:rsidR="00693A11">
              <w:rPr>
                <w:noProof/>
                <w:webHidden/>
              </w:rPr>
            </w:r>
            <w:r w:rsidR="00693A11">
              <w:rPr>
                <w:noProof/>
                <w:webHidden/>
              </w:rPr>
              <w:fldChar w:fldCharType="separate"/>
            </w:r>
            <w:r w:rsidR="00693A11">
              <w:rPr>
                <w:noProof/>
                <w:webHidden/>
              </w:rPr>
              <w:t>5</w:t>
            </w:r>
            <w:r w:rsidR="00693A11">
              <w:rPr>
                <w:noProof/>
                <w:webHidden/>
              </w:rPr>
              <w:fldChar w:fldCharType="end"/>
            </w:r>
          </w:hyperlink>
        </w:p>
        <w:p w14:paraId="78050F1C" w14:textId="77777777" w:rsidR="00693A11" w:rsidRDefault="006E231E">
          <w:pPr>
            <w:pStyle w:val="TM3"/>
            <w:tabs>
              <w:tab w:val="left" w:pos="960"/>
              <w:tab w:val="right" w:pos="10188"/>
            </w:tabs>
            <w:rPr>
              <w:noProof/>
              <w:lang w:eastAsia="fr-FR"/>
            </w:rPr>
          </w:pPr>
          <w:hyperlink w:anchor="_Toc409729388" w:history="1">
            <w:r w:rsidR="00693A11" w:rsidRPr="002B2FFA">
              <w:rPr>
                <w:rStyle w:val="Lienhypertexte"/>
                <w:noProof/>
              </w:rPr>
              <w:t>1-</w:t>
            </w:r>
            <w:r w:rsidR="00693A11">
              <w:rPr>
                <w:noProof/>
                <w:lang w:eastAsia="fr-FR"/>
              </w:rPr>
              <w:tab/>
            </w:r>
            <w:r w:rsidR="00693A11" w:rsidRPr="002B2FFA">
              <w:rPr>
                <w:rStyle w:val="Lienhypertexte"/>
                <w:noProof/>
              </w:rPr>
              <w:t>Retour</w:t>
            </w:r>
            <w:r w:rsidR="00693A11">
              <w:rPr>
                <w:noProof/>
                <w:webHidden/>
              </w:rPr>
              <w:tab/>
            </w:r>
            <w:r w:rsidR="00693A11">
              <w:rPr>
                <w:noProof/>
                <w:webHidden/>
              </w:rPr>
              <w:fldChar w:fldCharType="begin"/>
            </w:r>
            <w:r w:rsidR="00693A11">
              <w:rPr>
                <w:noProof/>
                <w:webHidden/>
              </w:rPr>
              <w:instrText xml:space="preserve"> PAGEREF _Toc409729388 \h </w:instrText>
            </w:r>
            <w:r w:rsidR="00693A11">
              <w:rPr>
                <w:noProof/>
                <w:webHidden/>
              </w:rPr>
            </w:r>
            <w:r w:rsidR="00693A11">
              <w:rPr>
                <w:noProof/>
                <w:webHidden/>
              </w:rPr>
              <w:fldChar w:fldCharType="separate"/>
            </w:r>
            <w:r w:rsidR="00693A11">
              <w:rPr>
                <w:noProof/>
                <w:webHidden/>
              </w:rPr>
              <w:t>5</w:t>
            </w:r>
            <w:r w:rsidR="00693A11">
              <w:rPr>
                <w:noProof/>
                <w:webHidden/>
              </w:rPr>
              <w:fldChar w:fldCharType="end"/>
            </w:r>
          </w:hyperlink>
        </w:p>
        <w:p w14:paraId="752194BD" w14:textId="77777777" w:rsidR="00693A11" w:rsidRDefault="006E231E">
          <w:pPr>
            <w:pStyle w:val="TM3"/>
            <w:tabs>
              <w:tab w:val="left" w:pos="960"/>
              <w:tab w:val="right" w:pos="10188"/>
            </w:tabs>
            <w:rPr>
              <w:noProof/>
              <w:lang w:eastAsia="fr-FR"/>
            </w:rPr>
          </w:pPr>
          <w:hyperlink w:anchor="_Toc409729389" w:history="1">
            <w:r w:rsidR="00693A11" w:rsidRPr="002B2FFA">
              <w:rPr>
                <w:rStyle w:val="Lienhypertexte"/>
                <w:noProof/>
              </w:rPr>
              <w:t>2-</w:t>
            </w:r>
            <w:r w:rsidR="00693A11">
              <w:rPr>
                <w:noProof/>
                <w:lang w:eastAsia="fr-FR"/>
              </w:rPr>
              <w:tab/>
            </w:r>
            <w:r w:rsidR="00693A11" w:rsidRPr="002B2FFA">
              <w:rPr>
                <w:rStyle w:val="Lienhypertexte"/>
                <w:noProof/>
              </w:rPr>
              <w:t>Accueil</w:t>
            </w:r>
            <w:r w:rsidR="00693A11">
              <w:rPr>
                <w:noProof/>
                <w:webHidden/>
              </w:rPr>
              <w:tab/>
            </w:r>
            <w:r w:rsidR="00693A11">
              <w:rPr>
                <w:noProof/>
                <w:webHidden/>
              </w:rPr>
              <w:fldChar w:fldCharType="begin"/>
            </w:r>
            <w:r w:rsidR="00693A11">
              <w:rPr>
                <w:noProof/>
                <w:webHidden/>
              </w:rPr>
              <w:instrText xml:space="preserve"> PAGEREF _Toc409729389 \h </w:instrText>
            </w:r>
            <w:r w:rsidR="00693A11">
              <w:rPr>
                <w:noProof/>
                <w:webHidden/>
              </w:rPr>
            </w:r>
            <w:r w:rsidR="00693A11">
              <w:rPr>
                <w:noProof/>
                <w:webHidden/>
              </w:rPr>
              <w:fldChar w:fldCharType="separate"/>
            </w:r>
            <w:r w:rsidR="00693A11">
              <w:rPr>
                <w:noProof/>
                <w:webHidden/>
              </w:rPr>
              <w:t>5</w:t>
            </w:r>
            <w:r w:rsidR="00693A11">
              <w:rPr>
                <w:noProof/>
                <w:webHidden/>
              </w:rPr>
              <w:fldChar w:fldCharType="end"/>
            </w:r>
          </w:hyperlink>
        </w:p>
        <w:p w14:paraId="24540256" w14:textId="77777777" w:rsidR="00693A11" w:rsidRDefault="006E231E">
          <w:pPr>
            <w:pStyle w:val="TM3"/>
            <w:tabs>
              <w:tab w:val="left" w:pos="960"/>
              <w:tab w:val="right" w:pos="10188"/>
            </w:tabs>
            <w:rPr>
              <w:noProof/>
              <w:lang w:eastAsia="fr-FR"/>
            </w:rPr>
          </w:pPr>
          <w:hyperlink w:anchor="_Toc409729390" w:history="1">
            <w:r w:rsidR="00693A11" w:rsidRPr="002B2FFA">
              <w:rPr>
                <w:rStyle w:val="Lienhypertexte"/>
                <w:noProof/>
              </w:rPr>
              <w:t>3-</w:t>
            </w:r>
            <w:r w:rsidR="00693A11">
              <w:rPr>
                <w:noProof/>
                <w:lang w:eastAsia="fr-FR"/>
              </w:rPr>
              <w:tab/>
            </w:r>
            <w:r w:rsidR="00693A11" w:rsidRPr="002B2FFA">
              <w:rPr>
                <w:rStyle w:val="Lienhypertexte"/>
                <w:noProof/>
              </w:rPr>
              <w:t>Menu</w:t>
            </w:r>
            <w:r w:rsidR="00693A11">
              <w:rPr>
                <w:noProof/>
                <w:webHidden/>
              </w:rPr>
              <w:tab/>
            </w:r>
            <w:r w:rsidR="00693A11">
              <w:rPr>
                <w:noProof/>
                <w:webHidden/>
              </w:rPr>
              <w:fldChar w:fldCharType="begin"/>
            </w:r>
            <w:r w:rsidR="00693A11">
              <w:rPr>
                <w:noProof/>
                <w:webHidden/>
              </w:rPr>
              <w:instrText xml:space="preserve"> PAGEREF _Toc409729390 \h </w:instrText>
            </w:r>
            <w:r w:rsidR="00693A11">
              <w:rPr>
                <w:noProof/>
                <w:webHidden/>
              </w:rPr>
            </w:r>
            <w:r w:rsidR="00693A11">
              <w:rPr>
                <w:noProof/>
                <w:webHidden/>
              </w:rPr>
              <w:fldChar w:fldCharType="separate"/>
            </w:r>
            <w:r w:rsidR="00693A11">
              <w:rPr>
                <w:noProof/>
                <w:webHidden/>
              </w:rPr>
              <w:t>5</w:t>
            </w:r>
            <w:r w:rsidR="00693A11">
              <w:rPr>
                <w:noProof/>
                <w:webHidden/>
              </w:rPr>
              <w:fldChar w:fldCharType="end"/>
            </w:r>
          </w:hyperlink>
        </w:p>
        <w:p w14:paraId="45EA5178" w14:textId="77777777" w:rsidR="00693A11" w:rsidRDefault="006E231E">
          <w:pPr>
            <w:pStyle w:val="TM3"/>
            <w:tabs>
              <w:tab w:val="left" w:pos="960"/>
              <w:tab w:val="right" w:pos="10188"/>
            </w:tabs>
            <w:rPr>
              <w:noProof/>
              <w:lang w:eastAsia="fr-FR"/>
            </w:rPr>
          </w:pPr>
          <w:hyperlink w:anchor="_Toc409729391" w:history="1">
            <w:r w:rsidR="00693A11" w:rsidRPr="002B2FFA">
              <w:rPr>
                <w:rStyle w:val="Lienhypertexte"/>
                <w:noProof/>
              </w:rPr>
              <w:t>4-</w:t>
            </w:r>
            <w:r w:rsidR="00693A11">
              <w:rPr>
                <w:noProof/>
                <w:lang w:eastAsia="fr-FR"/>
              </w:rPr>
              <w:tab/>
            </w:r>
            <w:r w:rsidR="00693A11" w:rsidRPr="002B2FFA">
              <w:rPr>
                <w:rStyle w:val="Lienhypertexte"/>
                <w:noProof/>
              </w:rPr>
              <w:t>Volume + / -</w:t>
            </w:r>
            <w:r w:rsidR="00693A11">
              <w:rPr>
                <w:noProof/>
                <w:webHidden/>
              </w:rPr>
              <w:tab/>
            </w:r>
            <w:r w:rsidR="00693A11">
              <w:rPr>
                <w:noProof/>
                <w:webHidden/>
              </w:rPr>
              <w:fldChar w:fldCharType="begin"/>
            </w:r>
            <w:r w:rsidR="00693A11">
              <w:rPr>
                <w:noProof/>
                <w:webHidden/>
              </w:rPr>
              <w:instrText xml:space="preserve"> PAGEREF _Toc409729391 \h </w:instrText>
            </w:r>
            <w:r w:rsidR="00693A11">
              <w:rPr>
                <w:noProof/>
                <w:webHidden/>
              </w:rPr>
            </w:r>
            <w:r w:rsidR="00693A11">
              <w:rPr>
                <w:noProof/>
                <w:webHidden/>
              </w:rPr>
              <w:fldChar w:fldCharType="separate"/>
            </w:r>
            <w:r w:rsidR="00693A11">
              <w:rPr>
                <w:noProof/>
                <w:webHidden/>
              </w:rPr>
              <w:t>5</w:t>
            </w:r>
            <w:r w:rsidR="00693A11">
              <w:rPr>
                <w:noProof/>
                <w:webHidden/>
              </w:rPr>
              <w:fldChar w:fldCharType="end"/>
            </w:r>
          </w:hyperlink>
        </w:p>
        <w:p w14:paraId="49443339" w14:textId="77777777" w:rsidR="00693A11" w:rsidRDefault="006E231E">
          <w:pPr>
            <w:pStyle w:val="TM3"/>
            <w:tabs>
              <w:tab w:val="left" w:pos="960"/>
              <w:tab w:val="right" w:pos="10188"/>
            </w:tabs>
            <w:rPr>
              <w:noProof/>
              <w:lang w:eastAsia="fr-FR"/>
            </w:rPr>
          </w:pPr>
          <w:hyperlink w:anchor="_Toc409729392" w:history="1">
            <w:r w:rsidR="00693A11" w:rsidRPr="002B2FFA">
              <w:rPr>
                <w:rStyle w:val="Lienhypertexte"/>
                <w:noProof/>
              </w:rPr>
              <w:t>5-</w:t>
            </w:r>
            <w:r w:rsidR="00693A11">
              <w:rPr>
                <w:noProof/>
                <w:lang w:eastAsia="fr-FR"/>
              </w:rPr>
              <w:tab/>
            </w:r>
            <w:r w:rsidR="00693A11" w:rsidRPr="002B2FFA">
              <w:rPr>
                <w:rStyle w:val="Lienhypertexte"/>
                <w:noProof/>
              </w:rPr>
              <w:t>Verrouiller</w:t>
            </w:r>
            <w:r w:rsidR="00693A11">
              <w:rPr>
                <w:noProof/>
                <w:webHidden/>
              </w:rPr>
              <w:tab/>
            </w:r>
            <w:r w:rsidR="00693A11">
              <w:rPr>
                <w:noProof/>
                <w:webHidden/>
              </w:rPr>
              <w:fldChar w:fldCharType="begin"/>
            </w:r>
            <w:r w:rsidR="00693A11">
              <w:rPr>
                <w:noProof/>
                <w:webHidden/>
              </w:rPr>
              <w:instrText xml:space="preserve"> PAGEREF _Toc409729392 \h </w:instrText>
            </w:r>
            <w:r w:rsidR="00693A11">
              <w:rPr>
                <w:noProof/>
                <w:webHidden/>
              </w:rPr>
            </w:r>
            <w:r w:rsidR="00693A11">
              <w:rPr>
                <w:noProof/>
                <w:webHidden/>
              </w:rPr>
              <w:fldChar w:fldCharType="separate"/>
            </w:r>
            <w:r w:rsidR="00693A11">
              <w:rPr>
                <w:noProof/>
                <w:webHidden/>
              </w:rPr>
              <w:t>5</w:t>
            </w:r>
            <w:r w:rsidR="00693A11">
              <w:rPr>
                <w:noProof/>
                <w:webHidden/>
              </w:rPr>
              <w:fldChar w:fldCharType="end"/>
            </w:r>
          </w:hyperlink>
        </w:p>
        <w:p w14:paraId="586DE83F" w14:textId="77777777" w:rsidR="00693A11" w:rsidRDefault="006E231E">
          <w:pPr>
            <w:pStyle w:val="TM3"/>
            <w:tabs>
              <w:tab w:val="left" w:pos="960"/>
              <w:tab w:val="right" w:pos="10188"/>
            </w:tabs>
            <w:rPr>
              <w:noProof/>
              <w:lang w:eastAsia="fr-FR"/>
            </w:rPr>
          </w:pPr>
          <w:hyperlink w:anchor="_Toc409729393" w:history="1">
            <w:r w:rsidR="00693A11" w:rsidRPr="002B2FFA">
              <w:rPr>
                <w:rStyle w:val="Lienhypertexte"/>
                <w:noProof/>
              </w:rPr>
              <w:t>6-</w:t>
            </w:r>
            <w:r w:rsidR="00693A11">
              <w:rPr>
                <w:noProof/>
                <w:lang w:eastAsia="fr-FR"/>
              </w:rPr>
              <w:tab/>
            </w:r>
            <w:r w:rsidR="00693A11" w:rsidRPr="002B2FFA">
              <w:rPr>
                <w:rStyle w:val="Lienhypertexte"/>
                <w:noProof/>
              </w:rPr>
              <w:t>Eteindre</w:t>
            </w:r>
            <w:r w:rsidR="00693A11">
              <w:rPr>
                <w:noProof/>
                <w:webHidden/>
              </w:rPr>
              <w:tab/>
            </w:r>
            <w:r w:rsidR="00693A11">
              <w:rPr>
                <w:noProof/>
                <w:webHidden/>
              </w:rPr>
              <w:fldChar w:fldCharType="begin"/>
            </w:r>
            <w:r w:rsidR="00693A11">
              <w:rPr>
                <w:noProof/>
                <w:webHidden/>
              </w:rPr>
              <w:instrText xml:space="preserve"> PAGEREF _Toc409729393 \h </w:instrText>
            </w:r>
            <w:r w:rsidR="00693A11">
              <w:rPr>
                <w:noProof/>
                <w:webHidden/>
              </w:rPr>
            </w:r>
            <w:r w:rsidR="00693A11">
              <w:rPr>
                <w:noProof/>
                <w:webHidden/>
              </w:rPr>
              <w:fldChar w:fldCharType="separate"/>
            </w:r>
            <w:r w:rsidR="00693A11">
              <w:rPr>
                <w:noProof/>
                <w:webHidden/>
              </w:rPr>
              <w:t>5</w:t>
            </w:r>
            <w:r w:rsidR="00693A11">
              <w:rPr>
                <w:noProof/>
                <w:webHidden/>
              </w:rPr>
              <w:fldChar w:fldCharType="end"/>
            </w:r>
          </w:hyperlink>
        </w:p>
        <w:p w14:paraId="0B73B13A" w14:textId="77777777" w:rsidR="00693A11" w:rsidRDefault="006E231E">
          <w:pPr>
            <w:pStyle w:val="TM1"/>
            <w:tabs>
              <w:tab w:val="right" w:pos="10188"/>
            </w:tabs>
            <w:rPr>
              <w:b w:val="0"/>
              <w:noProof/>
              <w:sz w:val="22"/>
              <w:szCs w:val="22"/>
              <w:lang w:eastAsia="fr-FR"/>
            </w:rPr>
          </w:pPr>
          <w:hyperlink w:anchor="_Toc409729394" w:history="1">
            <w:r w:rsidR="00693A11" w:rsidRPr="002B2FFA">
              <w:rPr>
                <w:rStyle w:val="Lienhypertexte"/>
                <w:noProof/>
              </w:rPr>
              <w:t>III. Scénario d'utilisation</w:t>
            </w:r>
            <w:r w:rsidR="00693A11">
              <w:rPr>
                <w:noProof/>
                <w:webHidden/>
              </w:rPr>
              <w:tab/>
            </w:r>
            <w:r w:rsidR="00693A11">
              <w:rPr>
                <w:noProof/>
                <w:webHidden/>
              </w:rPr>
              <w:fldChar w:fldCharType="begin"/>
            </w:r>
            <w:r w:rsidR="00693A11">
              <w:rPr>
                <w:noProof/>
                <w:webHidden/>
              </w:rPr>
              <w:instrText xml:space="preserve"> PAGEREF _Toc409729394 \h </w:instrText>
            </w:r>
            <w:r w:rsidR="00693A11">
              <w:rPr>
                <w:noProof/>
                <w:webHidden/>
              </w:rPr>
            </w:r>
            <w:r w:rsidR="00693A11">
              <w:rPr>
                <w:noProof/>
                <w:webHidden/>
              </w:rPr>
              <w:fldChar w:fldCharType="separate"/>
            </w:r>
            <w:r w:rsidR="00693A11">
              <w:rPr>
                <w:noProof/>
                <w:webHidden/>
              </w:rPr>
              <w:t>6</w:t>
            </w:r>
            <w:r w:rsidR="00693A11">
              <w:rPr>
                <w:noProof/>
                <w:webHidden/>
              </w:rPr>
              <w:fldChar w:fldCharType="end"/>
            </w:r>
          </w:hyperlink>
        </w:p>
        <w:p w14:paraId="15A45C0D" w14:textId="1C2ED1A3" w:rsidR="00BF4F13" w:rsidRDefault="00BF4F13">
          <w:r>
            <w:rPr>
              <w:b/>
              <w:bCs/>
              <w:noProof/>
            </w:rPr>
            <w:fldChar w:fldCharType="end"/>
          </w:r>
        </w:p>
      </w:sdtContent>
    </w:sdt>
    <w:p w14:paraId="2801ECDA" w14:textId="77777777" w:rsidR="00BF4F13" w:rsidRDefault="00BF4F13" w:rsidP="00BF4F13">
      <w:pPr>
        <w:pStyle w:val="Titre1"/>
        <w:numPr>
          <w:ilvl w:val="0"/>
          <w:numId w:val="24"/>
        </w:numPr>
      </w:pPr>
      <w:r>
        <w:br w:type="page"/>
      </w:r>
    </w:p>
    <w:p w14:paraId="753093B6" w14:textId="692BEE48" w:rsidR="00BF4F13" w:rsidRPr="00BF4F13" w:rsidRDefault="00F05761" w:rsidP="00BF4F13">
      <w:pPr>
        <w:pStyle w:val="Titre1"/>
        <w:numPr>
          <w:ilvl w:val="0"/>
          <w:numId w:val="27"/>
        </w:numPr>
      </w:pPr>
      <w:bookmarkStart w:id="0" w:name="_Toc409729376"/>
      <w:r>
        <w:lastRenderedPageBreak/>
        <w:t>Présentation</w:t>
      </w:r>
      <w:bookmarkEnd w:id="0"/>
    </w:p>
    <w:p w14:paraId="493D7350" w14:textId="0B997F67" w:rsidR="00F05761" w:rsidRPr="00232B39" w:rsidRDefault="00BF4F13" w:rsidP="00232B39">
      <w:pPr>
        <w:pStyle w:val="rendu"/>
      </w:pPr>
      <w:proofErr w:type="spellStart"/>
      <w:r w:rsidRPr="00232B39">
        <w:t>OneSwitch</w:t>
      </w:r>
      <w:proofErr w:type="spellEnd"/>
      <w:r w:rsidRPr="00232B39">
        <w:t xml:space="preserve"> est une application permettant l'utilisation </w:t>
      </w:r>
      <w:r w:rsidR="004E6AB6" w:rsidRPr="00232B39">
        <w:t xml:space="preserve">complète </w:t>
      </w:r>
      <w:r w:rsidRPr="00232B39">
        <w:t xml:space="preserve">d'une tablette ou </w:t>
      </w:r>
      <w:r w:rsidR="00A823E6">
        <w:t>d'un Smartphone exécutant Androi</w:t>
      </w:r>
      <w:r w:rsidRPr="00232B39">
        <w:t>d à partir d'un unique contacteur (mécanique, pneumatique, logiciel, etc.)</w:t>
      </w:r>
    </w:p>
    <w:p w14:paraId="557DAF0F" w14:textId="6F736168" w:rsidR="00F05761" w:rsidRDefault="00F05761" w:rsidP="00BF4F13">
      <w:pPr>
        <w:pStyle w:val="Titre2"/>
        <w:numPr>
          <w:ilvl w:val="0"/>
          <w:numId w:val="25"/>
        </w:numPr>
      </w:pPr>
      <w:bookmarkStart w:id="1" w:name="_Toc409729377"/>
      <w:r>
        <w:t>Matériel nécessaire</w:t>
      </w:r>
      <w:bookmarkEnd w:id="1"/>
    </w:p>
    <w:p w14:paraId="331B8F52" w14:textId="78D91D2C" w:rsidR="00E46287" w:rsidRDefault="007300C3" w:rsidP="00E46287">
      <w:pPr>
        <w:pStyle w:val="rendu"/>
      </w:pPr>
      <w:r>
        <w:t>Dans sa version actuelle, l’application ne nécessite pas de matériel externe. Il suffit de cliquer sur l’écran tactile pour utiliser l’application et eff</w:t>
      </w:r>
      <w:r w:rsidR="00E46287">
        <w:t>ectuer les actions implémentée</w:t>
      </w:r>
      <w:r w:rsidR="008F2110">
        <w:t>s</w:t>
      </w:r>
      <w:r w:rsidR="00E46287">
        <w:t>.</w:t>
      </w:r>
    </w:p>
    <w:p w14:paraId="3C412C94" w14:textId="2B308488" w:rsidR="008F2110" w:rsidRPr="00232B39" w:rsidRDefault="008F2110" w:rsidP="00E46287">
      <w:pPr>
        <w:pStyle w:val="rendu"/>
      </w:pPr>
      <w:r>
        <w:t xml:space="preserve">Attention, l’application fonctionne pleinement si l’appareil </w:t>
      </w:r>
      <w:r w:rsidR="006002D0">
        <w:t>dispose des droits administrateurs (« </w:t>
      </w:r>
      <w:proofErr w:type="spellStart"/>
      <w:r w:rsidR="006002D0">
        <w:t>root</w:t>
      </w:r>
      <w:proofErr w:type="spellEnd"/>
      <w:r w:rsidR="006002D0">
        <w:t> »).</w:t>
      </w:r>
    </w:p>
    <w:p w14:paraId="16189004" w14:textId="5D793F3C" w:rsidR="00232B39" w:rsidRDefault="00232B39" w:rsidP="00232B39">
      <w:pPr>
        <w:pStyle w:val="Titre2"/>
        <w:numPr>
          <w:ilvl w:val="0"/>
          <w:numId w:val="25"/>
        </w:numPr>
      </w:pPr>
      <w:bookmarkStart w:id="2" w:name="_Toc409729378"/>
      <w:r>
        <w:t>Lancement de l’application</w:t>
      </w:r>
      <w:bookmarkEnd w:id="2"/>
    </w:p>
    <w:p w14:paraId="0F7BCC2C" w14:textId="64401FC4" w:rsidR="00232B39" w:rsidRPr="00232B39" w:rsidRDefault="00232B39" w:rsidP="00232B39">
      <w:pPr>
        <w:pStyle w:val="rendu"/>
      </w:pPr>
      <w:r>
        <w:t>Une fois installée, l’application se lance comme n’importe quelle autre sur l’appareil. Il suffit de cliquer sur son ic</w:t>
      </w:r>
      <w:r w:rsidR="00D25E9B">
        <w:t>ô</w:t>
      </w:r>
      <w:r>
        <w:t>ne (« </w:t>
      </w:r>
      <w:r w:rsidR="007300C3">
        <w:t>One Switch</w:t>
      </w:r>
      <w:r>
        <w:t> »)</w:t>
      </w:r>
      <w:r w:rsidR="00D87E22">
        <w:t xml:space="preserve"> pour arriver sur l’écran d’accueil.</w:t>
      </w:r>
    </w:p>
    <w:p w14:paraId="500DCF6E" w14:textId="77777777" w:rsidR="00693A11" w:rsidRDefault="00BF4F13" w:rsidP="00693A11">
      <w:pPr>
        <w:pStyle w:val="Titre1"/>
        <w:numPr>
          <w:ilvl w:val="0"/>
          <w:numId w:val="37"/>
        </w:numPr>
      </w:pPr>
      <w:r>
        <w:br w:type="page"/>
      </w:r>
      <w:bookmarkStart w:id="3" w:name="_Toc405795718"/>
      <w:bookmarkStart w:id="4" w:name="_Toc409729274"/>
      <w:bookmarkStart w:id="5" w:name="_Toc409729379"/>
      <w:r w:rsidR="00693A11">
        <w:lastRenderedPageBreak/>
        <w:t>Liste des fonctionnalités</w:t>
      </w:r>
      <w:bookmarkEnd w:id="3"/>
      <w:bookmarkEnd w:id="4"/>
      <w:bookmarkEnd w:id="5"/>
    </w:p>
    <w:p w14:paraId="3CDB82CE" w14:textId="3EBB63D3" w:rsidR="00693A11" w:rsidRDefault="00693A11" w:rsidP="00F849B5">
      <w:pPr>
        <w:pStyle w:val="rendu"/>
        <w:ind w:firstLine="360"/>
      </w:pPr>
      <w:r>
        <w:t>Ci-dessous sont listées les fonctionnalités de l'application dans sa version actuelle.</w:t>
      </w:r>
    </w:p>
    <w:p w14:paraId="4C35FC7D" w14:textId="77777777" w:rsidR="00693A11" w:rsidRDefault="00693A11" w:rsidP="00693A11">
      <w:pPr>
        <w:pStyle w:val="Titre2"/>
        <w:numPr>
          <w:ilvl w:val="0"/>
          <w:numId w:val="38"/>
        </w:numPr>
      </w:pPr>
      <w:bookmarkStart w:id="6" w:name="_Toc405795722"/>
      <w:bookmarkStart w:id="7" w:name="_Toc409729275"/>
      <w:bookmarkStart w:id="8" w:name="_Toc409729380"/>
      <w:r>
        <w:t>Démarrage et arrêt du service de pointage</w:t>
      </w:r>
      <w:bookmarkEnd w:id="6"/>
      <w:bookmarkEnd w:id="7"/>
      <w:bookmarkEnd w:id="8"/>
    </w:p>
    <w:p w14:paraId="4E243794" w14:textId="77777777" w:rsidR="00693A11" w:rsidRDefault="00693A11" w:rsidP="00693A11">
      <w:pPr>
        <w:ind w:firstLine="397"/>
      </w:pPr>
      <w:r>
        <w:t>Il est possible de démarrer ou de stopper le fonctionnement de l'application depuis son interface à l’aide du bouton situé au milieu (« </w:t>
      </w:r>
      <w:proofErr w:type="spellStart"/>
      <w:r>
        <w:t>Stoped</w:t>
      </w:r>
      <w:proofErr w:type="spellEnd"/>
      <w:r>
        <w:t> » / « </w:t>
      </w:r>
      <w:proofErr w:type="spellStart"/>
      <w:r>
        <w:t>Started</w:t>
      </w:r>
      <w:proofErr w:type="spellEnd"/>
      <w:r>
        <w:t> »).</w:t>
      </w:r>
    </w:p>
    <w:p w14:paraId="5E74FF62" w14:textId="77777777" w:rsidR="00693A11" w:rsidRDefault="00693A11" w:rsidP="00693A11">
      <w:pPr>
        <w:pStyle w:val="Titre2"/>
        <w:numPr>
          <w:ilvl w:val="0"/>
          <w:numId w:val="38"/>
        </w:numPr>
      </w:pPr>
      <w:bookmarkStart w:id="9" w:name="_Toc405795719"/>
      <w:bookmarkStart w:id="10" w:name="_Toc409729276"/>
      <w:bookmarkStart w:id="11" w:name="_Toc409729381"/>
      <w:r>
        <w:t>Système de pointage par balayage</w:t>
      </w:r>
      <w:bookmarkEnd w:id="9"/>
      <w:bookmarkEnd w:id="10"/>
      <w:bookmarkEnd w:id="11"/>
    </w:p>
    <w:p w14:paraId="49762B8B" w14:textId="70637222" w:rsidR="00693A11" w:rsidRDefault="00693A11" w:rsidP="00693A11">
      <w:pPr>
        <w:ind w:firstLine="397"/>
      </w:pPr>
      <w:r>
        <w:t>L’application va, par balayage</w:t>
      </w:r>
      <w:r w:rsidR="00D25E9B">
        <w:t>s</w:t>
      </w:r>
      <w:r>
        <w:t xml:space="preserve"> successif</w:t>
      </w:r>
      <w:r w:rsidR="00D25E9B">
        <w:t>s</w:t>
      </w:r>
      <w:r>
        <w:t xml:space="preserve"> de deux lignes perpendiculaires sur l'écran, permettre de pointer un endroit précis de l'interface (i.e. au croisement des deux lignes).</w:t>
      </w:r>
    </w:p>
    <w:p w14:paraId="55713E46" w14:textId="77777777" w:rsidR="00693A11" w:rsidRDefault="00693A11" w:rsidP="00693A11">
      <w:pPr>
        <w:pStyle w:val="Titre2"/>
        <w:numPr>
          <w:ilvl w:val="0"/>
          <w:numId w:val="38"/>
        </w:numPr>
      </w:pPr>
      <w:bookmarkStart w:id="12" w:name="_Toc405795720"/>
      <w:bookmarkStart w:id="13" w:name="_Toc409729277"/>
      <w:bookmarkStart w:id="14" w:name="_Toc409729382"/>
      <w:r>
        <w:t>Interception du clic sur l'intégralité de la dalle tactile</w:t>
      </w:r>
      <w:bookmarkEnd w:id="12"/>
      <w:bookmarkEnd w:id="13"/>
      <w:bookmarkEnd w:id="14"/>
    </w:p>
    <w:p w14:paraId="746EE7E8" w14:textId="77777777" w:rsidR="00693A11" w:rsidRDefault="00693A11" w:rsidP="00693A11">
      <w:pPr>
        <w:ind w:firstLine="397"/>
      </w:pPr>
      <w:r>
        <w:t>Notre système remplace le système classique de pointage avec un doigt sur un élément graphique. Ici, le clic est intercepté sur la dalle entière. Chaque clic nous fera avancer dans le scénario de pointage décrit en III.</w:t>
      </w:r>
    </w:p>
    <w:p w14:paraId="5DC39F5F" w14:textId="77777777" w:rsidR="00693A11" w:rsidRDefault="00693A11" w:rsidP="00693A11">
      <w:pPr>
        <w:pStyle w:val="Titre2"/>
        <w:numPr>
          <w:ilvl w:val="0"/>
          <w:numId w:val="38"/>
        </w:numPr>
      </w:pPr>
      <w:bookmarkStart w:id="15" w:name="_Toc409729278"/>
      <w:bookmarkStart w:id="16" w:name="_Toc409729383"/>
      <w:r>
        <w:t>Simulation de gestes</w:t>
      </w:r>
      <w:bookmarkEnd w:id="15"/>
      <w:bookmarkEnd w:id="16"/>
    </w:p>
    <w:p w14:paraId="34C5F586" w14:textId="77777777" w:rsidR="00693A11" w:rsidRDefault="00693A11" w:rsidP="00281406">
      <w:pPr>
        <w:ind w:firstLine="397"/>
      </w:pPr>
      <w:r>
        <w:t>Une fois les barres défilantes arrêtées, un menu (</w:t>
      </w:r>
      <w:proofErr w:type="spellStart"/>
      <w:r>
        <w:t>popup</w:t>
      </w:r>
      <w:proofErr w:type="spellEnd"/>
      <w:r>
        <w:t>) apparait, ainsi qu’une mise en évidence de l’endroit pointé. Ce menu propose d’effectuer les actions clic, clic long, et glisser. Un clic effectue l’action mise en surbrillance.</w:t>
      </w:r>
    </w:p>
    <w:p w14:paraId="2968F2BE" w14:textId="77777777" w:rsidR="00693A11" w:rsidRDefault="00693A11" w:rsidP="00693A11">
      <w:pPr>
        <w:pStyle w:val="Titre3"/>
        <w:numPr>
          <w:ilvl w:val="0"/>
          <w:numId w:val="39"/>
        </w:numPr>
      </w:pPr>
      <w:bookmarkStart w:id="17" w:name="_Toc409729279"/>
      <w:bookmarkStart w:id="18" w:name="_Toc409729384"/>
      <w:r>
        <w:t>Simulation d’un clic</w:t>
      </w:r>
      <w:bookmarkEnd w:id="17"/>
      <w:bookmarkEnd w:id="18"/>
    </w:p>
    <w:p w14:paraId="3A352D6E" w14:textId="77777777" w:rsidR="00693A11" w:rsidRDefault="00693A11" w:rsidP="00693A11">
      <w:pPr>
        <w:ind w:firstLine="397"/>
      </w:pPr>
      <w:r>
        <w:t>Avec l'association des deux méthodes précédentes, l'application va permettre de simuler un clic en sélectionnant l’option sélectionnée sur le menu est « clic ».</w:t>
      </w:r>
    </w:p>
    <w:p w14:paraId="251C969A" w14:textId="77777777" w:rsidR="00693A11" w:rsidRDefault="00693A11" w:rsidP="00693A11">
      <w:pPr>
        <w:pStyle w:val="Titre3"/>
        <w:numPr>
          <w:ilvl w:val="0"/>
          <w:numId w:val="39"/>
        </w:numPr>
      </w:pPr>
      <w:bookmarkStart w:id="19" w:name="_Toc409729280"/>
      <w:bookmarkStart w:id="20" w:name="_Toc409729385"/>
      <w:r>
        <w:t>Simulation d’un clic long</w:t>
      </w:r>
      <w:bookmarkEnd w:id="19"/>
      <w:bookmarkEnd w:id="20"/>
    </w:p>
    <w:p w14:paraId="54CA49EA" w14:textId="77777777" w:rsidR="00693A11" w:rsidRDefault="00693A11" w:rsidP="00693A11">
      <w:pPr>
        <w:ind w:firstLine="397"/>
      </w:pPr>
      <w:r>
        <w:t>Avec la même méthode, il est possible de faire un clic long en choisissant l’option « clic long » sur le menu.</w:t>
      </w:r>
    </w:p>
    <w:p w14:paraId="6F828A25" w14:textId="77777777" w:rsidR="00693A11" w:rsidRDefault="00693A11" w:rsidP="00693A11">
      <w:pPr>
        <w:pStyle w:val="Titre3"/>
        <w:numPr>
          <w:ilvl w:val="0"/>
          <w:numId w:val="39"/>
        </w:numPr>
      </w:pPr>
      <w:bookmarkStart w:id="21" w:name="_Toc409729281"/>
      <w:bookmarkStart w:id="22" w:name="_Toc409729386"/>
      <w:r>
        <w:t>Simulation d’un glisser</w:t>
      </w:r>
      <w:bookmarkEnd w:id="21"/>
      <w:bookmarkEnd w:id="22"/>
    </w:p>
    <w:p w14:paraId="7DFA9C1B" w14:textId="321E7CA3" w:rsidR="00693A11" w:rsidRDefault="00693A11" w:rsidP="00693A11">
      <w:pPr>
        <w:pStyle w:val="rendu"/>
        <w:ind w:left="40"/>
      </w:pPr>
      <w:r>
        <w:t>Depuis le même menu, l’application peut effectuer un « glisser ». Le premier point choisi est conservé, un second est à choisir avec la même méthode afin de définir un sens et une direction. Un « glisser » est alors simulé entre les deux points.</w:t>
      </w:r>
    </w:p>
    <w:p w14:paraId="1243C2F4" w14:textId="77777777" w:rsidR="00693A11" w:rsidRDefault="00693A11" w:rsidP="00693A11">
      <w:pPr>
        <w:pStyle w:val="Titre2"/>
        <w:numPr>
          <w:ilvl w:val="0"/>
          <w:numId w:val="38"/>
        </w:numPr>
      </w:pPr>
      <w:bookmarkStart w:id="23" w:name="_Toc409729282"/>
      <w:bookmarkStart w:id="24" w:name="_Toc409729387"/>
      <w:r>
        <w:lastRenderedPageBreak/>
        <w:t>Simulation des boutons physiques</w:t>
      </w:r>
      <w:bookmarkEnd w:id="23"/>
      <w:bookmarkEnd w:id="24"/>
    </w:p>
    <w:p w14:paraId="4C9AC9F4" w14:textId="77777777" w:rsidR="00693A11" w:rsidRDefault="00693A11" w:rsidP="008C0DCA">
      <w:pPr>
        <w:ind w:firstLine="397"/>
      </w:pPr>
      <w:r>
        <w:t>Depuis un clic long, un second menu apparait, proposant les actions liées aux boutons physiques (Ecran d’accueil, retour, volume, etc.).</w:t>
      </w:r>
    </w:p>
    <w:p w14:paraId="69428222" w14:textId="77777777" w:rsidR="00693A11" w:rsidRDefault="00693A11" w:rsidP="00693A11">
      <w:pPr>
        <w:pStyle w:val="Titre3"/>
        <w:numPr>
          <w:ilvl w:val="0"/>
          <w:numId w:val="40"/>
        </w:numPr>
      </w:pPr>
      <w:bookmarkStart w:id="25" w:name="_Toc409729283"/>
      <w:bookmarkStart w:id="26" w:name="_Toc409729388"/>
      <w:r>
        <w:t>Retour</w:t>
      </w:r>
      <w:bookmarkEnd w:id="25"/>
      <w:bookmarkEnd w:id="26"/>
    </w:p>
    <w:p w14:paraId="37875327" w14:textId="77777777" w:rsidR="00693A11" w:rsidRDefault="00693A11" w:rsidP="00693A11">
      <w:pPr>
        <w:ind w:firstLine="397"/>
      </w:pPr>
      <w:r>
        <w:t>Ce bouton effectue un retour.</w:t>
      </w:r>
    </w:p>
    <w:p w14:paraId="5D8DE239" w14:textId="77777777" w:rsidR="00693A11" w:rsidRDefault="00693A11" w:rsidP="00693A11">
      <w:pPr>
        <w:pStyle w:val="Titre3"/>
        <w:numPr>
          <w:ilvl w:val="0"/>
          <w:numId w:val="40"/>
        </w:numPr>
      </w:pPr>
      <w:bookmarkStart w:id="27" w:name="_Toc409729284"/>
      <w:bookmarkStart w:id="28" w:name="_Toc409729389"/>
      <w:r>
        <w:t>Accueil</w:t>
      </w:r>
      <w:bookmarkEnd w:id="27"/>
      <w:bookmarkEnd w:id="28"/>
    </w:p>
    <w:p w14:paraId="272C837E" w14:textId="77777777" w:rsidR="00693A11" w:rsidRDefault="00693A11" w:rsidP="00693A11">
      <w:pPr>
        <w:ind w:firstLine="397"/>
      </w:pPr>
      <w:r>
        <w:t>Ce bouton permet de revenir à l’écran d’accueil.</w:t>
      </w:r>
    </w:p>
    <w:p w14:paraId="71BD49FE" w14:textId="77777777" w:rsidR="00693A11" w:rsidRDefault="00693A11" w:rsidP="00693A11">
      <w:pPr>
        <w:pStyle w:val="Titre3"/>
        <w:numPr>
          <w:ilvl w:val="0"/>
          <w:numId w:val="40"/>
        </w:numPr>
      </w:pPr>
      <w:bookmarkStart w:id="29" w:name="_Toc409729285"/>
      <w:bookmarkStart w:id="30" w:name="_Toc409729390"/>
      <w:r>
        <w:t>Menu</w:t>
      </w:r>
      <w:bookmarkEnd w:id="29"/>
      <w:bookmarkEnd w:id="30"/>
    </w:p>
    <w:p w14:paraId="05CC9195" w14:textId="5C633701" w:rsidR="00693A11" w:rsidRDefault="00693A11" w:rsidP="00693A11">
      <w:pPr>
        <w:ind w:firstLine="397"/>
      </w:pPr>
      <w:r>
        <w:t>Ce bouton affiche le multit</w:t>
      </w:r>
      <w:r w:rsidR="00D25E9B">
        <w:t>â</w:t>
      </w:r>
      <w:r>
        <w:t>che.</w:t>
      </w:r>
    </w:p>
    <w:p w14:paraId="13F9C1CC" w14:textId="77777777" w:rsidR="00693A11" w:rsidRDefault="00693A11" w:rsidP="00693A11">
      <w:pPr>
        <w:pStyle w:val="Titre3"/>
        <w:numPr>
          <w:ilvl w:val="0"/>
          <w:numId w:val="39"/>
        </w:numPr>
      </w:pPr>
      <w:bookmarkStart w:id="31" w:name="_Toc409729286"/>
      <w:bookmarkStart w:id="32" w:name="_Toc409729391"/>
      <w:r>
        <w:t>Volume + / -</w:t>
      </w:r>
      <w:bookmarkEnd w:id="31"/>
      <w:bookmarkEnd w:id="32"/>
    </w:p>
    <w:p w14:paraId="6F8C5937" w14:textId="77777777" w:rsidR="00693A11" w:rsidRDefault="00693A11" w:rsidP="00693A11">
      <w:pPr>
        <w:ind w:firstLine="397"/>
      </w:pPr>
      <w:r>
        <w:t>Ces deux boutons augmentent / réduisent le volume d’un cran.</w:t>
      </w:r>
    </w:p>
    <w:p w14:paraId="76479654" w14:textId="77777777" w:rsidR="00693A11" w:rsidRDefault="00693A11" w:rsidP="00693A11">
      <w:pPr>
        <w:pStyle w:val="Titre3"/>
        <w:numPr>
          <w:ilvl w:val="0"/>
          <w:numId w:val="39"/>
        </w:numPr>
      </w:pPr>
      <w:bookmarkStart w:id="33" w:name="_Toc409729287"/>
      <w:bookmarkStart w:id="34" w:name="_Toc409729392"/>
      <w:r>
        <w:t>Verrouiller</w:t>
      </w:r>
      <w:bookmarkEnd w:id="33"/>
      <w:bookmarkEnd w:id="34"/>
    </w:p>
    <w:p w14:paraId="335EFE64" w14:textId="77777777" w:rsidR="00693A11" w:rsidRDefault="00693A11" w:rsidP="00693A11">
      <w:pPr>
        <w:ind w:firstLine="397"/>
      </w:pPr>
      <w:r>
        <w:t>Ce bouton verrouille l’appareil.</w:t>
      </w:r>
    </w:p>
    <w:p w14:paraId="5E520F21" w14:textId="77777777" w:rsidR="00693A11" w:rsidRDefault="00693A11" w:rsidP="00693A11">
      <w:pPr>
        <w:pStyle w:val="Titre3"/>
        <w:numPr>
          <w:ilvl w:val="0"/>
          <w:numId w:val="39"/>
        </w:numPr>
      </w:pPr>
      <w:bookmarkStart w:id="35" w:name="_Toc409729288"/>
      <w:bookmarkStart w:id="36" w:name="_Toc409729393"/>
      <w:r>
        <w:t>Eteindre</w:t>
      </w:r>
      <w:bookmarkEnd w:id="35"/>
      <w:bookmarkEnd w:id="36"/>
    </w:p>
    <w:p w14:paraId="0D1B45CD" w14:textId="77777777" w:rsidR="00693A11" w:rsidRDefault="00693A11" w:rsidP="00693A11">
      <w:pPr>
        <w:ind w:firstLine="397"/>
      </w:pPr>
      <w:r>
        <w:t>Ce bouton permet d’éteindre l’appareil.</w:t>
      </w:r>
    </w:p>
    <w:p w14:paraId="6A5170A8" w14:textId="77777777" w:rsidR="00693A11" w:rsidRDefault="00693A11" w:rsidP="00693A11"/>
    <w:p w14:paraId="515BDD28" w14:textId="77777777" w:rsidR="00693A11" w:rsidRDefault="00693A11" w:rsidP="00693A11">
      <w:pPr>
        <w:pStyle w:val="Titre2"/>
      </w:pPr>
      <w:r>
        <w:rPr>
          <w:b w:val="0"/>
          <w:bCs w:val="0"/>
        </w:rPr>
        <w:br w:type="page"/>
      </w:r>
    </w:p>
    <w:p w14:paraId="4C403899" w14:textId="77777777" w:rsidR="00693A11" w:rsidRDefault="00693A11" w:rsidP="00693A11">
      <w:pPr>
        <w:pStyle w:val="Titre1"/>
      </w:pPr>
      <w:bookmarkStart w:id="37" w:name="_Toc409729289"/>
      <w:bookmarkStart w:id="38" w:name="_Toc409729394"/>
      <w:r>
        <w:rPr>
          <w:noProof/>
          <w:lang w:eastAsia="fr-FR"/>
        </w:rPr>
        <w:lastRenderedPageBreak/>
        <w:drawing>
          <wp:anchor distT="0" distB="0" distL="114300" distR="114300" simplePos="0" relativeHeight="251665408" behindDoc="1" locked="0" layoutInCell="1" allowOverlap="1" wp14:anchorId="5AE06426" wp14:editId="25AA874C">
            <wp:simplePos x="0" y="0"/>
            <wp:positionH relativeFrom="column">
              <wp:posOffset>3272155</wp:posOffset>
            </wp:positionH>
            <wp:positionV relativeFrom="paragraph">
              <wp:posOffset>498475</wp:posOffset>
            </wp:positionV>
            <wp:extent cx="3444875" cy="2019935"/>
            <wp:effectExtent l="38100" t="38100" r="98425" b="94615"/>
            <wp:wrapTight wrapText="bothSides">
              <wp:wrapPolygon edited="0">
                <wp:start x="-119" y="-407"/>
                <wp:lineTo x="-239" y="-204"/>
                <wp:lineTo x="-239" y="21797"/>
                <wp:lineTo x="-119" y="22408"/>
                <wp:lineTo x="21978" y="22408"/>
                <wp:lineTo x="22098" y="19556"/>
                <wp:lineTo x="22098" y="3056"/>
                <wp:lineTo x="21978" y="0"/>
                <wp:lineTo x="21978" y="-407"/>
                <wp:lineTo x="-119" y="-407"/>
              </wp:wrapPolygon>
            </wp:wrapTight>
            <wp:docPr id="17" name="Image 17"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m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4875" cy="2019935"/>
                    </a:xfrm>
                    <a:prstGeom prst="rect">
                      <a:avLst/>
                    </a:prstGeom>
                    <a:noFill/>
                    <a:effectLst>
                      <a:outerShdw blurRad="50800" dist="38100" dir="2700000" algn="ctr" rotWithShape="0">
                        <a:schemeClr val="bg1">
                          <a:lumMod val="75000"/>
                          <a:lumOff val="0"/>
                        </a:schemeClr>
                      </a:outerShdw>
                    </a:effectLst>
                  </pic:spPr>
                </pic:pic>
              </a:graphicData>
            </a:graphic>
            <wp14:sizeRelH relativeFrom="page">
              <wp14:pctWidth>0</wp14:pctWidth>
            </wp14:sizeRelH>
            <wp14:sizeRelV relativeFrom="page">
              <wp14:pctHeight>0</wp14:pctHeight>
            </wp14:sizeRelV>
          </wp:anchor>
        </w:drawing>
      </w:r>
      <w:bookmarkStart w:id="39" w:name="_Toc405795723"/>
      <w:r>
        <w:t>III. Scénario d'utilisation</w:t>
      </w:r>
      <w:bookmarkEnd w:id="37"/>
      <w:bookmarkEnd w:id="38"/>
      <w:bookmarkEnd w:id="39"/>
    </w:p>
    <w:p w14:paraId="56C82317" w14:textId="77777777" w:rsidR="00693A11" w:rsidRDefault="00693A11" w:rsidP="00693A11">
      <w:pPr>
        <w:ind w:firstLine="720"/>
      </w:pPr>
    </w:p>
    <w:p w14:paraId="56F71D91" w14:textId="77777777" w:rsidR="00693A11" w:rsidRDefault="00693A11" w:rsidP="00693A11">
      <w:pPr>
        <w:ind w:firstLine="720"/>
      </w:pPr>
    </w:p>
    <w:p w14:paraId="61363950" w14:textId="77777777" w:rsidR="00693A11" w:rsidRDefault="00693A11" w:rsidP="00693A11">
      <w:pPr>
        <w:pStyle w:val="rendu"/>
      </w:pPr>
      <w:r>
        <w:t xml:space="preserve">Lors du démarrage de l'application, il faut tout d'abord démarrer le service via le bouton central. Ensuite, ce sera le système </w:t>
      </w:r>
      <w:proofErr w:type="spellStart"/>
      <w:r>
        <w:t>OneSwitch</w:t>
      </w:r>
      <w:proofErr w:type="spellEnd"/>
      <w:r>
        <w:t xml:space="preserve"> qui sera prioritaire et interprètera les appuis sur la dalle tactile.</w:t>
      </w:r>
    </w:p>
    <w:p w14:paraId="784192A4" w14:textId="77777777" w:rsidR="00693A11" w:rsidRDefault="00693A11" w:rsidP="00693A11">
      <w:pPr>
        <w:pStyle w:val="rendu"/>
      </w:pPr>
      <w:r>
        <w:t>Une notification indique que le système est activé.</w:t>
      </w:r>
    </w:p>
    <w:p w14:paraId="06A3A2F4" w14:textId="77777777" w:rsidR="00693A11" w:rsidRDefault="00693A11" w:rsidP="00693A11">
      <w:r>
        <w:rPr>
          <w:noProof/>
          <w:lang w:eastAsia="fr-FR"/>
        </w:rPr>
        <mc:AlternateContent>
          <mc:Choice Requires="wps">
            <w:drawing>
              <wp:anchor distT="0" distB="0" distL="114300" distR="114300" simplePos="0" relativeHeight="251661312" behindDoc="0" locked="0" layoutInCell="1" allowOverlap="1" wp14:anchorId="54C2695E" wp14:editId="32EE91C0">
                <wp:simplePos x="0" y="0"/>
                <wp:positionH relativeFrom="column">
                  <wp:posOffset>3307715</wp:posOffset>
                </wp:positionH>
                <wp:positionV relativeFrom="paragraph">
                  <wp:posOffset>209550</wp:posOffset>
                </wp:positionV>
                <wp:extent cx="3408045" cy="133350"/>
                <wp:effectExtent l="0" t="0" r="1905" b="0"/>
                <wp:wrapTight wrapText="bothSides">
                  <wp:wrapPolygon edited="0">
                    <wp:start x="0" y="0"/>
                    <wp:lineTo x="0" y="18514"/>
                    <wp:lineTo x="21491" y="18514"/>
                    <wp:lineTo x="21491" y="0"/>
                    <wp:lineTo x="0" y="0"/>
                  </wp:wrapPolygon>
                </wp:wrapTight>
                <wp:docPr id="16" name="Zone de texte 16"/>
                <wp:cNvGraphicFramePr/>
                <a:graphic xmlns:a="http://schemas.openxmlformats.org/drawingml/2006/main">
                  <a:graphicData uri="http://schemas.microsoft.com/office/word/2010/wordprocessingShape">
                    <wps:wsp>
                      <wps:cNvSpPr txBox="1"/>
                      <wps:spPr>
                        <a:xfrm>
                          <a:off x="0" y="0"/>
                          <a:ext cx="3408045" cy="133350"/>
                        </a:xfrm>
                        <a:prstGeom prst="rect">
                          <a:avLst/>
                        </a:prstGeom>
                        <a:solidFill>
                          <a:prstClr val="white"/>
                        </a:solidFill>
                        <a:ln>
                          <a:noFill/>
                        </a:ln>
                        <a:effectLst/>
                      </wps:spPr>
                      <wps:txbx>
                        <w:txbxContent>
                          <w:p w14:paraId="2D3C3A85" w14:textId="77777777" w:rsidR="00693A11" w:rsidRDefault="00693A11" w:rsidP="00693A11">
                            <w:pPr>
                              <w:pStyle w:val="Lgende"/>
                              <w:jc w:val="center"/>
                              <w:rPr>
                                <w:noProof/>
                                <w:color w:val="345A8A" w:themeColor="accent1" w:themeShade="B5"/>
                                <w:sz w:val="32"/>
                                <w:szCs w:val="32"/>
                              </w:rPr>
                            </w:pPr>
                            <w:r>
                              <w:t>Ecran d'accueil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6" o:spid="_x0000_s1027" type="#_x0000_t202" style="position:absolute;margin-left:260.45pt;margin-top:16.5pt;width:268.35pt;height:1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" stroked="f">
                <v:textbox inset="0,0,0,0">
                  <w:txbxContent>
                    <w:p w14:paraId="2D3C3A85" w14:textId="77777777" w:rsidR="00693A11" w:rsidRDefault="00693A11" w:rsidP="00693A11">
                      <w:pPr>
                        <w:pStyle w:val="Lgende"/>
                        <w:jc w:val="center"/>
                        <w:rPr>
                          <w:noProof/>
                          <w:color w:val="345A8A" w:themeColor="accent1" w:themeShade="B5"/>
                          <w:sz w:val="32"/>
                          <w:szCs w:val="32"/>
                        </w:rPr>
                      </w:pPr>
                      <w:r>
                        <w:t>Ecran d'accueil</w:t>
                      </w:r>
                    </w:p>
                  </w:txbxContent>
                </v:textbox>
                <w10:wrap type="tight"/>
              </v:shape>
            </w:pict>
          </mc:Fallback>
        </mc:AlternateContent>
      </w:r>
    </w:p>
    <w:p w14:paraId="4EAF2A67" w14:textId="77777777" w:rsidR="00693A11" w:rsidRDefault="00693A11" w:rsidP="00693A11"/>
    <w:p w14:paraId="30FAA15D" w14:textId="77777777" w:rsidR="00693A11" w:rsidRDefault="00693A11" w:rsidP="00693A11">
      <w:bookmarkStart w:id="40" w:name="_GoBack"/>
      <w:bookmarkEnd w:id="40"/>
    </w:p>
    <w:p w14:paraId="1A0D2E80" w14:textId="77777777" w:rsidR="00693A11" w:rsidRDefault="00693A11" w:rsidP="00693A11">
      <w:r>
        <w:tab/>
      </w:r>
    </w:p>
    <w:p w14:paraId="06BDA372" w14:textId="774B59C2" w:rsidR="00693A11" w:rsidRDefault="00A823E6" w:rsidP="00693A11">
      <w:pPr>
        <w:ind w:firstLine="720"/>
      </w:pPr>
      <w:r>
        <w:rPr>
          <w:noProof/>
          <w:lang w:eastAsia="fr-FR"/>
        </w:rPr>
        <w:drawing>
          <wp:anchor distT="0" distB="0" distL="114300" distR="114300" simplePos="0" relativeHeight="251678720" behindDoc="1" locked="0" layoutInCell="1" allowOverlap="1" wp14:anchorId="20BF5EFD" wp14:editId="55AFD8F7">
            <wp:simplePos x="0" y="0"/>
            <wp:positionH relativeFrom="column">
              <wp:posOffset>-257895</wp:posOffset>
            </wp:positionH>
            <wp:positionV relativeFrom="paragraph">
              <wp:posOffset>149225</wp:posOffset>
            </wp:positionV>
            <wp:extent cx="3390900" cy="2005965"/>
            <wp:effectExtent l="38100" t="38100" r="95250" b="89535"/>
            <wp:wrapTight wrapText="bothSides">
              <wp:wrapPolygon edited="0">
                <wp:start x="-121" y="-410"/>
                <wp:lineTo x="-243" y="-205"/>
                <wp:lineTo x="-243" y="21744"/>
                <wp:lineTo x="-121" y="22359"/>
                <wp:lineTo x="21964" y="22359"/>
                <wp:lineTo x="22085" y="19692"/>
                <wp:lineTo x="22085" y="3077"/>
                <wp:lineTo x="21964" y="0"/>
                <wp:lineTo x="21964" y="-410"/>
                <wp:lineTo x="-121" y="-410"/>
              </wp:wrapPolygon>
            </wp:wrapTight>
            <wp:docPr id="11" name="Image 11" descr="Lig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gne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0900" cy="2005965"/>
                    </a:xfrm>
                    <a:prstGeom prst="rect">
                      <a:avLst/>
                    </a:prstGeom>
                    <a:noFill/>
                    <a:effectLst>
                      <a:outerShdw blurRad="50800" dist="38100" dir="2700000" algn="ctr" rotWithShape="0">
                        <a:schemeClr val="bg1">
                          <a:lumMod val="75000"/>
                          <a:lumOff val="0"/>
                        </a:schemeClr>
                      </a:outerShdw>
                    </a:effec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9744" behindDoc="1" locked="0" layoutInCell="1" allowOverlap="1" wp14:anchorId="24954F0C" wp14:editId="56235CC3">
            <wp:simplePos x="0" y="0"/>
            <wp:positionH relativeFrom="column">
              <wp:posOffset>3282230</wp:posOffset>
            </wp:positionH>
            <wp:positionV relativeFrom="paragraph">
              <wp:posOffset>2673985</wp:posOffset>
            </wp:positionV>
            <wp:extent cx="3430905" cy="2019300"/>
            <wp:effectExtent l="38100" t="38100" r="93345" b="95250"/>
            <wp:wrapTight wrapText="bothSides">
              <wp:wrapPolygon edited="0">
                <wp:start x="-120" y="-408"/>
                <wp:lineTo x="-240" y="-204"/>
                <wp:lineTo x="-240" y="21804"/>
                <wp:lineTo x="-120" y="22415"/>
                <wp:lineTo x="21948" y="22415"/>
                <wp:lineTo x="22068" y="19562"/>
                <wp:lineTo x="22068" y="3057"/>
                <wp:lineTo x="21948" y="0"/>
                <wp:lineTo x="21948" y="-408"/>
                <wp:lineTo x="-120" y="-408"/>
              </wp:wrapPolygon>
            </wp:wrapTight>
            <wp:docPr id="18" name="Image 18" descr="Lig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gne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0905" cy="2019300"/>
                    </a:xfrm>
                    <a:prstGeom prst="rect">
                      <a:avLst/>
                    </a:prstGeom>
                    <a:noFill/>
                    <a:effectLst>
                      <a:outerShdw blurRad="50800" dist="38100" dir="2700000" algn="ctr" rotWithShape="0">
                        <a:schemeClr val="bg1">
                          <a:lumMod val="75000"/>
                          <a:lumOff val="0"/>
                        </a:schemeClr>
                      </a:outerShdw>
                    </a:effectLst>
                  </pic:spPr>
                </pic:pic>
              </a:graphicData>
            </a:graphic>
            <wp14:sizeRelH relativeFrom="page">
              <wp14:pctWidth>0</wp14:pctWidth>
            </wp14:sizeRelH>
            <wp14:sizeRelV relativeFrom="page">
              <wp14:pctHeight>0</wp14:pctHeight>
            </wp14:sizeRelV>
          </wp:anchor>
        </w:drawing>
      </w:r>
      <w:r w:rsidR="00693A11">
        <w:rPr>
          <w:noProof/>
          <w:lang w:eastAsia="fr-FR"/>
        </w:rPr>
        <w:drawing>
          <wp:anchor distT="0" distB="0" distL="114300" distR="114300" simplePos="0" relativeHeight="251666432" behindDoc="1" locked="0" layoutInCell="1" allowOverlap="1" wp14:anchorId="5EEF7BF6" wp14:editId="6B26B94D">
            <wp:simplePos x="0" y="0"/>
            <wp:positionH relativeFrom="column">
              <wp:posOffset>-254000</wp:posOffset>
            </wp:positionH>
            <wp:positionV relativeFrom="paragraph">
              <wp:posOffset>149225</wp:posOffset>
            </wp:positionV>
            <wp:extent cx="3390900" cy="2005965"/>
            <wp:effectExtent l="38100" t="38100" r="95250" b="89535"/>
            <wp:wrapTight wrapText="bothSides">
              <wp:wrapPolygon edited="0">
                <wp:start x="-243" y="-410"/>
                <wp:lineTo x="-243" y="22359"/>
                <wp:lineTo x="22085" y="22359"/>
                <wp:lineTo x="22085" y="-410"/>
                <wp:lineTo x="-243" y="-410"/>
              </wp:wrapPolygon>
            </wp:wrapTight>
            <wp:docPr id="15" name="Image 15" descr="Lig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gne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0900" cy="2005965"/>
                    </a:xfrm>
                    <a:prstGeom prst="rect">
                      <a:avLst/>
                    </a:prstGeom>
                    <a:noFill/>
                    <a:effectLst>
                      <a:outerShdw blurRad="63500" dist="38100" dir="2700000" algn="ctr" rotWithShape="0">
                        <a:schemeClr val="bg1">
                          <a:lumMod val="75000"/>
                          <a:lumOff val="0"/>
                        </a:schemeClr>
                      </a:outerShdw>
                    </a:effectLst>
                  </pic:spPr>
                </pic:pic>
              </a:graphicData>
            </a:graphic>
            <wp14:sizeRelH relativeFrom="page">
              <wp14:pctWidth>0</wp14:pctWidth>
            </wp14:sizeRelH>
            <wp14:sizeRelV relativeFrom="page">
              <wp14:pctHeight>0</wp14:pctHeight>
            </wp14:sizeRelV>
          </wp:anchor>
        </w:drawing>
      </w:r>
    </w:p>
    <w:p w14:paraId="3433EFB5" w14:textId="77777777" w:rsidR="00693A11" w:rsidRDefault="00693A11" w:rsidP="00693A11">
      <w:pPr>
        <w:ind w:firstLine="720"/>
      </w:pPr>
    </w:p>
    <w:p w14:paraId="477FBB6F" w14:textId="77777777" w:rsidR="00693A11" w:rsidRDefault="00693A11" w:rsidP="00693A11">
      <w:pPr>
        <w:pStyle w:val="rendu"/>
      </w:pPr>
      <w:r>
        <w:t>Suite au premier appui, la ligne horizontale apparaît au haut de l'écran et commence son balayage, cela s'effectuera jusqu'au prochain appui, qui lui arrêtera ce premier balayage tout en faisant apparaître la ligne verticale, et lancer son balayage.</w:t>
      </w:r>
    </w:p>
    <w:p w14:paraId="0A467283" w14:textId="77777777" w:rsidR="00693A11" w:rsidRDefault="00693A11" w:rsidP="00693A11"/>
    <w:p w14:paraId="4BA3AF41" w14:textId="77777777" w:rsidR="00693A11" w:rsidRDefault="00693A11" w:rsidP="00693A11"/>
    <w:p w14:paraId="61873C22" w14:textId="77777777" w:rsidR="00693A11" w:rsidRDefault="00693A11" w:rsidP="00693A11"/>
    <w:p w14:paraId="1C1AD74B" w14:textId="77777777" w:rsidR="00693A11" w:rsidRDefault="00693A11" w:rsidP="00693A11">
      <w:r>
        <w:rPr>
          <w:noProof/>
          <w:lang w:eastAsia="fr-FR"/>
        </w:rPr>
        <mc:AlternateContent>
          <mc:Choice Requires="wps">
            <w:drawing>
              <wp:anchor distT="0" distB="0" distL="114300" distR="114300" simplePos="0" relativeHeight="251662336" behindDoc="0" locked="0" layoutInCell="1" allowOverlap="1" wp14:anchorId="7A081237" wp14:editId="479FA5A0">
                <wp:simplePos x="0" y="0"/>
                <wp:positionH relativeFrom="column">
                  <wp:posOffset>-3504565</wp:posOffset>
                </wp:positionH>
                <wp:positionV relativeFrom="paragraph">
                  <wp:posOffset>81915</wp:posOffset>
                </wp:positionV>
                <wp:extent cx="3408045" cy="142875"/>
                <wp:effectExtent l="0" t="0" r="1905" b="9525"/>
                <wp:wrapTight wrapText="bothSides">
                  <wp:wrapPolygon edited="0">
                    <wp:start x="0" y="0"/>
                    <wp:lineTo x="0" y="20160"/>
                    <wp:lineTo x="21491" y="20160"/>
                    <wp:lineTo x="21491" y="0"/>
                    <wp:lineTo x="0" y="0"/>
                  </wp:wrapPolygon>
                </wp:wrapTight>
                <wp:docPr id="14" name="Zone de texte 14"/>
                <wp:cNvGraphicFramePr/>
                <a:graphic xmlns:a="http://schemas.openxmlformats.org/drawingml/2006/main">
                  <a:graphicData uri="http://schemas.microsoft.com/office/word/2010/wordprocessingShape">
                    <wps:wsp>
                      <wps:cNvSpPr txBox="1"/>
                      <wps:spPr>
                        <a:xfrm>
                          <a:off x="0" y="0"/>
                          <a:ext cx="3408045" cy="142875"/>
                        </a:xfrm>
                        <a:prstGeom prst="rect">
                          <a:avLst/>
                        </a:prstGeom>
                        <a:solidFill>
                          <a:prstClr val="white"/>
                        </a:solidFill>
                        <a:ln>
                          <a:noFill/>
                        </a:ln>
                        <a:effectLst/>
                      </wps:spPr>
                      <wps:txbx>
                        <w:txbxContent>
                          <w:p w14:paraId="7A9DBC1B" w14:textId="77777777" w:rsidR="00693A11" w:rsidRDefault="00693A11" w:rsidP="00693A11">
                            <w:pPr>
                              <w:pStyle w:val="Lgende"/>
                              <w:jc w:val="center"/>
                              <w:rPr>
                                <w:noProof/>
                                <w:sz w:val="24"/>
                                <w:szCs w:val="24"/>
                              </w:rPr>
                            </w:pPr>
                            <w:r>
                              <w:t>Ligne horizontale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14" o:spid="_x0000_s1028" type="#_x0000_t202" style="position:absolute;margin-left:-275.95pt;margin-top:6.45pt;width:268.35pt;height:1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" stroked="f">
                <v:textbox inset="0,0,0,0">
                  <w:txbxContent>
                    <w:p w14:paraId="7A9DBC1B" w14:textId="77777777" w:rsidR="00693A11" w:rsidRDefault="00693A11" w:rsidP="00693A11">
                      <w:pPr>
                        <w:pStyle w:val="Lgende"/>
                        <w:jc w:val="center"/>
                        <w:rPr>
                          <w:noProof/>
                          <w:sz w:val="24"/>
                          <w:szCs w:val="24"/>
                        </w:rPr>
                      </w:pPr>
                      <w:r>
                        <w:t>Ligne horizontale</w:t>
                      </w:r>
                    </w:p>
                  </w:txbxContent>
                </v:textbox>
                <w10:wrap type="tight"/>
              </v:shape>
            </w:pict>
          </mc:Fallback>
        </mc:AlternateContent>
      </w:r>
    </w:p>
    <w:p w14:paraId="4CC22426" w14:textId="2FFB873C" w:rsidR="00693A11" w:rsidRDefault="00693A11" w:rsidP="00693A11"/>
    <w:p w14:paraId="4EF19FB8" w14:textId="5F7FC7A9" w:rsidR="00693A11" w:rsidRDefault="00A823E6" w:rsidP="00693A11">
      <w:r>
        <w:rPr>
          <w:noProof/>
          <w:lang w:eastAsia="fr-FR"/>
        </w:rPr>
        <w:drawing>
          <wp:anchor distT="0" distB="0" distL="114300" distR="114300" simplePos="0" relativeHeight="251667456" behindDoc="1" locked="0" layoutInCell="1" allowOverlap="1" wp14:anchorId="4CFB80AF" wp14:editId="52A1BF45">
            <wp:simplePos x="0" y="0"/>
            <wp:positionH relativeFrom="column">
              <wp:posOffset>3286125</wp:posOffset>
            </wp:positionH>
            <wp:positionV relativeFrom="paragraph">
              <wp:posOffset>188595</wp:posOffset>
            </wp:positionV>
            <wp:extent cx="3430905" cy="2019300"/>
            <wp:effectExtent l="38100" t="38100" r="93345" b="95250"/>
            <wp:wrapTight wrapText="bothSides">
              <wp:wrapPolygon edited="0">
                <wp:start x="-240" y="-408"/>
                <wp:lineTo x="-240" y="22415"/>
                <wp:lineTo x="22068" y="22415"/>
                <wp:lineTo x="22068" y="-408"/>
                <wp:lineTo x="-240" y="-408"/>
              </wp:wrapPolygon>
            </wp:wrapTight>
            <wp:docPr id="13" name="Image 13" descr="Lig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gne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0905" cy="2019300"/>
                    </a:xfrm>
                    <a:prstGeom prst="rect">
                      <a:avLst/>
                    </a:prstGeom>
                    <a:noFill/>
                    <a:effectLst>
                      <a:outerShdw blurRad="63500" dist="38100" dir="2700000" algn="ctr" rotWithShape="0">
                        <a:schemeClr val="bg1">
                          <a:lumMod val="75000"/>
                          <a:lumOff val="0"/>
                        </a:schemeClr>
                      </a:outerShdw>
                    </a:effectLst>
                  </pic:spPr>
                </pic:pic>
              </a:graphicData>
            </a:graphic>
            <wp14:sizeRelH relativeFrom="page">
              <wp14:pctWidth>0</wp14:pctWidth>
            </wp14:sizeRelH>
            <wp14:sizeRelV relativeFrom="page">
              <wp14:pctHeight>0</wp14:pctHeight>
            </wp14:sizeRelV>
          </wp:anchor>
        </w:drawing>
      </w:r>
    </w:p>
    <w:p w14:paraId="26892E7C" w14:textId="77777777" w:rsidR="00693A11" w:rsidRDefault="00693A11" w:rsidP="00693A11"/>
    <w:p w14:paraId="77C92050" w14:textId="77777777" w:rsidR="00693A11" w:rsidRDefault="00693A11" w:rsidP="00693A11"/>
    <w:p w14:paraId="79E99206" w14:textId="77777777" w:rsidR="00693A11" w:rsidRDefault="00693A11" w:rsidP="00693A11"/>
    <w:p w14:paraId="1093DEDA" w14:textId="77777777" w:rsidR="00693A11" w:rsidRDefault="00693A11" w:rsidP="00693A11">
      <w:pPr>
        <w:pStyle w:val="rendu"/>
      </w:pPr>
      <w:r>
        <w:tab/>
        <w:t>Lors du troisième appui, la ligne verticale est stoppée, un point est donc défini, et l'application ouvre un menu. Il faut alors choisir parmi les fonctions proposées.</w:t>
      </w:r>
    </w:p>
    <w:p w14:paraId="13D90F9D" w14:textId="77777777" w:rsidR="00693A11" w:rsidRDefault="00693A11" w:rsidP="00693A11">
      <w:pPr>
        <w:pStyle w:val="rendu"/>
      </w:pPr>
    </w:p>
    <w:p w14:paraId="0938B947" w14:textId="77777777" w:rsidR="00693A11" w:rsidRDefault="00693A11" w:rsidP="00693A11">
      <w:pPr>
        <w:pStyle w:val="rendu"/>
      </w:pPr>
    </w:p>
    <w:p w14:paraId="602897F5" w14:textId="77777777" w:rsidR="00693A11" w:rsidRDefault="00693A11" w:rsidP="00693A11">
      <w:pPr>
        <w:pStyle w:val="rendu"/>
      </w:pPr>
    </w:p>
    <w:p w14:paraId="105A7091" w14:textId="77777777" w:rsidR="00693A11" w:rsidRDefault="00693A11" w:rsidP="00693A11">
      <w:pPr>
        <w:pStyle w:val="rendu"/>
      </w:pPr>
      <w:r>
        <w:rPr>
          <w:noProof/>
          <w:lang w:eastAsia="fr-FR"/>
        </w:rPr>
        <mc:AlternateContent>
          <mc:Choice Requires="wps">
            <w:drawing>
              <wp:anchor distT="0" distB="0" distL="114300" distR="114300" simplePos="0" relativeHeight="251663360" behindDoc="0" locked="0" layoutInCell="1" allowOverlap="1" wp14:anchorId="628E4CE5" wp14:editId="2233933C">
                <wp:simplePos x="0" y="0"/>
                <wp:positionH relativeFrom="column">
                  <wp:posOffset>3335020</wp:posOffset>
                </wp:positionH>
                <wp:positionV relativeFrom="paragraph">
                  <wp:posOffset>15875</wp:posOffset>
                </wp:positionV>
                <wp:extent cx="3388995" cy="204470"/>
                <wp:effectExtent l="0" t="0" r="1905" b="5080"/>
                <wp:wrapTight wrapText="bothSides">
                  <wp:wrapPolygon edited="0">
                    <wp:start x="0" y="0"/>
                    <wp:lineTo x="0" y="20124"/>
                    <wp:lineTo x="21491" y="20124"/>
                    <wp:lineTo x="21491" y="0"/>
                    <wp:lineTo x="0" y="0"/>
                  </wp:wrapPolygon>
                </wp:wrapTight>
                <wp:docPr id="12" name="Zone de texte 12"/>
                <wp:cNvGraphicFramePr/>
                <a:graphic xmlns:a="http://schemas.openxmlformats.org/drawingml/2006/main">
                  <a:graphicData uri="http://schemas.microsoft.com/office/word/2010/wordprocessingShape">
                    <wps:wsp>
                      <wps:cNvSpPr txBox="1"/>
                      <wps:spPr>
                        <a:xfrm>
                          <a:off x="0" y="0"/>
                          <a:ext cx="3388995" cy="204470"/>
                        </a:xfrm>
                        <a:prstGeom prst="rect">
                          <a:avLst/>
                        </a:prstGeom>
                        <a:solidFill>
                          <a:prstClr val="white"/>
                        </a:solidFill>
                        <a:ln>
                          <a:noFill/>
                        </a:ln>
                        <a:effectLst/>
                      </wps:spPr>
                      <wps:txbx>
                        <w:txbxContent>
                          <w:p w14:paraId="10465611" w14:textId="77777777" w:rsidR="00693A11" w:rsidRDefault="00693A11" w:rsidP="00693A11">
                            <w:pPr>
                              <w:pStyle w:val="Lgende"/>
                              <w:jc w:val="center"/>
                              <w:rPr>
                                <w:noProof/>
                                <w:sz w:val="24"/>
                                <w:szCs w:val="24"/>
                              </w:rPr>
                            </w:pPr>
                            <w:r>
                              <w:t>Ligne verticale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12" o:spid="_x0000_s1029" type="#_x0000_t202" style="position:absolute;left:0;text-align:left;margin-left:262.6pt;margin-top:1.25pt;width:266.85pt;height:1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" stroked="f">
                <v:textbox inset="0,0,0,0">
                  <w:txbxContent>
                    <w:p w14:paraId="10465611" w14:textId="77777777" w:rsidR="00693A11" w:rsidRDefault="00693A11" w:rsidP="00693A11">
                      <w:pPr>
                        <w:pStyle w:val="Lgende"/>
                        <w:jc w:val="center"/>
                        <w:rPr>
                          <w:noProof/>
                          <w:sz w:val="24"/>
                          <w:szCs w:val="24"/>
                        </w:rPr>
                      </w:pPr>
                      <w:r>
                        <w:t>Ligne verticale</w:t>
                      </w:r>
                    </w:p>
                  </w:txbxContent>
                </v:textbox>
                <w10:wrap type="tight"/>
              </v:shape>
            </w:pict>
          </mc:Fallback>
        </mc:AlternateContent>
      </w:r>
    </w:p>
    <w:p w14:paraId="789D26FD" w14:textId="77777777" w:rsidR="00693A11" w:rsidRDefault="00693A11" w:rsidP="00693A11">
      <w:pPr>
        <w:pStyle w:val="rendu"/>
      </w:pPr>
    </w:p>
    <w:p w14:paraId="3FEDC094" w14:textId="77777777" w:rsidR="00693A11" w:rsidRDefault="00693A11" w:rsidP="00693A11">
      <w:pPr>
        <w:pStyle w:val="rendu"/>
      </w:pPr>
      <w:r>
        <w:rPr>
          <w:noProof/>
          <w:lang w:eastAsia="fr-FR"/>
        </w:rPr>
        <w:lastRenderedPageBreak/>
        <w:drawing>
          <wp:anchor distT="0" distB="0" distL="114300" distR="114300" simplePos="0" relativeHeight="251668480" behindDoc="1" locked="0" layoutInCell="1" allowOverlap="1" wp14:anchorId="237600E5" wp14:editId="2FA41E1E">
            <wp:simplePos x="0" y="0"/>
            <wp:positionH relativeFrom="column">
              <wp:posOffset>-2540</wp:posOffset>
            </wp:positionH>
            <wp:positionV relativeFrom="paragraph">
              <wp:posOffset>194945</wp:posOffset>
            </wp:positionV>
            <wp:extent cx="3430905" cy="2019300"/>
            <wp:effectExtent l="38100" t="38100" r="93345" b="95250"/>
            <wp:wrapTight wrapText="bothSides">
              <wp:wrapPolygon edited="0">
                <wp:start x="-240" y="-408"/>
                <wp:lineTo x="-240" y="22415"/>
                <wp:lineTo x="22068" y="22415"/>
                <wp:lineTo x="22068" y="-408"/>
                <wp:lineTo x="-240" y="-408"/>
              </wp:wrapPolygon>
            </wp:wrapTight>
            <wp:docPr id="6" name="Image 6" descr="PopUpGes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opUpGest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0905" cy="2019300"/>
                    </a:xfrm>
                    <a:prstGeom prst="rect">
                      <a:avLst/>
                    </a:prstGeom>
                    <a:noFill/>
                    <a:effectLst>
                      <a:outerShdw blurRad="63500" dist="38100" dir="2700000" algn="ctr" rotWithShape="0">
                        <a:schemeClr val="bg1">
                          <a:lumMod val="75000"/>
                          <a:lumOff val="0"/>
                        </a:schemeClr>
                      </a:outerShdw>
                    </a:effectLst>
                  </pic:spPr>
                </pic:pic>
              </a:graphicData>
            </a:graphic>
            <wp14:sizeRelH relativeFrom="page">
              <wp14:pctWidth>0</wp14:pctWidth>
            </wp14:sizeRelH>
            <wp14:sizeRelV relativeFrom="page">
              <wp14:pctHeight>0</wp14:pctHeight>
            </wp14:sizeRelV>
          </wp:anchor>
        </w:drawing>
      </w:r>
    </w:p>
    <w:p w14:paraId="1F01D398" w14:textId="77777777" w:rsidR="00693A11" w:rsidRDefault="00693A11" w:rsidP="00693A11">
      <w:pPr>
        <w:pStyle w:val="rendu"/>
      </w:pPr>
    </w:p>
    <w:p w14:paraId="241F424A" w14:textId="77777777" w:rsidR="00693A11" w:rsidRDefault="00693A11" w:rsidP="00693A11">
      <w:pPr>
        <w:pStyle w:val="rendu"/>
      </w:pPr>
    </w:p>
    <w:p w14:paraId="5E3EE314" w14:textId="77777777" w:rsidR="00693A11" w:rsidRDefault="00693A11" w:rsidP="00693A11">
      <w:pPr>
        <w:pStyle w:val="rendu"/>
      </w:pPr>
      <w:r>
        <w:rPr>
          <w:noProof/>
          <w:lang w:eastAsia="fr-FR"/>
        </w:rPr>
        <mc:AlternateContent>
          <mc:Choice Requires="wps">
            <w:drawing>
              <wp:anchor distT="0" distB="0" distL="114300" distR="114300" simplePos="0" relativeHeight="251664384" behindDoc="0" locked="0" layoutInCell="1" allowOverlap="1" wp14:anchorId="6CAC77F4" wp14:editId="46243D04">
                <wp:simplePos x="0" y="0"/>
                <wp:positionH relativeFrom="column">
                  <wp:posOffset>-3533140</wp:posOffset>
                </wp:positionH>
                <wp:positionV relativeFrom="paragraph">
                  <wp:posOffset>1633220</wp:posOffset>
                </wp:positionV>
                <wp:extent cx="3388995" cy="172085"/>
                <wp:effectExtent l="0" t="0" r="1905" b="0"/>
                <wp:wrapTight wrapText="bothSides">
                  <wp:wrapPolygon edited="0">
                    <wp:start x="0" y="0"/>
                    <wp:lineTo x="0" y="19129"/>
                    <wp:lineTo x="21491" y="19129"/>
                    <wp:lineTo x="21491" y="0"/>
                    <wp:lineTo x="0" y="0"/>
                  </wp:wrapPolygon>
                </wp:wrapTight>
                <wp:docPr id="5" name="Zone de texte 5"/>
                <wp:cNvGraphicFramePr/>
                <a:graphic xmlns:a="http://schemas.openxmlformats.org/drawingml/2006/main">
                  <a:graphicData uri="http://schemas.microsoft.com/office/word/2010/wordprocessingShape">
                    <wps:wsp>
                      <wps:cNvSpPr txBox="1"/>
                      <wps:spPr>
                        <a:xfrm>
                          <a:off x="0" y="0"/>
                          <a:ext cx="3388995" cy="172085"/>
                        </a:xfrm>
                        <a:prstGeom prst="rect">
                          <a:avLst/>
                        </a:prstGeom>
                        <a:solidFill>
                          <a:prstClr val="white"/>
                        </a:solidFill>
                        <a:ln>
                          <a:noFill/>
                        </a:ln>
                        <a:effectLst/>
                      </wps:spPr>
                      <wps:txbx>
                        <w:txbxContent>
                          <w:p w14:paraId="75608032" w14:textId="77777777" w:rsidR="00693A11" w:rsidRDefault="00693A11" w:rsidP="00693A11">
                            <w:pPr>
                              <w:pStyle w:val="Lgende"/>
                              <w:jc w:val="center"/>
                              <w:rPr>
                                <w:noProof/>
                                <w:sz w:val="24"/>
                                <w:szCs w:val="24"/>
                              </w:rPr>
                            </w:pPr>
                            <w:r>
                              <w:t>Menu de gestes (</w:t>
                            </w:r>
                            <w:proofErr w:type="spellStart"/>
                            <w:r>
                              <w:t>popup</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5" o:spid="_x0000_s1030" type="#_x0000_t202" style="position:absolute;left:0;text-align:left;margin-left:-278.2pt;margin-top:128.6pt;width:266.85pt;height:1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" stroked="f">
                <v:textbox inset="0,0,0,0">
                  <w:txbxContent>
                    <w:p w14:paraId="75608032" w14:textId="77777777" w:rsidR="00693A11" w:rsidRDefault="00693A11" w:rsidP="00693A11">
                      <w:pPr>
                        <w:pStyle w:val="Lgende"/>
                        <w:jc w:val="center"/>
                        <w:rPr>
                          <w:noProof/>
                          <w:sz w:val="24"/>
                          <w:szCs w:val="24"/>
                        </w:rPr>
                      </w:pPr>
                      <w:r>
                        <w:t>Menu de gestes (</w:t>
                      </w:r>
                      <w:proofErr w:type="spellStart"/>
                      <w:r>
                        <w:t>popup</w:t>
                      </w:r>
                      <w:proofErr w:type="spellEnd"/>
                      <w:r>
                        <w:t>)</w:t>
                      </w:r>
                    </w:p>
                  </w:txbxContent>
                </v:textbox>
                <w10:wrap type="tight"/>
              </v:shape>
            </w:pict>
          </mc:Fallback>
        </mc:AlternateContent>
      </w:r>
      <w:r>
        <w:t>Une fois la position établie, un menu apparait et propose différentes actions à l’aide d’un défilement. Un clic effectue l’action en surbrillance.</w:t>
      </w:r>
    </w:p>
    <w:p w14:paraId="2D9A5A12" w14:textId="77777777" w:rsidR="00693A11" w:rsidRDefault="00693A11" w:rsidP="00693A11">
      <w:pPr>
        <w:pStyle w:val="rendu"/>
      </w:pPr>
    </w:p>
    <w:p w14:paraId="157E3C48" w14:textId="77777777" w:rsidR="00693A11" w:rsidRDefault="00693A11" w:rsidP="00693A11">
      <w:pPr>
        <w:pStyle w:val="rendu"/>
      </w:pPr>
    </w:p>
    <w:p w14:paraId="26DB6488" w14:textId="77777777" w:rsidR="00693A11" w:rsidRDefault="00693A11" w:rsidP="00693A11">
      <w:pPr>
        <w:pStyle w:val="rendu"/>
      </w:pPr>
    </w:p>
    <w:p w14:paraId="49AC8F18" w14:textId="77777777" w:rsidR="00693A11" w:rsidRDefault="00693A11" w:rsidP="00693A11">
      <w:pPr>
        <w:pStyle w:val="rendu"/>
      </w:pPr>
    </w:p>
    <w:p w14:paraId="7BFA75D0" w14:textId="77777777" w:rsidR="00693A11" w:rsidRDefault="00693A11" w:rsidP="00693A11">
      <w:pPr>
        <w:pStyle w:val="rendu"/>
      </w:pPr>
    </w:p>
    <w:p w14:paraId="5286B48E" w14:textId="77777777" w:rsidR="00693A11" w:rsidRDefault="00693A11" w:rsidP="00693A11">
      <w:pPr>
        <w:pStyle w:val="rendu"/>
      </w:pPr>
    </w:p>
    <w:p w14:paraId="14C99F81" w14:textId="77777777" w:rsidR="00693A11" w:rsidRDefault="00693A11" w:rsidP="00693A11">
      <w:pPr>
        <w:pStyle w:val="rendu"/>
      </w:pPr>
    </w:p>
    <w:p w14:paraId="15F8CB44" w14:textId="77777777" w:rsidR="00693A11" w:rsidRDefault="00693A11" w:rsidP="00693A11">
      <w:pPr>
        <w:pStyle w:val="rendu"/>
      </w:pPr>
      <w:r>
        <w:rPr>
          <w:noProof/>
          <w:lang w:eastAsia="fr-FR"/>
        </w:rPr>
        <w:drawing>
          <wp:anchor distT="0" distB="0" distL="114300" distR="114300" simplePos="0" relativeHeight="251669504" behindDoc="1" locked="0" layoutInCell="1" allowOverlap="1" wp14:anchorId="44EA7C2D" wp14:editId="77458D4E">
            <wp:simplePos x="0" y="0"/>
            <wp:positionH relativeFrom="column">
              <wp:posOffset>3308985</wp:posOffset>
            </wp:positionH>
            <wp:positionV relativeFrom="paragraph">
              <wp:posOffset>1270</wp:posOffset>
            </wp:positionV>
            <wp:extent cx="3430905" cy="2019300"/>
            <wp:effectExtent l="38100" t="38100" r="93345" b="95250"/>
            <wp:wrapTight wrapText="bothSides">
              <wp:wrapPolygon edited="0">
                <wp:start x="-240" y="-408"/>
                <wp:lineTo x="-240" y="22415"/>
                <wp:lineTo x="22068" y="22415"/>
                <wp:lineTo x="22068" y="-408"/>
                <wp:lineTo x="-240" y="-408"/>
              </wp:wrapPolygon>
            </wp:wrapTight>
            <wp:docPr id="4" name="Image 4" descr="Toast_Glis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oast_Gliss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0905" cy="2019300"/>
                    </a:xfrm>
                    <a:prstGeom prst="rect">
                      <a:avLst/>
                    </a:prstGeom>
                    <a:noFill/>
                    <a:effectLst>
                      <a:outerShdw blurRad="63500" dist="38100" dir="2700000" algn="ctr" rotWithShape="0">
                        <a:schemeClr val="bg1">
                          <a:lumMod val="75000"/>
                          <a:lumOff val="0"/>
                        </a:schemeClr>
                      </a:outerShdw>
                    </a:effectLst>
                  </pic:spPr>
                </pic:pic>
              </a:graphicData>
            </a:graphic>
            <wp14:sizeRelH relativeFrom="page">
              <wp14:pctWidth>0</wp14:pctWidth>
            </wp14:sizeRelH>
            <wp14:sizeRelV relativeFrom="page">
              <wp14:pctHeight>0</wp14:pctHeight>
            </wp14:sizeRelV>
          </wp:anchor>
        </w:drawing>
      </w:r>
    </w:p>
    <w:p w14:paraId="049ABA69" w14:textId="77777777" w:rsidR="00693A11" w:rsidRDefault="00693A11" w:rsidP="00693A11">
      <w:pPr>
        <w:pStyle w:val="rendu"/>
      </w:pPr>
    </w:p>
    <w:p w14:paraId="3EEE054B" w14:textId="6541F85A" w:rsidR="00693A11" w:rsidRDefault="00693A11" w:rsidP="00693A11">
      <w:pPr>
        <w:pStyle w:val="rendu"/>
      </w:pPr>
      <w:r>
        <w:t>Pour l’action « glisser », il faut choisir un second point, de la même méthode que le premier. Une simulation d’un glisser est alors effectué</w:t>
      </w:r>
      <w:r w:rsidR="00D25E9B">
        <w:t>e</w:t>
      </w:r>
      <w:r>
        <w:t xml:space="preserve"> entre les deux points.</w:t>
      </w:r>
    </w:p>
    <w:p w14:paraId="4C4DDC19" w14:textId="77777777" w:rsidR="00693A11" w:rsidRDefault="00693A11" w:rsidP="00693A11">
      <w:pPr>
        <w:pStyle w:val="rendu"/>
      </w:pPr>
    </w:p>
    <w:p w14:paraId="62017A5B" w14:textId="77777777" w:rsidR="00693A11" w:rsidRDefault="00693A11" w:rsidP="00693A11">
      <w:pPr>
        <w:pStyle w:val="rendu"/>
      </w:pPr>
    </w:p>
    <w:p w14:paraId="6DBFD5A4" w14:textId="77777777" w:rsidR="00693A11" w:rsidRDefault="00693A11" w:rsidP="00693A11">
      <w:pPr>
        <w:pStyle w:val="rendu"/>
      </w:pPr>
    </w:p>
    <w:p w14:paraId="7373D396" w14:textId="77777777" w:rsidR="00693A11" w:rsidRDefault="00693A11" w:rsidP="00693A11">
      <w:pPr>
        <w:pStyle w:val="rendu"/>
      </w:pPr>
    </w:p>
    <w:p w14:paraId="3D89079F" w14:textId="77777777" w:rsidR="00693A11" w:rsidRDefault="00693A11" w:rsidP="00693A11">
      <w:pPr>
        <w:pStyle w:val="rendu"/>
      </w:pPr>
      <w:r>
        <w:rPr>
          <w:noProof/>
          <w:lang w:eastAsia="fr-FR"/>
        </w:rPr>
        <mc:AlternateContent>
          <mc:Choice Requires="wps">
            <w:drawing>
              <wp:anchor distT="0" distB="0" distL="114300" distR="114300" simplePos="0" relativeHeight="251673600" behindDoc="0" locked="0" layoutInCell="1" allowOverlap="1" wp14:anchorId="162A8578" wp14:editId="424AD4C9">
                <wp:simplePos x="0" y="0"/>
                <wp:positionH relativeFrom="column">
                  <wp:posOffset>3307715</wp:posOffset>
                </wp:positionH>
                <wp:positionV relativeFrom="paragraph">
                  <wp:posOffset>16510</wp:posOffset>
                </wp:positionV>
                <wp:extent cx="3430905" cy="177165"/>
                <wp:effectExtent l="0" t="0" r="0" b="0"/>
                <wp:wrapTight wrapText="bothSides">
                  <wp:wrapPolygon edited="0">
                    <wp:start x="0" y="0"/>
                    <wp:lineTo x="0" y="18581"/>
                    <wp:lineTo x="21468" y="18581"/>
                    <wp:lineTo x="21468" y="0"/>
                    <wp:lineTo x="0" y="0"/>
                  </wp:wrapPolygon>
                </wp:wrapTight>
                <wp:docPr id="7" name="Zone de texte 7"/>
                <wp:cNvGraphicFramePr/>
                <a:graphic xmlns:a="http://schemas.openxmlformats.org/drawingml/2006/main">
                  <a:graphicData uri="http://schemas.microsoft.com/office/word/2010/wordprocessingShape">
                    <wps:wsp>
                      <wps:cNvSpPr txBox="1"/>
                      <wps:spPr>
                        <a:xfrm>
                          <a:off x="0" y="0"/>
                          <a:ext cx="3430905" cy="177165"/>
                        </a:xfrm>
                        <a:prstGeom prst="rect">
                          <a:avLst/>
                        </a:prstGeom>
                        <a:solidFill>
                          <a:prstClr val="white"/>
                        </a:solidFill>
                        <a:ln>
                          <a:noFill/>
                        </a:ln>
                        <a:effectLst/>
                      </wps:spPr>
                      <wps:txbx>
                        <w:txbxContent>
                          <w:p w14:paraId="1222FCF2" w14:textId="77777777" w:rsidR="00693A11" w:rsidRPr="00331CF9" w:rsidRDefault="00693A11" w:rsidP="00693A11">
                            <w:pPr>
                              <w:pStyle w:val="Lgende"/>
                              <w:jc w:val="center"/>
                              <w:rPr>
                                <w:noProof/>
                                <w:sz w:val="24"/>
                                <w:szCs w:val="24"/>
                              </w:rPr>
                            </w:pPr>
                            <w:r>
                              <w:t>Action « Glisser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 o:spid="_x0000_s1031" type="#_x0000_t202" style="position:absolute;left:0;text-align:left;margin-left:260.45pt;margin-top:1.3pt;width:270.15pt;height:13.9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" stroked="f">
                <v:textbox inset="0,0,0,0">
                  <w:txbxContent>
                    <w:p w14:paraId="1222FCF2" w14:textId="77777777" w:rsidR="00693A11" w:rsidRPr="00331CF9" w:rsidRDefault="00693A11" w:rsidP="00693A11">
                      <w:pPr>
                        <w:pStyle w:val="Lgende"/>
                        <w:jc w:val="center"/>
                        <w:rPr>
                          <w:noProof/>
                          <w:sz w:val="24"/>
                          <w:szCs w:val="24"/>
                        </w:rPr>
                      </w:pPr>
                      <w:r>
                        <w:t>Action « Glisser »</w:t>
                      </w:r>
                    </w:p>
                  </w:txbxContent>
                </v:textbox>
                <w10:wrap type="tight"/>
              </v:shape>
            </w:pict>
          </mc:Fallback>
        </mc:AlternateContent>
      </w:r>
    </w:p>
    <w:p w14:paraId="4CF6286A" w14:textId="77777777" w:rsidR="00693A11" w:rsidRDefault="00693A11" w:rsidP="00693A11">
      <w:pPr>
        <w:pStyle w:val="rendu"/>
      </w:pPr>
    </w:p>
    <w:p w14:paraId="1A79598E" w14:textId="4A14914A" w:rsidR="00693A11" w:rsidRDefault="00693A11" w:rsidP="00693A11">
      <w:pPr>
        <w:pStyle w:val="rendu"/>
      </w:pPr>
      <w:r>
        <w:rPr>
          <w:noProof/>
          <w:lang w:eastAsia="fr-FR"/>
        </w:rPr>
        <w:drawing>
          <wp:anchor distT="0" distB="0" distL="114300" distR="114300" simplePos="0" relativeHeight="251672576" behindDoc="1" locked="0" layoutInCell="1" allowOverlap="1" wp14:anchorId="14E4EBF1" wp14:editId="4BD1E8C7">
            <wp:simplePos x="0" y="0"/>
            <wp:positionH relativeFrom="column">
              <wp:posOffset>-74930</wp:posOffset>
            </wp:positionH>
            <wp:positionV relativeFrom="paragraph">
              <wp:posOffset>74930</wp:posOffset>
            </wp:positionV>
            <wp:extent cx="3430905" cy="2012315"/>
            <wp:effectExtent l="38100" t="38100" r="93345" b="102235"/>
            <wp:wrapTight wrapText="bothSides">
              <wp:wrapPolygon edited="0">
                <wp:start x="-240" y="-409"/>
                <wp:lineTo x="-240" y="22493"/>
                <wp:lineTo x="22068" y="22493"/>
                <wp:lineTo x="22068" y="-409"/>
                <wp:lineTo x="-240" y="-409"/>
              </wp:wrapPolygon>
            </wp:wrapTight>
            <wp:docPr id="19" name="Image 19" descr="C:\Users\Florent\AppData\Local\Microsoft\Windows\INetCache\Content.Word\PopUpA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lorent\AppData\Local\Microsoft\Windows\INetCache\Content.Word\PopUpAction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0905" cy="2012315"/>
                    </a:xfrm>
                    <a:prstGeom prst="rect">
                      <a:avLst/>
                    </a:prstGeom>
                    <a:noFill/>
                    <a:ln>
                      <a:noFill/>
                    </a:ln>
                    <a:effectLst>
                      <a:outerShdw blurRad="63500" dist="38100" dir="2700000" algn="ctr" rotWithShape="0">
                        <a:schemeClr val="bg1">
                          <a:lumMod val="75000"/>
                          <a:lumOff val="0"/>
                        </a:schemeClr>
                      </a:outerShdw>
                    </a:effectLst>
                  </pic:spPr>
                </pic:pic>
              </a:graphicData>
            </a:graphic>
            <wp14:sizeRelH relativeFrom="page">
              <wp14:pctWidth>0</wp14:pctWidth>
            </wp14:sizeRelH>
            <wp14:sizeRelV relativeFrom="page">
              <wp14:pctHeight>0</wp14:pctHeight>
            </wp14:sizeRelV>
          </wp:anchor>
        </w:drawing>
      </w:r>
    </w:p>
    <w:p w14:paraId="3C6D5768" w14:textId="77777777" w:rsidR="00693A11" w:rsidRDefault="00693A11" w:rsidP="00693A11">
      <w:pPr>
        <w:pStyle w:val="rendu"/>
      </w:pPr>
    </w:p>
    <w:p w14:paraId="49BEFACF" w14:textId="77777777" w:rsidR="00693A11" w:rsidRDefault="00693A11" w:rsidP="00693A11">
      <w:pPr>
        <w:pStyle w:val="rendu"/>
      </w:pPr>
    </w:p>
    <w:p w14:paraId="3EA8C2B9" w14:textId="77777777" w:rsidR="00693A11" w:rsidRDefault="00693A11" w:rsidP="00693A11">
      <w:pPr>
        <w:pStyle w:val="rendu"/>
      </w:pPr>
      <w:r>
        <w:t>Lors d’un clic long, un menu s’affiche et propose diverses actions liées aux boutons physiques. Le fonctionnement est le même que le menu précédent.</w:t>
      </w:r>
    </w:p>
    <w:p w14:paraId="6B42FFC8" w14:textId="77777777" w:rsidR="00693A11" w:rsidRDefault="00693A11" w:rsidP="00693A11">
      <w:pPr>
        <w:pStyle w:val="rendu"/>
      </w:pPr>
    </w:p>
    <w:p w14:paraId="045B8DED" w14:textId="77777777" w:rsidR="00693A11" w:rsidRDefault="00693A11" w:rsidP="00693A11">
      <w:pPr>
        <w:pStyle w:val="rendu"/>
      </w:pPr>
    </w:p>
    <w:p w14:paraId="476070B9" w14:textId="77777777" w:rsidR="00693A11" w:rsidRDefault="00693A11" w:rsidP="00693A11">
      <w:pPr>
        <w:pStyle w:val="rendu"/>
      </w:pPr>
    </w:p>
    <w:p w14:paraId="59D148D0" w14:textId="77777777" w:rsidR="00693A11" w:rsidRDefault="00693A11" w:rsidP="00693A11">
      <w:pPr>
        <w:pStyle w:val="rendu"/>
      </w:pPr>
      <w:r>
        <w:rPr>
          <w:noProof/>
          <w:lang w:eastAsia="fr-FR"/>
        </w:rPr>
        <mc:AlternateContent>
          <mc:Choice Requires="wps">
            <w:drawing>
              <wp:anchor distT="0" distB="0" distL="114300" distR="114300" simplePos="0" relativeHeight="251674624" behindDoc="0" locked="0" layoutInCell="1" allowOverlap="1" wp14:anchorId="094409E8" wp14:editId="4EDBF841">
                <wp:simplePos x="0" y="0"/>
                <wp:positionH relativeFrom="column">
                  <wp:posOffset>-3594735</wp:posOffset>
                </wp:positionH>
                <wp:positionV relativeFrom="paragraph">
                  <wp:posOffset>84455</wp:posOffset>
                </wp:positionV>
                <wp:extent cx="3430905" cy="177165"/>
                <wp:effectExtent l="0" t="0" r="0" b="0"/>
                <wp:wrapTight wrapText="bothSides">
                  <wp:wrapPolygon edited="0">
                    <wp:start x="0" y="0"/>
                    <wp:lineTo x="0" y="18581"/>
                    <wp:lineTo x="21468" y="18581"/>
                    <wp:lineTo x="21468" y="0"/>
                    <wp:lineTo x="0" y="0"/>
                  </wp:wrapPolygon>
                </wp:wrapTight>
                <wp:docPr id="8" name="Zone de texte 8"/>
                <wp:cNvGraphicFramePr/>
                <a:graphic xmlns:a="http://schemas.openxmlformats.org/drawingml/2006/main">
                  <a:graphicData uri="http://schemas.microsoft.com/office/word/2010/wordprocessingShape">
                    <wps:wsp>
                      <wps:cNvSpPr txBox="1"/>
                      <wps:spPr>
                        <a:xfrm>
                          <a:off x="0" y="0"/>
                          <a:ext cx="3430905" cy="177165"/>
                        </a:xfrm>
                        <a:prstGeom prst="rect">
                          <a:avLst/>
                        </a:prstGeom>
                        <a:solidFill>
                          <a:prstClr val="white"/>
                        </a:solidFill>
                        <a:ln>
                          <a:noFill/>
                        </a:ln>
                        <a:effectLst/>
                      </wps:spPr>
                      <wps:txbx>
                        <w:txbxContent>
                          <w:p w14:paraId="634E9047" w14:textId="77777777" w:rsidR="00693A11" w:rsidRPr="008C0986" w:rsidRDefault="00693A11" w:rsidP="00693A11">
                            <w:pPr>
                              <w:pStyle w:val="Lgende"/>
                              <w:jc w:val="center"/>
                              <w:rPr>
                                <w:noProof/>
                                <w:sz w:val="24"/>
                                <w:szCs w:val="24"/>
                              </w:rPr>
                            </w:pPr>
                            <w:r>
                              <w:t>Menu Boutons Physiques (</w:t>
                            </w:r>
                            <w:proofErr w:type="spellStart"/>
                            <w:r>
                              <w:t>popup</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8" o:spid="_x0000_s1032" type="#_x0000_t202" style="position:absolute;left:0;text-align:left;margin-left:-283.05pt;margin-top:6.65pt;width:270.15pt;height:13.9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" stroked="f">
                <v:textbox inset="0,0,0,0">
                  <w:txbxContent>
                    <w:p w14:paraId="634E9047" w14:textId="77777777" w:rsidR="00693A11" w:rsidRPr="008C0986" w:rsidRDefault="00693A11" w:rsidP="00693A11">
                      <w:pPr>
                        <w:pStyle w:val="Lgende"/>
                        <w:jc w:val="center"/>
                        <w:rPr>
                          <w:noProof/>
                          <w:sz w:val="24"/>
                          <w:szCs w:val="24"/>
                        </w:rPr>
                      </w:pPr>
                      <w:r>
                        <w:t>Menu Boutons Physiques (</w:t>
                      </w:r>
                      <w:proofErr w:type="spellStart"/>
                      <w:r>
                        <w:t>popup</w:t>
                      </w:r>
                      <w:proofErr w:type="spellEnd"/>
                      <w:r>
                        <w:t>)</w:t>
                      </w:r>
                    </w:p>
                  </w:txbxContent>
                </v:textbox>
                <w10:wrap type="tight"/>
              </v:shape>
            </w:pict>
          </mc:Fallback>
        </mc:AlternateContent>
      </w:r>
    </w:p>
    <w:p w14:paraId="4CE34B13" w14:textId="77777777" w:rsidR="00693A11" w:rsidRDefault="00693A11" w:rsidP="00693A11">
      <w:pPr>
        <w:pStyle w:val="rendu"/>
      </w:pPr>
    </w:p>
    <w:p w14:paraId="46C3E6E0" w14:textId="77777777" w:rsidR="00693A11" w:rsidRDefault="00693A11" w:rsidP="00693A11">
      <w:pPr>
        <w:pStyle w:val="rendu"/>
      </w:pPr>
    </w:p>
    <w:p w14:paraId="647D0A72" w14:textId="77777777" w:rsidR="00693A11" w:rsidRDefault="00693A11" w:rsidP="00693A11">
      <w:pPr>
        <w:pStyle w:val="rendu"/>
      </w:pPr>
    </w:p>
    <w:p w14:paraId="2C06A6E9" w14:textId="77777777" w:rsidR="00693A11" w:rsidRDefault="00693A11" w:rsidP="00693A11">
      <w:pPr>
        <w:pStyle w:val="rendu"/>
      </w:pPr>
    </w:p>
    <w:p w14:paraId="163DF6EA" w14:textId="77777777" w:rsidR="00693A11" w:rsidRDefault="00693A11" w:rsidP="00693A11">
      <w:pPr>
        <w:pStyle w:val="rendu"/>
      </w:pPr>
      <w:r>
        <w:rPr>
          <w:noProof/>
          <w:lang w:eastAsia="fr-FR"/>
        </w:rPr>
        <w:drawing>
          <wp:anchor distT="0" distB="0" distL="114300" distR="114300" simplePos="0" relativeHeight="251670528" behindDoc="1" locked="0" layoutInCell="1" allowOverlap="1" wp14:anchorId="3D8442C6" wp14:editId="67CFA6E9">
            <wp:simplePos x="0" y="0"/>
            <wp:positionH relativeFrom="column">
              <wp:posOffset>5080</wp:posOffset>
            </wp:positionH>
            <wp:positionV relativeFrom="paragraph">
              <wp:posOffset>90805</wp:posOffset>
            </wp:positionV>
            <wp:extent cx="3430905" cy="2012315"/>
            <wp:effectExtent l="38100" t="38100" r="93345" b="102235"/>
            <wp:wrapTight wrapText="bothSides">
              <wp:wrapPolygon edited="0">
                <wp:start x="-240" y="-409"/>
                <wp:lineTo x="-240" y="22493"/>
                <wp:lineTo x="22068" y="22493"/>
                <wp:lineTo x="22068" y="-409"/>
                <wp:lineTo x="-240" y="-409"/>
              </wp:wrapPolygon>
            </wp:wrapTight>
            <wp:docPr id="3" name="Image 3" descr="Lignes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gnes_Servi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0905" cy="2012315"/>
                    </a:xfrm>
                    <a:prstGeom prst="rect">
                      <a:avLst/>
                    </a:prstGeom>
                    <a:noFill/>
                    <a:effectLst>
                      <a:outerShdw blurRad="63500" dist="38100" dir="2700000" algn="ctr" rotWithShape="0">
                        <a:schemeClr val="bg1">
                          <a:lumMod val="75000"/>
                          <a:lumOff val="0"/>
                        </a:schemeClr>
                      </a:outerShdw>
                    </a:effectLst>
                  </pic:spPr>
                </pic:pic>
              </a:graphicData>
            </a:graphic>
            <wp14:sizeRelH relativeFrom="page">
              <wp14:pctWidth>0</wp14:pctWidth>
            </wp14:sizeRelH>
            <wp14:sizeRelV relativeFrom="page">
              <wp14:pctHeight>0</wp14:pctHeight>
            </wp14:sizeRelV>
          </wp:anchor>
        </w:drawing>
      </w:r>
    </w:p>
    <w:p w14:paraId="6236204F" w14:textId="77777777" w:rsidR="00693A11" w:rsidRDefault="00693A11" w:rsidP="00693A11">
      <w:pPr>
        <w:pStyle w:val="rendu"/>
      </w:pPr>
    </w:p>
    <w:p w14:paraId="51826478" w14:textId="77777777" w:rsidR="00693A11" w:rsidRDefault="00693A11" w:rsidP="00693A11">
      <w:pPr>
        <w:pStyle w:val="rendu"/>
      </w:pPr>
      <w:r>
        <w:t>Le système fonctionne partout dans l’appareil. Aussi bien sur l’écran d’accueil que sur des applications.</w:t>
      </w:r>
    </w:p>
    <w:p w14:paraId="12552D68" w14:textId="77777777" w:rsidR="00693A11" w:rsidRDefault="00693A11" w:rsidP="00693A11">
      <w:pPr>
        <w:pStyle w:val="rendu"/>
      </w:pPr>
    </w:p>
    <w:p w14:paraId="68BBB224" w14:textId="77777777" w:rsidR="00693A11" w:rsidRDefault="00693A11" w:rsidP="00693A11">
      <w:pPr>
        <w:pStyle w:val="rendu"/>
      </w:pPr>
    </w:p>
    <w:p w14:paraId="03ADF43C" w14:textId="77777777" w:rsidR="00693A11" w:rsidRDefault="00693A11" w:rsidP="00693A11">
      <w:pPr>
        <w:pStyle w:val="rendu"/>
      </w:pPr>
    </w:p>
    <w:p w14:paraId="437F5D84" w14:textId="77777777" w:rsidR="00693A11" w:rsidRDefault="00693A11" w:rsidP="00693A11">
      <w:pPr>
        <w:pStyle w:val="rendu"/>
      </w:pPr>
    </w:p>
    <w:p w14:paraId="083361E1" w14:textId="77777777" w:rsidR="00693A11" w:rsidRDefault="00693A11" w:rsidP="00693A11">
      <w:pPr>
        <w:pStyle w:val="rendu"/>
      </w:pPr>
    </w:p>
    <w:p w14:paraId="363EAECF" w14:textId="77777777" w:rsidR="00693A11" w:rsidRDefault="00693A11" w:rsidP="00693A11">
      <w:pPr>
        <w:pStyle w:val="rendu"/>
      </w:pPr>
      <w:r>
        <w:rPr>
          <w:noProof/>
          <w:lang w:eastAsia="fr-FR"/>
        </w:rPr>
        <mc:AlternateContent>
          <mc:Choice Requires="wps">
            <w:drawing>
              <wp:anchor distT="0" distB="0" distL="114300" distR="114300" simplePos="0" relativeHeight="251675648" behindDoc="0" locked="0" layoutInCell="1" allowOverlap="1" wp14:anchorId="75CD5E30" wp14:editId="2443158F">
                <wp:simplePos x="0" y="0"/>
                <wp:positionH relativeFrom="column">
                  <wp:posOffset>-3523615</wp:posOffset>
                </wp:positionH>
                <wp:positionV relativeFrom="paragraph">
                  <wp:posOffset>100330</wp:posOffset>
                </wp:positionV>
                <wp:extent cx="3430905" cy="122555"/>
                <wp:effectExtent l="0" t="0" r="0" b="0"/>
                <wp:wrapTight wrapText="bothSides">
                  <wp:wrapPolygon edited="0">
                    <wp:start x="0" y="0"/>
                    <wp:lineTo x="0" y="16788"/>
                    <wp:lineTo x="21468" y="16788"/>
                    <wp:lineTo x="21468" y="0"/>
                    <wp:lineTo x="0" y="0"/>
                  </wp:wrapPolygon>
                </wp:wrapTight>
                <wp:docPr id="9" name="Zone de texte 9"/>
                <wp:cNvGraphicFramePr/>
                <a:graphic xmlns:a="http://schemas.openxmlformats.org/drawingml/2006/main">
                  <a:graphicData uri="http://schemas.microsoft.com/office/word/2010/wordprocessingShape">
                    <wps:wsp>
                      <wps:cNvSpPr txBox="1"/>
                      <wps:spPr>
                        <a:xfrm>
                          <a:off x="0" y="0"/>
                          <a:ext cx="3430905" cy="122555"/>
                        </a:xfrm>
                        <a:prstGeom prst="rect">
                          <a:avLst/>
                        </a:prstGeom>
                        <a:solidFill>
                          <a:prstClr val="white"/>
                        </a:solidFill>
                        <a:ln>
                          <a:noFill/>
                        </a:ln>
                        <a:effectLst/>
                      </wps:spPr>
                      <wps:txbx>
                        <w:txbxContent>
                          <w:p w14:paraId="5801CEC1" w14:textId="5B3FDBE9" w:rsidR="00693A11" w:rsidRPr="00864D79" w:rsidRDefault="00693A11" w:rsidP="00693A11">
                            <w:pPr>
                              <w:pStyle w:val="Lgende"/>
                              <w:jc w:val="center"/>
                              <w:rPr>
                                <w:noProof/>
                                <w:sz w:val="24"/>
                                <w:szCs w:val="24"/>
                              </w:rPr>
                            </w:pPr>
                            <w:r>
                              <w:t>Barres défi</w:t>
                            </w:r>
                            <w:r w:rsidR="00D25E9B">
                              <w:t>lantes</w:t>
                            </w:r>
                            <w:r>
                              <w:t xml:space="preserve"> sur l’écran d’accueil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9" o:spid="_x0000_s1033" type="#_x0000_t202" style="position:absolute;left:0;text-align:left;margin-left:-277.45pt;margin-top:7.9pt;width:270.15pt;height:9.6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" stroked="f">
                <v:textbox inset="0,0,0,0">
                  <w:txbxContent>
                    <w:p w14:paraId="5801CEC1" w14:textId="5B3FDBE9" w:rsidR="00693A11" w:rsidRPr="00864D79" w:rsidRDefault="00693A11" w:rsidP="00693A11">
                      <w:pPr>
                        <w:pStyle w:val="Lgende"/>
                        <w:jc w:val="center"/>
                        <w:rPr>
                          <w:noProof/>
                          <w:sz w:val="24"/>
                          <w:szCs w:val="24"/>
                        </w:rPr>
                      </w:pPr>
                      <w:r>
                        <w:t>Barres défi</w:t>
                      </w:r>
                      <w:r w:rsidR="00D25E9B">
                        <w:t>lantes</w:t>
                      </w:r>
                      <w:r>
                        <w:t xml:space="preserve"> sur l’écran d’accueil</w:t>
                      </w:r>
                    </w:p>
                  </w:txbxContent>
                </v:textbox>
                <w10:wrap type="tight"/>
              </v:shape>
            </w:pict>
          </mc:Fallback>
        </mc:AlternateContent>
      </w:r>
    </w:p>
    <w:p w14:paraId="1DC50C46" w14:textId="77777777" w:rsidR="00693A11" w:rsidRDefault="00693A11" w:rsidP="00693A11">
      <w:pPr>
        <w:pStyle w:val="rendu"/>
      </w:pPr>
    </w:p>
    <w:p w14:paraId="2B74A170" w14:textId="77777777" w:rsidR="00693A11" w:rsidRDefault="00693A11" w:rsidP="00693A11">
      <w:pPr>
        <w:pStyle w:val="rendu"/>
      </w:pPr>
      <w:r>
        <w:rPr>
          <w:noProof/>
          <w:lang w:eastAsia="fr-FR"/>
        </w:rPr>
        <mc:AlternateContent>
          <mc:Choice Requires="wps">
            <w:drawing>
              <wp:anchor distT="0" distB="0" distL="114300" distR="114300" simplePos="0" relativeHeight="251676672" behindDoc="0" locked="0" layoutInCell="1" allowOverlap="1" wp14:anchorId="2E8B8A28" wp14:editId="115FF70A">
                <wp:simplePos x="0" y="0"/>
                <wp:positionH relativeFrom="column">
                  <wp:posOffset>3426460</wp:posOffset>
                </wp:positionH>
                <wp:positionV relativeFrom="paragraph">
                  <wp:posOffset>2189480</wp:posOffset>
                </wp:positionV>
                <wp:extent cx="3430905" cy="260985"/>
                <wp:effectExtent l="0" t="0" r="0" b="0"/>
                <wp:wrapTight wrapText="bothSides">
                  <wp:wrapPolygon edited="0">
                    <wp:start x="0" y="0"/>
                    <wp:lineTo x="0" y="21600"/>
                    <wp:lineTo x="21600" y="21600"/>
                    <wp:lineTo x="21600" y="0"/>
                  </wp:wrapPolygon>
                </wp:wrapTight>
                <wp:docPr id="10" name="Zone de texte 10"/>
                <wp:cNvGraphicFramePr/>
                <a:graphic xmlns:a="http://schemas.openxmlformats.org/drawingml/2006/main">
                  <a:graphicData uri="http://schemas.microsoft.com/office/word/2010/wordprocessingShape">
                    <wps:wsp>
                      <wps:cNvSpPr txBox="1"/>
                      <wps:spPr>
                        <a:xfrm>
                          <a:off x="0" y="0"/>
                          <a:ext cx="3430905" cy="260985"/>
                        </a:xfrm>
                        <a:prstGeom prst="rect">
                          <a:avLst/>
                        </a:prstGeom>
                        <a:solidFill>
                          <a:prstClr val="white"/>
                        </a:solidFill>
                        <a:ln>
                          <a:noFill/>
                        </a:ln>
                        <a:effectLst/>
                      </wps:spPr>
                      <wps:txbx>
                        <w:txbxContent>
                          <w:p w14:paraId="5865AF95" w14:textId="77777777" w:rsidR="00693A11" w:rsidRPr="00453EBD" w:rsidRDefault="00693A11" w:rsidP="00693A11">
                            <w:pPr>
                              <w:pStyle w:val="Lgende"/>
                              <w:jc w:val="center"/>
                              <w:rPr>
                                <w:noProof/>
                                <w:sz w:val="24"/>
                                <w:szCs w:val="24"/>
                              </w:rPr>
                            </w:pPr>
                            <w:r>
                              <w:t xml:space="preserve">Menu </w:t>
                            </w:r>
                            <w:proofErr w:type="spellStart"/>
                            <w:r>
                              <w:t>popup</w:t>
                            </w:r>
                            <w:proofErr w:type="spellEnd"/>
                            <w:r>
                              <w:t xml:space="preserve"> sur l’écran d’accueil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0" o:spid="_x0000_s1034" type="#_x0000_t202" style="position:absolute;left:0;text-align:left;margin-left:269.8pt;margin-top:172.4pt;width:270.15pt;height:20.5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" stroked="f">
                <v:textbox style="mso-fit-shape-to-text:t" inset="0,0,0,0">
                  <w:txbxContent>
                    <w:p w14:paraId="5865AF95" w14:textId="77777777" w:rsidR="00693A11" w:rsidRPr="00453EBD" w:rsidRDefault="00693A11" w:rsidP="00693A11">
                      <w:pPr>
                        <w:pStyle w:val="Lgende"/>
                        <w:jc w:val="center"/>
                        <w:rPr>
                          <w:noProof/>
                          <w:sz w:val="24"/>
                          <w:szCs w:val="24"/>
                        </w:rPr>
                      </w:pPr>
                      <w:r>
                        <w:t xml:space="preserve">Menu </w:t>
                      </w:r>
                      <w:proofErr w:type="spellStart"/>
                      <w:r>
                        <w:t>popup</w:t>
                      </w:r>
                      <w:proofErr w:type="spellEnd"/>
                      <w:r>
                        <w:t xml:space="preserve"> sur l’écran d’accueil</w:t>
                      </w:r>
                    </w:p>
                  </w:txbxContent>
                </v:textbox>
                <w10:wrap type="tight"/>
              </v:shape>
            </w:pict>
          </mc:Fallback>
        </mc:AlternateContent>
      </w:r>
      <w:r>
        <w:rPr>
          <w:noProof/>
          <w:lang w:eastAsia="fr-FR"/>
        </w:rPr>
        <w:drawing>
          <wp:anchor distT="0" distB="0" distL="114300" distR="114300" simplePos="0" relativeHeight="251671552" behindDoc="1" locked="0" layoutInCell="1" allowOverlap="1" wp14:anchorId="3FA0AC49" wp14:editId="3DBD19B6">
            <wp:simplePos x="0" y="0"/>
            <wp:positionH relativeFrom="column">
              <wp:posOffset>3426460</wp:posOffset>
            </wp:positionH>
            <wp:positionV relativeFrom="paragraph">
              <wp:posOffset>113030</wp:posOffset>
            </wp:positionV>
            <wp:extent cx="3430905" cy="2019300"/>
            <wp:effectExtent l="38100" t="38100" r="93345" b="95250"/>
            <wp:wrapTight wrapText="bothSides">
              <wp:wrapPolygon edited="0">
                <wp:start x="-240" y="-408"/>
                <wp:lineTo x="-240" y="22415"/>
                <wp:lineTo x="22068" y="22415"/>
                <wp:lineTo x="22068" y="-408"/>
                <wp:lineTo x="-240" y="-408"/>
              </wp:wrapPolygon>
            </wp:wrapTight>
            <wp:docPr id="2" name="Image 2" descr="PopUpMenu_Verroui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opUpMenu_Verrouill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0905" cy="2019300"/>
                    </a:xfrm>
                    <a:prstGeom prst="rect">
                      <a:avLst/>
                    </a:prstGeom>
                    <a:noFill/>
                    <a:effectLst>
                      <a:outerShdw blurRad="63500" dist="38100" dir="2700000" algn="ctr" rotWithShape="0">
                        <a:schemeClr val="bg1">
                          <a:lumMod val="75000"/>
                          <a:lumOff val="0"/>
                        </a:schemeClr>
                      </a:outerShdw>
                    </a:effectLst>
                  </pic:spPr>
                </pic:pic>
              </a:graphicData>
            </a:graphic>
            <wp14:sizeRelH relativeFrom="page">
              <wp14:pctWidth>0</wp14:pctWidth>
            </wp14:sizeRelH>
            <wp14:sizeRelV relativeFrom="page">
              <wp14:pctHeight>0</wp14:pctHeight>
            </wp14:sizeRelV>
          </wp:anchor>
        </w:drawing>
      </w:r>
    </w:p>
    <w:p w14:paraId="34620E85" w14:textId="77777777" w:rsidR="00693A11" w:rsidRDefault="00693A11" w:rsidP="00693A11">
      <w:pPr>
        <w:pStyle w:val="rendu"/>
      </w:pPr>
    </w:p>
    <w:p w14:paraId="30D3CD13" w14:textId="77777777" w:rsidR="00693A11" w:rsidRDefault="00693A11" w:rsidP="00693A11">
      <w:pPr>
        <w:pStyle w:val="rendu"/>
      </w:pPr>
    </w:p>
    <w:p w14:paraId="486F13B0" w14:textId="77777777" w:rsidR="00693A11" w:rsidRDefault="00693A11" w:rsidP="00693A11">
      <w:pPr>
        <w:pStyle w:val="rendu"/>
      </w:pPr>
    </w:p>
    <w:p w14:paraId="68533335" w14:textId="77777777" w:rsidR="00693A11" w:rsidRPr="00DB581B" w:rsidRDefault="00693A11" w:rsidP="00693A11">
      <w:pPr>
        <w:pStyle w:val="rendu"/>
      </w:pPr>
      <w:r>
        <w:t>De même, les actions sont possibles n’importe où.</w:t>
      </w:r>
    </w:p>
    <w:p w14:paraId="0DCD6668" w14:textId="651BE29B" w:rsidR="00BF4F13" w:rsidRDefault="00BF4F13" w:rsidP="00F05761">
      <w:pPr>
        <w:pStyle w:val="rendu"/>
      </w:pPr>
    </w:p>
    <w:sectPr w:rsidR="00BF4F13" w:rsidSect="005A378A">
      <w:headerReference w:type="even" r:id="rId17"/>
      <w:headerReference w:type="default" r:id="rId18"/>
      <w:footerReference w:type="even" r:id="rId19"/>
      <w:footerReference w:type="default" r:id="rId20"/>
      <w:headerReference w:type="first" r:id="rId21"/>
      <w:footerReference w:type="first" r:id="rId22"/>
      <w:pgSz w:w="11900" w:h="16840"/>
      <w:pgMar w:top="851" w:right="851" w:bottom="1276" w:left="851" w:header="708" w:footer="57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CF00A7" w14:textId="77777777" w:rsidR="006E231E" w:rsidRDefault="006E231E" w:rsidP="00C40243">
      <w:r>
        <w:separator/>
      </w:r>
    </w:p>
  </w:endnote>
  <w:endnote w:type="continuationSeparator" w:id="0">
    <w:p w14:paraId="4C44E5EA" w14:textId="77777777" w:rsidR="006E231E" w:rsidRDefault="006E231E" w:rsidP="00C40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2C0C57" w14:textId="77777777" w:rsidR="00E36D0F" w:rsidRDefault="00E36D0F">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BC3703" w14:textId="5C8A6F3D" w:rsidR="00C30707" w:rsidRDefault="00E36D0F" w:rsidP="00C40243">
    <w:pPr>
      <w:pStyle w:val="Pieddepage"/>
      <w:tabs>
        <w:tab w:val="clear" w:pos="4320"/>
        <w:tab w:val="clear" w:pos="8640"/>
        <w:tab w:val="center" w:pos="5103"/>
        <w:tab w:val="right" w:pos="10206"/>
      </w:tabs>
      <w:rPr>
        <w:sz w:val="22"/>
        <w:szCs w:val="22"/>
      </w:rPr>
    </w:pPr>
    <w:r>
      <w:rPr>
        <w:sz w:val="22"/>
        <w:szCs w:val="22"/>
      </w:rPr>
      <w:t>22/01</w:t>
    </w:r>
    <w:r w:rsidR="0011574D">
      <w:rPr>
        <w:sz w:val="22"/>
        <w:szCs w:val="22"/>
      </w:rPr>
      <w:t>/</w:t>
    </w:r>
    <w:r>
      <w:rPr>
        <w:sz w:val="22"/>
        <w:szCs w:val="22"/>
      </w:rPr>
      <w:t>2015</w:t>
    </w:r>
    <w:r w:rsidR="00C30707" w:rsidRPr="00C40243">
      <w:rPr>
        <w:sz w:val="22"/>
        <w:szCs w:val="22"/>
      </w:rPr>
      <w:tab/>
    </w:r>
    <w:r w:rsidR="00C30707" w:rsidRPr="008021BB">
      <w:rPr>
        <w:sz w:val="22"/>
        <w:szCs w:val="22"/>
      </w:rPr>
      <w:fldChar w:fldCharType="begin"/>
    </w:r>
    <w:r w:rsidR="00C30707" w:rsidRPr="008021BB">
      <w:rPr>
        <w:sz w:val="22"/>
        <w:szCs w:val="22"/>
      </w:rPr>
      <w:instrText xml:space="preserve"> PAGE </w:instrText>
    </w:r>
    <w:r w:rsidR="00C30707" w:rsidRPr="008021BB">
      <w:rPr>
        <w:sz w:val="22"/>
        <w:szCs w:val="22"/>
      </w:rPr>
      <w:fldChar w:fldCharType="separate"/>
    </w:r>
    <w:r w:rsidR="00A823E6">
      <w:rPr>
        <w:noProof/>
        <w:sz w:val="22"/>
        <w:szCs w:val="22"/>
      </w:rPr>
      <w:t>8</w:t>
    </w:r>
    <w:r w:rsidR="00C30707" w:rsidRPr="008021BB">
      <w:rPr>
        <w:sz w:val="22"/>
        <w:szCs w:val="22"/>
      </w:rPr>
      <w:fldChar w:fldCharType="end"/>
    </w:r>
    <w:r w:rsidR="00C30707">
      <w:rPr>
        <w:sz w:val="22"/>
        <w:szCs w:val="22"/>
      </w:rPr>
      <w:t>/</w:t>
    </w:r>
    <w:r w:rsidR="00C30707" w:rsidRPr="008021BB">
      <w:rPr>
        <w:sz w:val="22"/>
        <w:szCs w:val="22"/>
      </w:rPr>
      <w:fldChar w:fldCharType="begin"/>
    </w:r>
    <w:r w:rsidR="00C30707" w:rsidRPr="008021BB">
      <w:rPr>
        <w:sz w:val="22"/>
        <w:szCs w:val="22"/>
      </w:rPr>
      <w:instrText xml:space="preserve"> NUMPAGES </w:instrText>
    </w:r>
    <w:r w:rsidR="00C30707" w:rsidRPr="008021BB">
      <w:rPr>
        <w:sz w:val="22"/>
        <w:szCs w:val="22"/>
      </w:rPr>
      <w:fldChar w:fldCharType="separate"/>
    </w:r>
    <w:r w:rsidR="00A823E6">
      <w:rPr>
        <w:noProof/>
        <w:sz w:val="22"/>
        <w:szCs w:val="22"/>
      </w:rPr>
      <w:t>8</w:t>
    </w:r>
    <w:r w:rsidR="00C30707" w:rsidRPr="008021BB">
      <w:rPr>
        <w:sz w:val="22"/>
        <w:szCs w:val="22"/>
      </w:rPr>
      <w:fldChar w:fldCharType="end"/>
    </w:r>
    <w:r w:rsidR="00C30707" w:rsidRPr="00C40243">
      <w:rPr>
        <w:sz w:val="22"/>
        <w:szCs w:val="22"/>
      </w:rPr>
      <w:tab/>
      <w:t xml:space="preserve">UBS / IUT de Vannes / </w:t>
    </w:r>
    <w:proofErr w:type="spellStart"/>
    <w:r w:rsidR="00C30707" w:rsidRPr="00C40243">
      <w:rPr>
        <w:sz w:val="22"/>
        <w:szCs w:val="22"/>
      </w:rPr>
      <w:t>Dpt</w:t>
    </w:r>
    <w:proofErr w:type="spellEnd"/>
    <w:r w:rsidR="00C30707" w:rsidRPr="00C40243">
      <w:rPr>
        <w:sz w:val="22"/>
        <w:szCs w:val="22"/>
      </w:rPr>
      <w:t>. Info</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2AD421" w14:textId="77777777" w:rsidR="00E36D0F" w:rsidRDefault="00E36D0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11D1B4" w14:textId="77777777" w:rsidR="006E231E" w:rsidRDefault="006E231E" w:rsidP="00C40243">
      <w:r>
        <w:separator/>
      </w:r>
    </w:p>
  </w:footnote>
  <w:footnote w:type="continuationSeparator" w:id="0">
    <w:p w14:paraId="1E98AA97" w14:textId="77777777" w:rsidR="006E231E" w:rsidRDefault="006E231E" w:rsidP="00C402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D6953D" w14:textId="77777777" w:rsidR="00E36D0F" w:rsidRDefault="00E36D0F">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CellMar>
        <w:top w:w="113" w:type="dxa"/>
        <w:bottom w:w="113" w:type="dxa"/>
      </w:tblCellMar>
      <w:tblLook w:val="04A0" w:firstRow="1" w:lastRow="0" w:firstColumn="1" w:lastColumn="0" w:noHBand="0" w:noVBand="1"/>
    </w:tblPr>
    <w:tblGrid>
      <w:gridCol w:w="3471"/>
      <w:gridCol w:w="3471"/>
      <w:gridCol w:w="3472"/>
    </w:tblGrid>
    <w:tr w:rsidR="00C30707" w14:paraId="30DE9E2D" w14:textId="77777777" w:rsidTr="00CC5C6B">
      <w:trPr>
        <w:trHeight w:val="274"/>
      </w:trPr>
      <w:tc>
        <w:tcPr>
          <w:tcW w:w="3471" w:type="dxa"/>
          <w:vAlign w:val="center"/>
        </w:tcPr>
        <w:p w14:paraId="012C4A89" w14:textId="77777777" w:rsidR="00C30707" w:rsidRDefault="00C30707" w:rsidP="00C40243">
          <w:pPr>
            <w:pStyle w:val="En-tte"/>
            <w:jc w:val="center"/>
          </w:pPr>
          <w:r>
            <w:rPr>
              <w:noProof/>
              <w:lang w:eastAsia="fr-FR"/>
            </w:rPr>
            <w:drawing>
              <wp:anchor distT="0" distB="0" distL="114300" distR="114300" simplePos="0" relativeHeight="251658240" behindDoc="0" locked="0" layoutInCell="1" allowOverlap="1" wp14:anchorId="28DA7BB9" wp14:editId="60C91E75">
                <wp:simplePos x="0" y="0"/>
                <wp:positionH relativeFrom="column">
                  <wp:posOffset>6350</wp:posOffset>
                </wp:positionH>
                <wp:positionV relativeFrom="paragraph">
                  <wp:posOffset>79375</wp:posOffset>
                </wp:positionV>
                <wp:extent cx="1487805" cy="360045"/>
                <wp:effectExtent l="0" t="0" r="10795"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NFO.jpg"/>
                        <pic:cNvPicPr/>
                      </pic:nvPicPr>
                      <pic:blipFill>
                        <a:blip r:embed="rId1">
                          <a:extLst>
                            <a:ext uri="{28A0092B-C50C-407E-A947-70E740481C1C}">
                              <a14:useLocalDpi xmlns:a14="http://schemas.microsoft.com/office/drawing/2010/main" val="0"/>
                            </a:ext>
                          </a:extLst>
                        </a:blip>
                        <a:stretch>
                          <a:fillRect/>
                        </a:stretch>
                      </pic:blipFill>
                      <pic:spPr>
                        <a:xfrm>
                          <a:off x="0" y="0"/>
                          <a:ext cx="1487805" cy="36004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59264" behindDoc="0" locked="0" layoutInCell="1" allowOverlap="1" wp14:anchorId="1EA24C77" wp14:editId="535C4287">
                <wp:simplePos x="0" y="0"/>
                <wp:positionH relativeFrom="column">
                  <wp:posOffset>1605280</wp:posOffset>
                </wp:positionH>
                <wp:positionV relativeFrom="paragraph">
                  <wp:posOffset>7620</wp:posOffset>
                </wp:positionV>
                <wp:extent cx="416560" cy="502285"/>
                <wp:effectExtent l="0" t="0" r="0" b="571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UT.jpg"/>
                        <pic:cNvPicPr/>
                      </pic:nvPicPr>
                      <pic:blipFill>
                        <a:blip r:embed="rId2">
                          <a:extLst>
                            <a:ext uri="{28A0092B-C50C-407E-A947-70E740481C1C}">
                              <a14:useLocalDpi xmlns:a14="http://schemas.microsoft.com/office/drawing/2010/main" val="0"/>
                            </a:ext>
                          </a:extLst>
                        </a:blip>
                        <a:stretch>
                          <a:fillRect/>
                        </a:stretch>
                      </pic:blipFill>
                      <pic:spPr>
                        <a:xfrm>
                          <a:off x="0" y="0"/>
                          <a:ext cx="416560" cy="502285"/>
                        </a:xfrm>
                        <a:prstGeom prst="rect">
                          <a:avLst/>
                        </a:prstGeom>
                      </pic:spPr>
                    </pic:pic>
                  </a:graphicData>
                </a:graphic>
                <wp14:sizeRelH relativeFrom="page">
                  <wp14:pctWidth>0</wp14:pctWidth>
                </wp14:sizeRelH>
                <wp14:sizeRelV relativeFrom="page">
                  <wp14:pctHeight>0</wp14:pctHeight>
                </wp14:sizeRelV>
              </wp:anchor>
            </w:drawing>
          </w:r>
        </w:p>
      </w:tc>
      <w:tc>
        <w:tcPr>
          <w:tcW w:w="3471" w:type="dxa"/>
          <w:vAlign w:val="center"/>
        </w:tcPr>
        <w:p w14:paraId="1B340F03" w14:textId="7EF36C7A" w:rsidR="001B0FF4" w:rsidRPr="00C40243" w:rsidRDefault="00F05761" w:rsidP="00C40243">
          <w:pPr>
            <w:pStyle w:val="En-tte"/>
            <w:jc w:val="center"/>
            <w:rPr>
              <w:b/>
            </w:rPr>
          </w:pPr>
          <w:r>
            <w:rPr>
              <w:b/>
            </w:rPr>
            <w:t>Manuel d'utilisation</w:t>
          </w:r>
        </w:p>
      </w:tc>
      <w:tc>
        <w:tcPr>
          <w:tcW w:w="3472" w:type="dxa"/>
          <w:vAlign w:val="center"/>
        </w:tcPr>
        <w:p w14:paraId="3730A422" w14:textId="77777777" w:rsidR="00C30707" w:rsidRDefault="00C30707" w:rsidP="00C40243">
          <w:pPr>
            <w:pStyle w:val="En-tte"/>
            <w:jc w:val="center"/>
          </w:pPr>
          <w:r>
            <w:t>Projet de synthèse</w:t>
          </w:r>
        </w:p>
        <w:p w14:paraId="73E163E1" w14:textId="77777777" w:rsidR="00C30707" w:rsidRDefault="00C30707" w:rsidP="00C40243">
          <w:pPr>
            <w:pStyle w:val="En-tte"/>
            <w:jc w:val="center"/>
          </w:pPr>
        </w:p>
        <w:p w14:paraId="330DBB7E" w14:textId="77777777" w:rsidR="00C30707" w:rsidRDefault="00C30707" w:rsidP="00C40243">
          <w:pPr>
            <w:pStyle w:val="En-tte"/>
            <w:jc w:val="center"/>
          </w:pPr>
          <w:r>
            <w:t>2014/2015</w:t>
          </w:r>
        </w:p>
      </w:tc>
    </w:tr>
  </w:tbl>
  <w:p w14:paraId="6766F02C" w14:textId="77777777" w:rsidR="00C30707" w:rsidRDefault="00C30707">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A0817E" w14:textId="77777777" w:rsidR="00E36D0F" w:rsidRDefault="00E36D0F">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5525770"/>
    <w:multiLevelType w:val="hybridMultilevel"/>
    <w:tmpl w:val="DCBE18AE"/>
    <w:lvl w:ilvl="0" w:tplc="8A1846E2">
      <w:start w:val="1"/>
      <w:numFmt w:val="decimal"/>
      <w:lvlText w:val="%1-"/>
      <w:lvlJc w:val="left"/>
      <w:pPr>
        <w:ind w:left="1087" w:hanging="360"/>
      </w:pPr>
      <w:rPr>
        <w:rFonts w:hint="default"/>
      </w:rPr>
    </w:lvl>
    <w:lvl w:ilvl="1" w:tplc="040C0019" w:tentative="1">
      <w:start w:val="1"/>
      <w:numFmt w:val="lowerLetter"/>
      <w:lvlText w:val="%2."/>
      <w:lvlJc w:val="left"/>
      <w:pPr>
        <w:ind w:left="1807" w:hanging="360"/>
      </w:pPr>
    </w:lvl>
    <w:lvl w:ilvl="2" w:tplc="040C001B" w:tentative="1">
      <w:start w:val="1"/>
      <w:numFmt w:val="lowerRoman"/>
      <w:lvlText w:val="%3."/>
      <w:lvlJc w:val="right"/>
      <w:pPr>
        <w:ind w:left="2527" w:hanging="180"/>
      </w:pPr>
    </w:lvl>
    <w:lvl w:ilvl="3" w:tplc="040C000F" w:tentative="1">
      <w:start w:val="1"/>
      <w:numFmt w:val="decimal"/>
      <w:lvlText w:val="%4."/>
      <w:lvlJc w:val="left"/>
      <w:pPr>
        <w:ind w:left="3247" w:hanging="360"/>
      </w:pPr>
    </w:lvl>
    <w:lvl w:ilvl="4" w:tplc="040C0019" w:tentative="1">
      <w:start w:val="1"/>
      <w:numFmt w:val="lowerLetter"/>
      <w:lvlText w:val="%5."/>
      <w:lvlJc w:val="left"/>
      <w:pPr>
        <w:ind w:left="3967" w:hanging="360"/>
      </w:pPr>
    </w:lvl>
    <w:lvl w:ilvl="5" w:tplc="040C001B" w:tentative="1">
      <w:start w:val="1"/>
      <w:numFmt w:val="lowerRoman"/>
      <w:lvlText w:val="%6."/>
      <w:lvlJc w:val="right"/>
      <w:pPr>
        <w:ind w:left="4687" w:hanging="180"/>
      </w:pPr>
    </w:lvl>
    <w:lvl w:ilvl="6" w:tplc="040C000F" w:tentative="1">
      <w:start w:val="1"/>
      <w:numFmt w:val="decimal"/>
      <w:lvlText w:val="%7."/>
      <w:lvlJc w:val="left"/>
      <w:pPr>
        <w:ind w:left="5407" w:hanging="360"/>
      </w:pPr>
    </w:lvl>
    <w:lvl w:ilvl="7" w:tplc="040C0019" w:tentative="1">
      <w:start w:val="1"/>
      <w:numFmt w:val="lowerLetter"/>
      <w:lvlText w:val="%8."/>
      <w:lvlJc w:val="left"/>
      <w:pPr>
        <w:ind w:left="6127" w:hanging="360"/>
      </w:pPr>
    </w:lvl>
    <w:lvl w:ilvl="8" w:tplc="040C001B" w:tentative="1">
      <w:start w:val="1"/>
      <w:numFmt w:val="lowerRoman"/>
      <w:lvlText w:val="%9."/>
      <w:lvlJc w:val="right"/>
      <w:pPr>
        <w:ind w:left="6847" w:hanging="180"/>
      </w:pPr>
    </w:lvl>
  </w:abstractNum>
  <w:abstractNum w:abstractNumId="5">
    <w:nsid w:val="061C21CB"/>
    <w:multiLevelType w:val="hybridMultilevel"/>
    <w:tmpl w:val="DCBE18AE"/>
    <w:lvl w:ilvl="0" w:tplc="8A1846E2">
      <w:start w:val="1"/>
      <w:numFmt w:val="decimal"/>
      <w:lvlText w:val="%1-"/>
      <w:lvlJc w:val="left"/>
      <w:pPr>
        <w:ind w:left="1087" w:hanging="360"/>
      </w:pPr>
      <w:rPr>
        <w:rFonts w:hint="default"/>
      </w:rPr>
    </w:lvl>
    <w:lvl w:ilvl="1" w:tplc="040C0019" w:tentative="1">
      <w:start w:val="1"/>
      <w:numFmt w:val="lowerLetter"/>
      <w:lvlText w:val="%2."/>
      <w:lvlJc w:val="left"/>
      <w:pPr>
        <w:ind w:left="1807" w:hanging="360"/>
      </w:pPr>
    </w:lvl>
    <w:lvl w:ilvl="2" w:tplc="040C001B" w:tentative="1">
      <w:start w:val="1"/>
      <w:numFmt w:val="lowerRoman"/>
      <w:lvlText w:val="%3."/>
      <w:lvlJc w:val="right"/>
      <w:pPr>
        <w:ind w:left="2527" w:hanging="180"/>
      </w:pPr>
    </w:lvl>
    <w:lvl w:ilvl="3" w:tplc="040C000F" w:tentative="1">
      <w:start w:val="1"/>
      <w:numFmt w:val="decimal"/>
      <w:lvlText w:val="%4."/>
      <w:lvlJc w:val="left"/>
      <w:pPr>
        <w:ind w:left="3247" w:hanging="360"/>
      </w:pPr>
    </w:lvl>
    <w:lvl w:ilvl="4" w:tplc="040C0019" w:tentative="1">
      <w:start w:val="1"/>
      <w:numFmt w:val="lowerLetter"/>
      <w:lvlText w:val="%5."/>
      <w:lvlJc w:val="left"/>
      <w:pPr>
        <w:ind w:left="3967" w:hanging="360"/>
      </w:pPr>
    </w:lvl>
    <w:lvl w:ilvl="5" w:tplc="040C001B" w:tentative="1">
      <w:start w:val="1"/>
      <w:numFmt w:val="lowerRoman"/>
      <w:lvlText w:val="%6."/>
      <w:lvlJc w:val="right"/>
      <w:pPr>
        <w:ind w:left="4687" w:hanging="180"/>
      </w:pPr>
    </w:lvl>
    <w:lvl w:ilvl="6" w:tplc="040C000F" w:tentative="1">
      <w:start w:val="1"/>
      <w:numFmt w:val="decimal"/>
      <w:lvlText w:val="%7."/>
      <w:lvlJc w:val="left"/>
      <w:pPr>
        <w:ind w:left="5407" w:hanging="360"/>
      </w:pPr>
    </w:lvl>
    <w:lvl w:ilvl="7" w:tplc="040C0019" w:tentative="1">
      <w:start w:val="1"/>
      <w:numFmt w:val="lowerLetter"/>
      <w:lvlText w:val="%8."/>
      <w:lvlJc w:val="left"/>
      <w:pPr>
        <w:ind w:left="6127" w:hanging="360"/>
      </w:pPr>
    </w:lvl>
    <w:lvl w:ilvl="8" w:tplc="040C001B" w:tentative="1">
      <w:start w:val="1"/>
      <w:numFmt w:val="lowerRoman"/>
      <w:lvlText w:val="%9."/>
      <w:lvlJc w:val="right"/>
      <w:pPr>
        <w:ind w:left="6847" w:hanging="180"/>
      </w:pPr>
    </w:lvl>
  </w:abstractNum>
  <w:abstractNum w:abstractNumId="6">
    <w:nsid w:val="07D51EA7"/>
    <w:multiLevelType w:val="hybridMultilevel"/>
    <w:tmpl w:val="F7E224BE"/>
    <w:lvl w:ilvl="0" w:tplc="B956BDEE">
      <w:start w:val="11"/>
      <w:numFmt w:val="bullet"/>
      <w:lvlText w:val="-"/>
      <w:lvlJc w:val="left"/>
      <w:pPr>
        <w:ind w:left="1077" w:hanging="360"/>
      </w:pPr>
      <w:rPr>
        <w:rFonts w:ascii="Cambria" w:eastAsiaTheme="minorEastAsia" w:hAnsi="Cambria" w:cstheme="minorBidi" w:hint="default"/>
      </w:rPr>
    </w:lvl>
    <w:lvl w:ilvl="1" w:tplc="040C0003">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7">
    <w:nsid w:val="08943E6F"/>
    <w:multiLevelType w:val="hybridMultilevel"/>
    <w:tmpl w:val="ED9E87A4"/>
    <w:lvl w:ilvl="0" w:tplc="6F3CCCB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nsid w:val="096F12F5"/>
    <w:multiLevelType w:val="hybridMultilevel"/>
    <w:tmpl w:val="5B683012"/>
    <w:lvl w:ilvl="0" w:tplc="DB70D3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AE51A5"/>
    <w:multiLevelType w:val="multilevel"/>
    <w:tmpl w:val="D0943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9F585B"/>
    <w:multiLevelType w:val="multilevel"/>
    <w:tmpl w:val="A25AF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3F0039F"/>
    <w:multiLevelType w:val="hybridMultilevel"/>
    <w:tmpl w:val="DCBE18AE"/>
    <w:lvl w:ilvl="0" w:tplc="8A1846E2">
      <w:start w:val="1"/>
      <w:numFmt w:val="decimal"/>
      <w:lvlText w:val="%1-"/>
      <w:lvlJc w:val="left"/>
      <w:pPr>
        <w:ind w:left="1087" w:hanging="360"/>
      </w:pPr>
      <w:rPr>
        <w:rFonts w:hint="default"/>
      </w:rPr>
    </w:lvl>
    <w:lvl w:ilvl="1" w:tplc="040C0019" w:tentative="1">
      <w:start w:val="1"/>
      <w:numFmt w:val="lowerLetter"/>
      <w:lvlText w:val="%2."/>
      <w:lvlJc w:val="left"/>
      <w:pPr>
        <w:ind w:left="1807" w:hanging="360"/>
      </w:pPr>
    </w:lvl>
    <w:lvl w:ilvl="2" w:tplc="040C001B" w:tentative="1">
      <w:start w:val="1"/>
      <w:numFmt w:val="lowerRoman"/>
      <w:lvlText w:val="%3."/>
      <w:lvlJc w:val="right"/>
      <w:pPr>
        <w:ind w:left="2527" w:hanging="180"/>
      </w:pPr>
    </w:lvl>
    <w:lvl w:ilvl="3" w:tplc="040C000F" w:tentative="1">
      <w:start w:val="1"/>
      <w:numFmt w:val="decimal"/>
      <w:lvlText w:val="%4."/>
      <w:lvlJc w:val="left"/>
      <w:pPr>
        <w:ind w:left="3247" w:hanging="360"/>
      </w:pPr>
    </w:lvl>
    <w:lvl w:ilvl="4" w:tplc="040C0019" w:tentative="1">
      <w:start w:val="1"/>
      <w:numFmt w:val="lowerLetter"/>
      <w:lvlText w:val="%5."/>
      <w:lvlJc w:val="left"/>
      <w:pPr>
        <w:ind w:left="3967" w:hanging="360"/>
      </w:pPr>
    </w:lvl>
    <w:lvl w:ilvl="5" w:tplc="040C001B" w:tentative="1">
      <w:start w:val="1"/>
      <w:numFmt w:val="lowerRoman"/>
      <w:lvlText w:val="%6."/>
      <w:lvlJc w:val="right"/>
      <w:pPr>
        <w:ind w:left="4687" w:hanging="180"/>
      </w:pPr>
    </w:lvl>
    <w:lvl w:ilvl="6" w:tplc="040C000F" w:tentative="1">
      <w:start w:val="1"/>
      <w:numFmt w:val="decimal"/>
      <w:lvlText w:val="%7."/>
      <w:lvlJc w:val="left"/>
      <w:pPr>
        <w:ind w:left="5407" w:hanging="360"/>
      </w:pPr>
    </w:lvl>
    <w:lvl w:ilvl="7" w:tplc="040C0019" w:tentative="1">
      <w:start w:val="1"/>
      <w:numFmt w:val="lowerLetter"/>
      <w:lvlText w:val="%8."/>
      <w:lvlJc w:val="left"/>
      <w:pPr>
        <w:ind w:left="6127" w:hanging="360"/>
      </w:pPr>
    </w:lvl>
    <w:lvl w:ilvl="8" w:tplc="040C001B" w:tentative="1">
      <w:start w:val="1"/>
      <w:numFmt w:val="lowerRoman"/>
      <w:lvlText w:val="%9."/>
      <w:lvlJc w:val="right"/>
      <w:pPr>
        <w:ind w:left="6847" w:hanging="180"/>
      </w:pPr>
    </w:lvl>
  </w:abstractNum>
  <w:abstractNum w:abstractNumId="12">
    <w:nsid w:val="17C51EF1"/>
    <w:multiLevelType w:val="hybridMultilevel"/>
    <w:tmpl w:val="DCBE18AE"/>
    <w:lvl w:ilvl="0" w:tplc="8A1846E2">
      <w:start w:val="1"/>
      <w:numFmt w:val="decimal"/>
      <w:lvlText w:val="%1-"/>
      <w:lvlJc w:val="left"/>
      <w:pPr>
        <w:ind w:left="1087" w:hanging="360"/>
      </w:pPr>
      <w:rPr>
        <w:rFonts w:hint="default"/>
      </w:rPr>
    </w:lvl>
    <w:lvl w:ilvl="1" w:tplc="040C0019" w:tentative="1">
      <w:start w:val="1"/>
      <w:numFmt w:val="lowerLetter"/>
      <w:lvlText w:val="%2."/>
      <w:lvlJc w:val="left"/>
      <w:pPr>
        <w:ind w:left="1807" w:hanging="360"/>
      </w:pPr>
    </w:lvl>
    <w:lvl w:ilvl="2" w:tplc="040C001B" w:tentative="1">
      <w:start w:val="1"/>
      <w:numFmt w:val="lowerRoman"/>
      <w:lvlText w:val="%3."/>
      <w:lvlJc w:val="right"/>
      <w:pPr>
        <w:ind w:left="2527" w:hanging="180"/>
      </w:pPr>
    </w:lvl>
    <w:lvl w:ilvl="3" w:tplc="040C000F" w:tentative="1">
      <w:start w:val="1"/>
      <w:numFmt w:val="decimal"/>
      <w:lvlText w:val="%4."/>
      <w:lvlJc w:val="left"/>
      <w:pPr>
        <w:ind w:left="3247" w:hanging="360"/>
      </w:pPr>
    </w:lvl>
    <w:lvl w:ilvl="4" w:tplc="040C0019" w:tentative="1">
      <w:start w:val="1"/>
      <w:numFmt w:val="lowerLetter"/>
      <w:lvlText w:val="%5."/>
      <w:lvlJc w:val="left"/>
      <w:pPr>
        <w:ind w:left="3967" w:hanging="360"/>
      </w:pPr>
    </w:lvl>
    <w:lvl w:ilvl="5" w:tplc="040C001B" w:tentative="1">
      <w:start w:val="1"/>
      <w:numFmt w:val="lowerRoman"/>
      <w:lvlText w:val="%6."/>
      <w:lvlJc w:val="right"/>
      <w:pPr>
        <w:ind w:left="4687" w:hanging="180"/>
      </w:pPr>
    </w:lvl>
    <w:lvl w:ilvl="6" w:tplc="040C000F" w:tentative="1">
      <w:start w:val="1"/>
      <w:numFmt w:val="decimal"/>
      <w:lvlText w:val="%7."/>
      <w:lvlJc w:val="left"/>
      <w:pPr>
        <w:ind w:left="5407" w:hanging="360"/>
      </w:pPr>
    </w:lvl>
    <w:lvl w:ilvl="7" w:tplc="040C0019" w:tentative="1">
      <w:start w:val="1"/>
      <w:numFmt w:val="lowerLetter"/>
      <w:lvlText w:val="%8."/>
      <w:lvlJc w:val="left"/>
      <w:pPr>
        <w:ind w:left="6127" w:hanging="360"/>
      </w:pPr>
    </w:lvl>
    <w:lvl w:ilvl="8" w:tplc="040C001B" w:tentative="1">
      <w:start w:val="1"/>
      <w:numFmt w:val="lowerRoman"/>
      <w:lvlText w:val="%9."/>
      <w:lvlJc w:val="right"/>
      <w:pPr>
        <w:ind w:left="6847" w:hanging="180"/>
      </w:pPr>
    </w:lvl>
  </w:abstractNum>
  <w:abstractNum w:abstractNumId="13">
    <w:nsid w:val="191C097E"/>
    <w:multiLevelType w:val="multilevel"/>
    <w:tmpl w:val="B4E2F768"/>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277317DD"/>
    <w:multiLevelType w:val="hybridMultilevel"/>
    <w:tmpl w:val="468E49BE"/>
    <w:lvl w:ilvl="0" w:tplc="040C000B">
      <w:start w:val="1"/>
      <w:numFmt w:val="bullet"/>
      <w:lvlText w:val=""/>
      <w:lvlJc w:val="left"/>
      <w:pPr>
        <w:ind w:left="1077" w:hanging="360"/>
      </w:pPr>
      <w:rPr>
        <w:rFonts w:ascii="Wingdings" w:hAnsi="Wingdings"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15">
    <w:nsid w:val="28050643"/>
    <w:multiLevelType w:val="hybridMultilevel"/>
    <w:tmpl w:val="DDBADFD6"/>
    <w:lvl w:ilvl="0" w:tplc="67D8475E">
      <w:start w:val="1"/>
      <w:numFmt w:val="decimal"/>
      <w:lvlText w:val="%1."/>
      <w:lvlJc w:val="left"/>
      <w:pPr>
        <w:ind w:left="757" w:hanging="360"/>
      </w:pPr>
      <w:rPr>
        <w:rFonts w:hint="default"/>
      </w:rPr>
    </w:lvl>
    <w:lvl w:ilvl="1" w:tplc="04090019">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6">
    <w:nsid w:val="2F4C2D54"/>
    <w:multiLevelType w:val="hybridMultilevel"/>
    <w:tmpl w:val="6F0ED160"/>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nsid w:val="3184614C"/>
    <w:multiLevelType w:val="hybridMultilevel"/>
    <w:tmpl w:val="9FD8B46C"/>
    <w:lvl w:ilvl="0" w:tplc="2BE4577C">
      <w:start w:val="11"/>
      <w:numFmt w:val="bullet"/>
      <w:lvlText w:val=""/>
      <w:lvlJc w:val="left"/>
      <w:pPr>
        <w:ind w:left="717" w:hanging="360"/>
      </w:pPr>
      <w:rPr>
        <w:rFonts w:ascii="Symbol" w:eastAsiaTheme="minorEastAsia" w:hAnsi="Symbol" w:cstheme="minorBidi" w:hint="default"/>
      </w:rPr>
    </w:lvl>
    <w:lvl w:ilvl="1" w:tplc="040C0003">
      <w:start w:val="1"/>
      <w:numFmt w:val="bullet"/>
      <w:lvlText w:val="o"/>
      <w:lvlJc w:val="left"/>
      <w:pPr>
        <w:ind w:left="1437" w:hanging="360"/>
      </w:pPr>
      <w:rPr>
        <w:rFonts w:ascii="Courier New" w:hAnsi="Courier New" w:cs="Courier New" w:hint="default"/>
      </w:rPr>
    </w:lvl>
    <w:lvl w:ilvl="2" w:tplc="040C0005" w:tentative="1">
      <w:start w:val="1"/>
      <w:numFmt w:val="bullet"/>
      <w:lvlText w:val=""/>
      <w:lvlJc w:val="left"/>
      <w:pPr>
        <w:ind w:left="2157" w:hanging="360"/>
      </w:pPr>
      <w:rPr>
        <w:rFonts w:ascii="Wingdings" w:hAnsi="Wingdings" w:hint="default"/>
      </w:rPr>
    </w:lvl>
    <w:lvl w:ilvl="3" w:tplc="040C0001" w:tentative="1">
      <w:start w:val="1"/>
      <w:numFmt w:val="bullet"/>
      <w:lvlText w:val=""/>
      <w:lvlJc w:val="left"/>
      <w:pPr>
        <w:ind w:left="2877" w:hanging="360"/>
      </w:pPr>
      <w:rPr>
        <w:rFonts w:ascii="Symbol" w:hAnsi="Symbol" w:hint="default"/>
      </w:rPr>
    </w:lvl>
    <w:lvl w:ilvl="4" w:tplc="040C0003" w:tentative="1">
      <w:start w:val="1"/>
      <w:numFmt w:val="bullet"/>
      <w:lvlText w:val="o"/>
      <w:lvlJc w:val="left"/>
      <w:pPr>
        <w:ind w:left="3597" w:hanging="360"/>
      </w:pPr>
      <w:rPr>
        <w:rFonts w:ascii="Courier New" w:hAnsi="Courier New" w:cs="Courier New" w:hint="default"/>
      </w:rPr>
    </w:lvl>
    <w:lvl w:ilvl="5" w:tplc="040C0005" w:tentative="1">
      <w:start w:val="1"/>
      <w:numFmt w:val="bullet"/>
      <w:lvlText w:val=""/>
      <w:lvlJc w:val="left"/>
      <w:pPr>
        <w:ind w:left="4317" w:hanging="360"/>
      </w:pPr>
      <w:rPr>
        <w:rFonts w:ascii="Wingdings" w:hAnsi="Wingdings" w:hint="default"/>
      </w:rPr>
    </w:lvl>
    <w:lvl w:ilvl="6" w:tplc="040C0001" w:tentative="1">
      <w:start w:val="1"/>
      <w:numFmt w:val="bullet"/>
      <w:lvlText w:val=""/>
      <w:lvlJc w:val="left"/>
      <w:pPr>
        <w:ind w:left="5037" w:hanging="360"/>
      </w:pPr>
      <w:rPr>
        <w:rFonts w:ascii="Symbol" w:hAnsi="Symbol" w:hint="default"/>
      </w:rPr>
    </w:lvl>
    <w:lvl w:ilvl="7" w:tplc="040C0003" w:tentative="1">
      <w:start w:val="1"/>
      <w:numFmt w:val="bullet"/>
      <w:lvlText w:val="o"/>
      <w:lvlJc w:val="left"/>
      <w:pPr>
        <w:ind w:left="5757" w:hanging="360"/>
      </w:pPr>
      <w:rPr>
        <w:rFonts w:ascii="Courier New" w:hAnsi="Courier New" w:cs="Courier New" w:hint="default"/>
      </w:rPr>
    </w:lvl>
    <w:lvl w:ilvl="8" w:tplc="040C0005" w:tentative="1">
      <w:start w:val="1"/>
      <w:numFmt w:val="bullet"/>
      <w:lvlText w:val=""/>
      <w:lvlJc w:val="left"/>
      <w:pPr>
        <w:ind w:left="6477" w:hanging="360"/>
      </w:pPr>
      <w:rPr>
        <w:rFonts w:ascii="Wingdings" w:hAnsi="Wingdings" w:hint="default"/>
      </w:rPr>
    </w:lvl>
  </w:abstractNum>
  <w:abstractNum w:abstractNumId="18">
    <w:nsid w:val="321C16FB"/>
    <w:multiLevelType w:val="hybridMultilevel"/>
    <w:tmpl w:val="661CDCA0"/>
    <w:lvl w:ilvl="0" w:tplc="EE2CCBD0">
      <w:start w:val="1"/>
      <w:numFmt w:val="decimal"/>
      <w:lvlText w:val="%1-"/>
      <w:lvlJc w:val="left"/>
      <w:pPr>
        <w:ind w:left="1087" w:hanging="360"/>
      </w:pPr>
      <w:rPr>
        <w:rFonts w:hint="default"/>
      </w:rPr>
    </w:lvl>
    <w:lvl w:ilvl="1" w:tplc="040C0019" w:tentative="1">
      <w:start w:val="1"/>
      <w:numFmt w:val="lowerLetter"/>
      <w:lvlText w:val="%2."/>
      <w:lvlJc w:val="left"/>
      <w:pPr>
        <w:ind w:left="1807" w:hanging="360"/>
      </w:pPr>
    </w:lvl>
    <w:lvl w:ilvl="2" w:tplc="040C001B" w:tentative="1">
      <w:start w:val="1"/>
      <w:numFmt w:val="lowerRoman"/>
      <w:lvlText w:val="%3."/>
      <w:lvlJc w:val="right"/>
      <w:pPr>
        <w:ind w:left="2527" w:hanging="180"/>
      </w:pPr>
    </w:lvl>
    <w:lvl w:ilvl="3" w:tplc="040C000F" w:tentative="1">
      <w:start w:val="1"/>
      <w:numFmt w:val="decimal"/>
      <w:lvlText w:val="%4."/>
      <w:lvlJc w:val="left"/>
      <w:pPr>
        <w:ind w:left="3247" w:hanging="360"/>
      </w:pPr>
    </w:lvl>
    <w:lvl w:ilvl="4" w:tplc="040C0019" w:tentative="1">
      <w:start w:val="1"/>
      <w:numFmt w:val="lowerLetter"/>
      <w:lvlText w:val="%5."/>
      <w:lvlJc w:val="left"/>
      <w:pPr>
        <w:ind w:left="3967" w:hanging="360"/>
      </w:pPr>
    </w:lvl>
    <w:lvl w:ilvl="5" w:tplc="040C001B" w:tentative="1">
      <w:start w:val="1"/>
      <w:numFmt w:val="lowerRoman"/>
      <w:lvlText w:val="%6."/>
      <w:lvlJc w:val="right"/>
      <w:pPr>
        <w:ind w:left="4687" w:hanging="180"/>
      </w:pPr>
    </w:lvl>
    <w:lvl w:ilvl="6" w:tplc="040C000F" w:tentative="1">
      <w:start w:val="1"/>
      <w:numFmt w:val="decimal"/>
      <w:lvlText w:val="%7."/>
      <w:lvlJc w:val="left"/>
      <w:pPr>
        <w:ind w:left="5407" w:hanging="360"/>
      </w:pPr>
    </w:lvl>
    <w:lvl w:ilvl="7" w:tplc="040C0019" w:tentative="1">
      <w:start w:val="1"/>
      <w:numFmt w:val="lowerLetter"/>
      <w:lvlText w:val="%8."/>
      <w:lvlJc w:val="left"/>
      <w:pPr>
        <w:ind w:left="6127" w:hanging="360"/>
      </w:pPr>
    </w:lvl>
    <w:lvl w:ilvl="8" w:tplc="040C001B" w:tentative="1">
      <w:start w:val="1"/>
      <w:numFmt w:val="lowerRoman"/>
      <w:lvlText w:val="%9."/>
      <w:lvlJc w:val="right"/>
      <w:pPr>
        <w:ind w:left="6847" w:hanging="180"/>
      </w:pPr>
    </w:lvl>
  </w:abstractNum>
  <w:abstractNum w:abstractNumId="19">
    <w:nsid w:val="351A6EFB"/>
    <w:multiLevelType w:val="hybridMultilevel"/>
    <w:tmpl w:val="9C6E8E9A"/>
    <w:lvl w:ilvl="0" w:tplc="040C0001">
      <w:start w:val="1"/>
      <w:numFmt w:val="bullet"/>
      <w:lvlText w:val=""/>
      <w:lvlJc w:val="left"/>
      <w:pPr>
        <w:ind w:left="1797" w:hanging="360"/>
      </w:pPr>
      <w:rPr>
        <w:rFonts w:ascii="Symbol" w:hAnsi="Symbol" w:hint="default"/>
      </w:rPr>
    </w:lvl>
    <w:lvl w:ilvl="1" w:tplc="040C0003">
      <w:start w:val="1"/>
      <w:numFmt w:val="bullet"/>
      <w:lvlText w:val="o"/>
      <w:lvlJc w:val="left"/>
      <w:pPr>
        <w:ind w:left="2517" w:hanging="360"/>
      </w:pPr>
      <w:rPr>
        <w:rFonts w:ascii="Courier New" w:hAnsi="Courier New" w:cs="Courier New" w:hint="default"/>
      </w:rPr>
    </w:lvl>
    <w:lvl w:ilvl="2" w:tplc="040C0005">
      <w:start w:val="1"/>
      <w:numFmt w:val="bullet"/>
      <w:lvlText w:val=""/>
      <w:lvlJc w:val="left"/>
      <w:pPr>
        <w:ind w:left="3237" w:hanging="360"/>
      </w:pPr>
      <w:rPr>
        <w:rFonts w:ascii="Wingdings" w:hAnsi="Wingdings" w:hint="default"/>
      </w:rPr>
    </w:lvl>
    <w:lvl w:ilvl="3" w:tplc="040C0001">
      <w:start w:val="1"/>
      <w:numFmt w:val="bullet"/>
      <w:lvlText w:val=""/>
      <w:lvlJc w:val="left"/>
      <w:pPr>
        <w:ind w:left="3957" w:hanging="360"/>
      </w:pPr>
      <w:rPr>
        <w:rFonts w:ascii="Symbol" w:hAnsi="Symbol" w:hint="default"/>
      </w:rPr>
    </w:lvl>
    <w:lvl w:ilvl="4" w:tplc="040C0003">
      <w:start w:val="1"/>
      <w:numFmt w:val="bullet"/>
      <w:lvlText w:val="o"/>
      <w:lvlJc w:val="left"/>
      <w:pPr>
        <w:ind w:left="4677" w:hanging="360"/>
      </w:pPr>
      <w:rPr>
        <w:rFonts w:ascii="Courier New" w:hAnsi="Courier New" w:cs="Courier New" w:hint="default"/>
      </w:rPr>
    </w:lvl>
    <w:lvl w:ilvl="5" w:tplc="040C0005">
      <w:start w:val="1"/>
      <w:numFmt w:val="bullet"/>
      <w:lvlText w:val=""/>
      <w:lvlJc w:val="left"/>
      <w:pPr>
        <w:ind w:left="5397" w:hanging="360"/>
      </w:pPr>
      <w:rPr>
        <w:rFonts w:ascii="Wingdings" w:hAnsi="Wingdings" w:hint="default"/>
      </w:rPr>
    </w:lvl>
    <w:lvl w:ilvl="6" w:tplc="040C0001">
      <w:start w:val="1"/>
      <w:numFmt w:val="bullet"/>
      <w:lvlText w:val=""/>
      <w:lvlJc w:val="left"/>
      <w:pPr>
        <w:ind w:left="6117" w:hanging="360"/>
      </w:pPr>
      <w:rPr>
        <w:rFonts w:ascii="Symbol" w:hAnsi="Symbol" w:hint="default"/>
      </w:rPr>
    </w:lvl>
    <w:lvl w:ilvl="7" w:tplc="040C0003" w:tentative="1">
      <w:start w:val="1"/>
      <w:numFmt w:val="bullet"/>
      <w:lvlText w:val="o"/>
      <w:lvlJc w:val="left"/>
      <w:pPr>
        <w:ind w:left="6837" w:hanging="360"/>
      </w:pPr>
      <w:rPr>
        <w:rFonts w:ascii="Courier New" w:hAnsi="Courier New" w:cs="Courier New" w:hint="default"/>
      </w:rPr>
    </w:lvl>
    <w:lvl w:ilvl="8" w:tplc="040C0005" w:tentative="1">
      <w:start w:val="1"/>
      <w:numFmt w:val="bullet"/>
      <w:lvlText w:val=""/>
      <w:lvlJc w:val="left"/>
      <w:pPr>
        <w:ind w:left="7557" w:hanging="360"/>
      </w:pPr>
      <w:rPr>
        <w:rFonts w:ascii="Wingdings" w:hAnsi="Wingdings" w:hint="default"/>
      </w:rPr>
    </w:lvl>
  </w:abstractNum>
  <w:abstractNum w:abstractNumId="20">
    <w:nsid w:val="37707D27"/>
    <w:multiLevelType w:val="multilevel"/>
    <w:tmpl w:val="46AE0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86C3FD2"/>
    <w:multiLevelType w:val="hybridMultilevel"/>
    <w:tmpl w:val="4B32439C"/>
    <w:lvl w:ilvl="0" w:tplc="67D8475E">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22">
    <w:nsid w:val="3B515377"/>
    <w:multiLevelType w:val="multilevel"/>
    <w:tmpl w:val="66926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B9D3EE3"/>
    <w:multiLevelType w:val="multilevel"/>
    <w:tmpl w:val="B4A00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48A2C10"/>
    <w:multiLevelType w:val="hybridMultilevel"/>
    <w:tmpl w:val="BF84B9E0"/>
    <w:lvl w:ilvl="0" w:tplc="C6DC8612">
      <w:start w:val="1"/>
      <w:numFmt w:val="upperRoman"/>
      <w:lvlText w:val="%1)"/>
      <w:lvlJc w:val="left"/>
      <w:pPr>
        <w:ind w:left="1437" w:hanging="720"/>
      </w:pPr>
      <w:rPr>
        <w:rFonts w:hint="default"/>
      </w:rPr>
    </w:lvl>
    <w:lvl w:ilvl="1" w:tplc="040C0019" w:tentative="1">
      <w:start w:val="1"/>
      <w:numFmt w:val="lowerLetter"/>
      <w:lvlText w:val="%2."/>
      <w:lvlJc w:val="left"/>
      <w:pPr>
        <w:ind w:left="1797" w:hanging="360"/>
      </w:pPr>
    </w:lvl>
    <w:lvl w:ilvl="2" w:tplc="040C001B" w:tentative="1">
      <w:start w:val="1"/>
      <w:numFmt w:val="lowerRoman"/>
      <w:lvlText w:val="%3."/>
      <w:lvlJc w:val="right"/>
      <w:pPr>
        <w:ind w:left="2517" w:hanging="180"/>
      </w:pPr>
    </w:lvl>
    <w:lvl w:ilvl="3" w:tplc="040C000F" w:tentative="1">
      <w:start w:val="1"/>
      <w:numFmt w:val="decimal"/>
      <w:lvlText w:val="%4."/>
      <w:lvlJc w:val="left"/>
      <w:pPr>
        <w:ind w:left="3237" w:hanging="360"/>
      </w:pPr>
    </w:lvl>
    <w:lvl w:ilvl="4" w:tplc="040C0019" w:tentative="1">
      <w:start w:val="1"/>
      <w:numFmt w:val="lowerLetter"/>
      <w:lvlText w:val="%5."/>
      <w:lvlJc w:val="left"/>
      <w:pPr>
        <w:ind w:left="3957" w:hanging="360"/>
      </w:pPr>
    </w:lvl>
    <w:lvl w:ilvl="5" w:tplc="040C001B" w:tentative="1">
      <w:start w:val="1"/>
      <w:numFmt w:val="lowerRoman"/>
      <w:lvlText w:val="%6."/>
      <w:lvlJc w:val="right"/>
      <w:pPr>
        <w:ind w:left="4677" w:hanging="180"/>
      </w:pPr>
    </w:lvl>
    <w:lvl w:ilvl="6" w:tplc="040C000F" w:tentative="1">
      <w:start w:val="1"/>
      <w:numFmt w:val="decimal"/>
      <w:lvlText w:val="%7."/>
      <w:lvlJc w:val="left"/>
      <w:pPr>
        <w:ind w:left="5397" w:hanging="360"/>
      </w:pPr>
    </w:lvl>
    <w:lvl w:ilvl="7" w:tplc="040C0019" w:tentative="1">
      <w:start w:val="1"/>
      <w:numFmt w:val="lowerLetter"/>
      <w:lvlText w:val="%8."/>
      <w:lvlJc w:val="left"/>
      <w:pPr>
        <w:ind w:left="6117" w:hanging="360"/>
      </w:pPr>
    </w:lvl>
    <w:lvl w:ilvl="8" w:tplc="040C001B" w:tentative="1">
      <w:start w:val="1"/>
      <w:numFmt w:val="lowerRoman"/>
      <w:lvlText w:val="%9."/>
      <w:lvlJc w:val="right"/>
      <w:pPr>
        <w:ind w:left="6837" w:hanging="180"/>
      </w:pPr>
    </w:lvl>
  </w:abstractNum>
  <w:abstractNum w:abstractNumId="25">
    <w:nsid w:val="4AE201FC"/>
    <w:multiLevelType w:val="multilevel"/>
    <w:tmpl w:val="96D85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BEB29FD"/>
    <w:multiLevelType w:val="hybridMultilevel"/>
    <w:tmpl w:val="DCBE18AE"/>
    <w:lvl w:ilvl="0" w:tplc="8A1846E2">
      <w:start w:val="1"/>
      <w:numFmt w:val="decimal"/>
      <w:lvlText w:val="%1-"/>
      <w:lvlJc w:val="left"/>
      <w:pPr>
        <w:ind w:left="1087" w:hanging="360"/>
      </w:pPr>
      <w:rPr>
        <w:rFonts w:hint="default"/>
      </w:rPr>
    </w:lvl>
    <w:lvl w:ilvl="1" w:tplc="040C0019" w:tentative="1">
      <w:start w:val="1"/>
      <w:numFmt w:val="lowerLetter"/>
      <w:lvlText w:val="%2."/>
      <w:lvlJc w:val="left"/>
      <w:pPr>
        <w:ind w:left="1807" w:hanging="360"/>
      </w:pPr>
    </w:lvl>
    <w:lvl w:ilvl="2" w:tplc="040C001B" w:tentative="1">
      <w:start w:val="1"/>
      <w:numFmt w:val="lowerRoman"/>
      <w:lvlText w:val="%3."/>
      <w:lvlJc w:val="right"/>
      <w:pPr>
        <w:ind w:left="2527" w:hanging="180"/>
      </w:pPr>
    </w:lvl>
    <w:lvl w:ilvl="3" w:tplc="040C000F" w:tentative="1">
      <w:start w:val="1"/>
      <w:numFmt w:val="decimal"/>
      <w:lvlText w:val="%4."/>
      <w:lvlJc w:val="left"/>
      <w:pPr>
        <w:ind w:left="3247" w:hanging="360"/>
      </w:pPr>
    </w:lvl>
    <w:lvl w:ilvl="4" w:tplc="040C0019" w:tentative="1">
      <w:start w:val="1"/>
      <w:numFmt w:val="lowerLetter"/>
      <w:lvlText w:val="%5."/>
      <w:lvlJc w:val="left"/>
      <w:pPr>
        <w:ind w:left="3967" w:hanging="360"/>
      </w:pPr>
    </w:lvl>
    <w:lvl w:ilvl="5" w:tplc="040C001B" w:tentative="1">
      <w:start w:val="1"/>
      <w:numFmt w:val="lowerRoman"/>
      <w:lvlText w:val="%6."/>
      <w:lvlJc w:val="right"/>
      <w:pPr>
        <w:ind w:left="4687" w:hanging="180"/>
      </w:pPr>
    </w:lvl>
    <w:lvl w:ilvl="6" w:tplc="040C000F" w:tentative="1">
      <w:start w:val="1"/>
      <w:numFmt w:val="decimal"/>
      <w:lvlText w:val="%7."/>
      <w:lvlJc w:val="left"/>
      <w:pPr>
        <w:ind w:left="5407" w:hanging="360"/>
      </w:pPr>
    </w:lvl>
    <w:lvl w:ilvl="7" w:tplc="040C0019" w:tentative="1">
      <w:start w:val="1"/>
      <w:numFmt w:val="lowerLetter"/>
      <w:lvlText w:val="%8."/>
      <w:lvlJc w:val="left"/>
      <w:pPr>
        <w:ind w:left="6127" w:hanging="360"/>
      </w:pPr>
    </w:lvl>
    <w:lvl w:ilvl="8" w:tplc="040C001B" w:tentative="1">
      <w:start w:val="1"/>
      <w:numFmt w:val="lowerRoman"/>
      <w:lvlText w:val="%9."/>
      <w:lvlJc w:val="right"/>
      <w:pPr>
        <w:ind w:left="6847" w:hanging="180"/>
      </w:pPr>
    </w:lvl>
  </w:abstractNum>
  <w:abstractNum w:abstractNumId="27">
    <w:nsid w:val="4DBC6903"/>
    <w:multiLevelType w:val="hybridMultilevel"/>
    <w:tmpl w:val="0486FB20"/>
    <w:lvl w:ilvl="0" w:tplc="406E4A4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53F772FC"/>
    <w:multiLevelType w:val="multilevel"/>
    <w:tmpl w:val="ED903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C4F0DFA"/>
    <w:multiLevelType w:val="multilevel"/>
    <w:tmpl w:val="A8147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00C021A"/>
    <w:multiLevelType w:val="hybridMultilevel"/>
    <w:tmpl w:val="2136901A"/>
    <w:lvl w:ilvl="0" w:tplc="6CBA73E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1">
    <w:nsid w:val="639A4E91"/>
    <w:multiLevelType w:val="hybridMultilevel"/>
    <w:tmpl w:val="EC343DE0"/>
    <w:lvl w:ilvl="0" w:tplc="DCFC2A44">
      <w:start w:val="1"/>
      <w:numFmt w:val="decimal"/>
      <w:lvlText w:val="%1-"/>
      <w:lvlJc w:val="left"/>
      <w:pPr>
        <w:ind w:left="1154" w:hanging="360"/>
      </w:pPr>
      <w:rPr>
        <w:rFonts w:hint="default"/>
      </w:rPr>
    </w:lvl>
    <w:lvl w:ilvl="1" w:tplc="040C0019" w:tentative="1">
      <w:start w:val="1"/>
      <w:numFmt w:val="lowerLetter"/>
      <w:lvlText w:val="%2."/>
      <w:lvlJc w:val="left"/>
      <w:pPr>
        <w:ind w:left="1874" w:hanging="360"/>
      </w:pPr>
    </w:lvl>
    <w:lvl w:ilvl="2" w:tplc="040C001B" w:tentative="1">
      <w:start w:val="1"/>
      <w:numFmt w:val="lowerRoman"/>
      <w:lvlText w:val="%3."/>
      <w:lvlJc w:val="right"/>
      <w:pPr>
        <w:ind w:left="2594" w:hanging="180"/>
      </w:pPr>
    </w:lvl>
    <w:lvl w:ilvl="3" w:tplc="040C000F" w:tentative="1">
      <w:start w:val="1"/>
      <w:numFmt w:val="decimal"/>
      <w:lvlText w:val="%4."/>
      <w:lvlJc w:val="left"/>
      <w:pPr>
        <w:ind w:left="3314" w:hanging="360"/>
      </w:pPr>
    </w:lvl>
    <w:lvl w:ilvl="4" w:tplc="040C0019" w:tentative="1">
      <w:start w:val="1"/>
      <w:numFmt w:val="lowerLetter"/>
      <w:lvlText w:val="%5."/>
      <w:lvlJc w:val="left"/>
      <w:pPr>
        <w:ind w:left="4034" w:hanging="360"/>
      </w:pPr>
    </w:lvl>
    <w:lvl w:ilvl="5" w:tplc="040C001B" w:tentative="1">
      <w:start w:val="1"/>
      <w:numFmt w:val="lowerRoman"/>
      <w:lvlText w:val="%6."/>
      <w:lvlJc w:val="right"/>
      <w:pPr>
        <w:ind w:left="4754" w:hanging="180"/>
      </w:pPr>
    </w:lvl>
    <w:lvl w:ilvl="6" w:tplc="040C000F" w:tentative="1">
      <w:start w:val="1"/>
      <w:numFmt w:val="decimal"/>
      <w:lvlText w:val="%7."/>
      <w:lvlJc w:val="left"/>
      <w:pPr>
        <w:ind w:left="5474" w:hanging="360"/>
      </w:pPr>
    </w:lvl>
    <w:lvl w:ilvl="7" w:tplc="040C0019" w:tentative="1">
      <w:start w:val="1"/>
      <w:numFmt w:val="lowerLetter"/>
      <w:lvlText w:val="%8."/>
      <w:lvlJc w:val="left"/>
      <w:pPr>
        <w:ind w:left="6194" w:hanging="360"/>
      </w:pPr>
    </w:lvl>
    <w:lvl w:ilvl="8" w:tplc="040C001B" w:tentative="1">
      <w:start w:val="1"/>
      <w:numFmt w:val="lowerRoman"/>
      <w:lvlText w:val="%9."/>
      <w:lvlJc w:val="right"/>
      <w:pPr>
        <w:ind w:left="6914" w:hanging="180"/>
      </w:pPr>
    </w:lvl>
  </w:abstractNum>
  <w:abstractNum w:abstractNumId="32">
    <w:nsid w:val="646D0163"/>
    <w:multiLevelType w:val="hybridMultilevel"/>
    <w:tmpl w:val="CF383D7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3">
    <w:nsid w:val="65BA63D6"/>
    <w:multiLevelType w:val="hybridMultilevel"/>
    <w:tmpl w:val="F8E883FE"/>
    <w:lvl w:ilvl="0" w:tplc="80DAD1E0">
      <w:start w:val="1"/>
      <w:numFmt w:val="decimal"/>
      <w:lvlText w:val="%1-"/>
      <w:lvlJc w:val="left"/>
      <w:pPr>
        <w:ind w:left="1154" w:hanging="360"/>
      </w:pPr>
      <w:rPr>
        <w:rFonts w:hint="default"/>
      </w:rPr>
    </w:lvl>
    <w:lvl w:ilvl="1" w:tplc="040C0019" w:tentative="1">
      <w:start w:val="1"/>
      <w:numFmt w:val="lowerLetter"/>
      <w:lvlText w:val="%2."/>
      <w:lvlJc w:val="left"/>
      <w:pPr>
        <w:ind w:left="1874" w:hanging="360"/>
      </w:pPr>
    </w:lvl>
    <w:lvl w:ilvl="2" w:tplc="040C001B" w:tentative="1">
      <w:start w:val="1"/>
      <w:numFmt w:val="lowerRoman"/>
      <w:lvlText w:val="%3."/>
      <w:lvlJc w:val="right"/>
      <w:pPr>
        <w:ind w:left="2594" w:hanging="180"/>
      </w:pPr>
    </w:lvl>
    <w:lvl w:ilvl="3" w:tplc="040C000F" w:tentative="1">
      <w:start w:val="1"/>
      <w:numFmt w:val="decimal"/>
      <w:lvlText w:val="%4."/>
      <w:lvlJc w:val="left"/>
      <w:pPr>
        <w:ind w:left="3314" w:hanging="360"/>
      </w:pPr>
    </w:lvl>
    <w:lvl w:ilvl="4" w:tplc="040C0019" w:tentative="1">
      <w:start w:val="1"/>
      <w:numFmt w:val="lowerLetter"/>
      <w:lvlText w:val="%5."/>
      <w:lvlJc w:val="left"/>
      <w:pPr>
        <w:ind w:left="4034" w:hanging="360"/>
      </w:pPr>
    </w:lvl>
    <w:lvl w:ilvl="5" w:tplc="040C001B" w:tentative="1">
      <w:start w:val="1"/>
      <w:numFmt w:val="lowerRoman"/>
      <w:lvlText w:val="%6."/>
      <w:lvlJc w:val="right"/>
      <w:pPr>
        <w:ind w:left="4754" w:hanging="180"/>
      </w:pPr>
    </w:lvl>
    <w:lvl w:ilvl="6" w:tplc="040C000F" w:tentative="1">
      <w:start w:val="1"/>
      <w:numFmt w:val="decimal"/>
      <w:lvlText w:val="%7."/>
      <w:lvlJc w:val="left"/>
      <w:pPr>
        <w:ind w:left="5474" w:hanging="360"/>
      </w:pPr>
    </w:lvl>
    <w:lvl w:ilvl="7" w:tplc="040C0019" w:tentative="1">
      <w:start w:val="1"/>
      <w:numFmt w:val="lowerLetter"/>
      <w:lvlText w:val="%8."/>
      <w:lvlJc w:val="left"/>
      <w:pPr>
        <w:ind w:left="6194" w:hanging="360"/>
      </w:pPr>
    </w:lvl>
    <w:lvl w:ilvl="8" w:tplc="040C001B" w:tentative="1">
      <w:start w:val="1"/>
      <w:numFmt w:val="lowerRoman"/>
      <w:lvlText w:val="%9."/>
      <w:lvlJc w:val="right"/>
      <w:pPr>
        <w:ind w:left="6914" w:hanging="180"/>
      </w:pPr>
    </w:lvl>
  </w:abstractNum>
  <w:abstractNum w:abstractNumId="34">
    <w:nsid w:val="69204117"/>
    <w:multiLevelType w:val="hybridMultilevel"/>
    <w:tmpl w:val="DCBE18AE"/>
    <w:lvl w:ilvl="0" w:tplc="8A1846E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5">
    <w:nsid w:val="6A2D0C55"/>
    <w:multiLevelType w:val="hybridMultilevel"/>
    <w:tmpl w:val="B352C338"/>
    <w:lvl w:ilvl="0" w:tplc="273EF904">
      <w:start w:val="1"/>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E321E94"/>
    <w:multiLevelType w:val="hybridMultilevel"/>
    <w:tmpl w:val="869C75EC"/>
    <w:lvl w:ilvl="0" w:tplc="095EA7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FBB6C34"/>
    <w:multiLevelType w:val="multilevel"/>
    <w:tmpl w:val="8A288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4"/>
  </w:num>
  <w:num w:numId="3">
    <w:abstractNumId w:val="19"/>
  </w:num>
  <w:num w:numId="4">
    <w:abstractNumId w:val="16"/>
  </w:num>
  <w:num w:numId="5">
    <w:abstractNumId w:val="32"/>
  </w:num>
  <w:num w:numId="6">
    <w:abstractNumId w:val="24"/>
  </w:num>
  <w:num w:numId="7">
    <w:abstractNumId w:val="10"/>
  </w:num>
  <w:num w:numId="8">
    <w:abstractNumId w:val="28"/>
  </w:num>
  <w:num w:numId="9">
    <w:abstractNumId w:val="23"/>
  </w:num>
  <w:num w:numId="10">
    <w:abstractNumId w:val="25"/>
  </w:num>
  <w:num w:numId="11">
    <w:abstractNumId w:val="22"/>
  </w:num>
  <w:num w:numId="12">
    <w:abstractNumId w:val="9"/>
  </w:num>
  <w:num w:numId="13">
    <w:abstractNumId w:val="37"/>
  </w:num>
  <w:num w:numId="14">
    <w:abstractNumId w:val="20"/>
  </w:num>
  <w:num w:numId="15">
    <w:abstractNumId w:val="29"/>
  </w:num>
  <w:num w:numId="16">
    <w:abstractNumId w:val="0"/>
  </w:num>
  <w:num w:numId="17">
    <w:abstractNumId w:val="1"/>
  </w:num>
  <w:num w:numId="18">
    <w:abstractNumId w:val="2"/>
  </w:num>
  <w:num w:numId="19">
    <w:abstractNumId w:val="3"/>
  </w:num>
  <w:num w:numId="20">
    <w:abstractNumId w:val="27"/>
  </w:num>
  <w:num w:numId="21">
    <w:abstractNumId w:val="35"/>
  </w:num>
  <w:num w:numId="22">
    <w:abstractNumId w:val="6"/>
  </w:num>
  <w:num w:numId="23">
    <w:abstractNumId w:val="17"/>
  </w:num>
  <w:num w:numId="24">
    <w:abstractNumId w:val="36"/>
  </w:num>
  <w:num w:numId="25">
    <w:abstractNumId w:val="21"/>
  </w:num>
  <w:num w:numId="26">
    <w:abstractNumId w:val="15"/>
  </w:num>
  <w:num w:numId="27">
    <w:abstractNumId w:val="8"/>
  </w:num>
  <w:num w:numId="28">
    <w:abstractNumId w:val="30"/>
  </w:num>
  <w:num w:numId="29">
    <w:abstractNumId w:val="7"/>
  </w:num>
  <w:num w:numId="30">
    <w:abstractNumId w:val="18"/>
  </w:num>
  <w:num w:numId="31">
    <w:abstractNumId w:val="4"/>
  </w:num>
  <w:num w:numId="32">
    <w:abstractNumId w:val="11"/>
  </w:num>
  <w:num w:numId="33">
    <w:abstractNumId w:val="34"/>
  </w:num>
  <w:num w:numId="34">
    <w:abstractNumId w:val="12"/>
  </w:num>
  <w:num w:numId="35">
    <w:abstractNumId w:val="5"/>
  </w:num>
  <w:num w:numId="36">
    <w:abstractNumId w:val="26"/>
  </w:num>
  <w:num w:numId="3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3"/>
  </w:num>
  <w:num w:numId="4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hyphenationZone w:val="425"/>
  <w:characterSpacingControl w:val="doNotCompress"/>
  <w:hdrShapeDefaults>
    <o:shapedefaults v:ext="edit" spidmax="2049" o:allowoverlap="f" fill="f" fillcolor="white" stroke="f">
      <v:fill color="white" on="f"/>
      <v:stroke on="f"/>
      <v:shadow on="t" opacity=".5" offset="3pt,3pt" offset2="-6pt,-6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0243"/>
    <w:rsid w:val="00002812"/>
    <w:rsid w:val="00005529"/>
    <w:rsid w:val="000057E2"/>
    <w:rsid w:val="00014517"/>
    <w:rsid w:val="00014FA1"/>
    <w:rsid w:val="00020310"/>
    <w:rsid w:val="000275A0"/>
    <w:rsid w:val="000300F8"/>
    <w:rsid w:val="0004447E"/>
    <w:rsid w:val="00046981"/>
    <w:rsid w:val="000509FD"/>
    <w:rsid w:val="00054528"/>
    <w:rsid w:val="000842D9"/>
    <w:rsid w:val="0008771D"/>
    <w:rsid w:val="000A5061"/>
    <w:rsid w:val="000A5EAC"/>
    <w:rsid w:val="000B1258"/>
    <w:rsid w:val="000B2BB4"/>
    <w:rsid w:val="000C0971"/>
    <w:rsid w:val="000C34F2"/>
    <w:rsid w:val="000C5C92"/>
    <w:rsid w:val="000C6AD5"/>
    <w:rsid w:val="000F1955"/>
    <w:rsid w:val="000F1C65"/>
    <w:rsid w:val="000F384F"/>
    <w:rsid w:val="000F7F58"/>
    <w:rsid w:val="00101E0E"/>
    <w:rsid w:val="001056C0"/>
    <w:rsid w:val="001114B0"/>
    <w:rsid w:val="00111949"/>
    <w:rsid w:val="00112B46"/>
    <w:rsid w:val="0011574D"/>
    <w:rsid w:val="00140D9E"/>
    <w:rsid w:val="00144414"/>
    <w:rsid w:val="0015719E"/>
    <w:rsid w:val="00163F99"/>
    <w:rsid w:val="00164449"/>
    <w:rsid w:val="0016706B"/>
    <w:rsid w:val="00167CC8"/>
    <w:rsid w:val="00180515"/>
    <w:rsid w:val="00181CAE"/>
    <w:rsid w:val="001831B4"/>
    <w:rsid w:val="00183D59"/>
    <w:rsid w:val="00185337"/>
    <w:rsid w:val="00192C2E"/>
    <w:rsid w:val="00193336"/>
    <w:rsid w:val="001A5D6F"/>
    <w:rsid w:val="001B0FF4"/>
    <w:rsid w:val="001C057A"/>
    <w:rsid w:val="001D3005"/>
    <w:rsid w:val="001D576B"/>
    <w:rsid w:val="001E687A"/>
    <w:rsid w:val="001E71E3"/>
    <w:rsid w:val="001F2359"/>
    <w:rsid w:val="00207827"/>
    <w:rsid w:val="00232B39"/>
    <w:rsid w:val="00234082"/>
    <w:rsid w:val="00242C28"/>
    <w:rsid w:val="0024303A"/>
    <w:rsid w:val="0026616E"/>
    <w:rsid w:val="00270D0C"/>
    <w:rsid w:val="00271937"/>
    <w:rsid w:val="002777E3"/>
    <w:rsid w:val="00281011"/>
    <w:rsid w:val="00281406"/>
    <w:rsid w:val="00281750"/>
    <w:rsid w:val="00282BE4"/>
    <w:rsid w:val="00284B91"/>
    <w:rsid w:val="002903F7"/>
    <w:rsid w:val="00297C0D"/>
    <w:rsid w:val="002A5554"/>
    <w:rsid w:val="002B2516"/>
    <w:rsid w:val="002B2EDA"/>
    <w:rsid w:val="002D61D7"/>
    <w:rsid w:val="002D64C8"/>
    <w:rsid w:val="002D749B"/>
    <w:rsid w:val="002E24F1"/>
    <w:rsid w:val="002E5BCE"/>
    <w:rsid w:val="002F044F"/>
    <w:rsid w:val="003053E0"/>
    <w:rsid w:val="00305C11"/>
    <w:rsid w:val="00306A16"/>
    <w:rsid w:val="0031439E"/>
    <w:rsid w:val="003255E6"/>
    <w:rsid w:val="00327BCC"/>
    <w:rsid w:val="0033597C"/>
    <w:rsid w:val="0033741C"/>
    <w:rsid w:val="00347B84"/>
    <w:rsid w:val="0035375E"/>
    <w:rsid w:val="00365A55"/>
    <w:rsid w:val="003714E7"/>
    <w:rsid w:val="00372923"/>
    <w:rsid w:val="00374EE6"/>
    <w:rsid w:val="00375A71"/>
    <w:rsid w:val="00380121"/>
    <w:rsid w:val="00392A74"/>
    <w:rsid w:val="0039750C"/>
    <w:rsid w:val="003A6E78"/>
    <w:rsid w:val="003B5825"/>
    <w:rsid w:val="003B7145"/>
    <w:rsid w:val="003B7218"/>
    <w:rsid w:val="003C52AD"/>
    <w:rsid w:val="003E6B98"/>
    <w:rsid w:val="003F54AE"/>
    <w:rsid w:val="00410ADA"/>
    <w:rsid w:val="004121EC"/>
    <w:rsid w:val="00415B83"/>
    <w:rsid w:val="0042401E"/>
    <w:rsid w:val="00424EDF"/>
    <w:rsid w:val="004253EF"/>
    <w:rsid w:val="004440EA"/>
    <w:rsid w:val="00451C47"/>
    <w:rsid w:val="00454C01"/>
    <w:rsid w:val="0045599C"/>
    <w:rsid w:val="00460B71"/>
    <w:rsid w:val="0046497E"/>
    <w:rsid w:val="00465BB8"/>
    <w:rsid w:val="00466131"/>
    <w:rsid w:val="00472ACC"/>
    <w:rsid w:val="0048039C"/>
    <w:rsid w:val="004831B2"/>
    <w:rsid w:val="0048769D"/>
    <w:rsid w:val="00490146"/>
    <w:rsid w:val="00491689"/>
    <w:rsid w:val="00491D8C"/>
    <w:rsid w:val="00497492"/>
    <w:rsid w:val="004A207E"/>
    <w:rsid w:val="004A79F8"/>
    <w:rsid w:val="004B532C"/>
    <w:rsid w:val="004C4311"/>
    <w:rsid w:val="004D378A"/>
    <w:rsid w:val="004D5EEE"/>
    <w:rsid w:val="004E0E1E"/>
    <w:rsid w:val="004E6AB6"/>
    <w:rsid w:val="004F17F0"/>
    <w:rsid w:val="00500FD4"/>
    <w:rsid w:val="005036D8"/>
    <w:rsid w:val="00512588"/>
    <w:rsid w:val="00514323"/>
    <w:rsid w:val="005162B2"/>
    <w:rsid w:val="00524968"/>
    <w:rsid w:val="0053471C"/>
    <w:rsid w:val="00535B7F"/>
    <w:rsid w:val="005516D5"/>
    <w:rsid w:val="00551EA0"/>
    <w:rsid w:val="005655AD"/>
    <w:rsid w:val="0056588C"/>
    <w:rsid w:val="0056617A"/>
    <w:rsid w:val="00577B34"/>
    <w:rsid w:val="005826D3"/>
    <w:rsid w:val="005831F6"/>
    <w:rsid w:val="00586146"/>
    <w:rsid w:val="005905DF"/>
    <w:rsid w:val="005A0F07"/>
    <w:rsid w:val="005A378A"/>
    <w:rsid w:val="005A722B"/>
    <w:rsid w:val="005B23C0"/>
    <w:rsid w:val="005B7D55"/>
    <w:rsid w:val="005C45BD"/>
    <w:rsid w:val="005C4DAA"/>
    <w:rsid w:val="005C7D65"/>
    <w:rsid w:val="005D3D41"/>
    <w:rsid w:val="005D44D1"/>
    <w:rsid w:val="005D55F9"/>
    <w:rsid w:val="005D7F2F"/>
    <w:rsid w:val="005E19FB"/>
    <w:rsid w:val="005E4522"/>
    <w:rsid w:val="005F62E3"/>
    <w:rsid w:val="006002D0"/>
    <w:rsid w:val="006145BD"/>
    <w:rsid w:val="00616986"/>
    <w:rsid w:val="00627947"/>
    <w:rsid w:val="006307E4"/>
    <w:rsid w:val="00632026"/>
    <w:rsid w:val="00634F78"/>
    <w:rsid w:val="006372FF"/>
    <w:rsid w:val="00642303"/>
    <w:rsid w:val="0064500F"/>
    <w:rsid w:val="006627EA"/>
    <w:rsid w:val="006711B3"/>
    <w:rsid w:val="00686EB6"/>
    <w:rsid w:val="00693981"/>
    <w:rsid w:val="00693A11"/>
    <w:rsid w:val="006A031E"/>
    <w:rsid w:val="006A0994"/>
    <w:rsid w:val="006A4797"/>
    <w:rsid w:val="006A4A47"/>
    <w:rsid w:val="006B2D54"/>
    <w:rsid w:val="006C005D"/>
    <w:rsid w:val="006D56F4"/>
    <w:rsid w:val="006D62CC"/>
    <w:rsid w:val="006E21B9"/>
    <w:rsid w:val="006E231E"/>
    <w:rsid w:val="006E3269"/>
    <w:rsid w:val="007037AD"/>
    <w:rsid w:val="007038C0"/>
    <w:rsid w:val="00703E24"/>
    <w:rsid w:val="0071363B"/>
    <w:rsid w:val="007138E2"/>
    <w:rsid w:val="00721D9C"/>
    <w:rsid w:val="00725FC3"/>
    <w:rsid w:val="007300C3"/>
    <w:rsid w:val="00730C85"/>
    <w:rsid w:val="007337FE"/>
    <w:rsid w:val="00735A6D"/>
    <w:rsid w:val="00736853"/>
    <w:rsid w:val="007407D9"/>
    <w:rsid w:val="00754A42"/>
    <w:rsid w:val="007559E0"/>
    <w:rsid w:val="0075627C"/>
    <w:rsid w:val="00756D1A"/>
    <w:rsid w:val="0075783F"/>
    <w:rsid w:val="007618E3"/>
    <w:rsid w:val="00762750"/>
    <w:rsid w:val="00767F2E"/>
    <w:rsid w:val="00783869"/>
    <w:rsid w:val="007B6444"/>
    <w:rsid w:val="007C1BA6"/>
    <w:rsid w:val="007C1C3D"/>
    <w:rsid w:val="007C32D7"/>
    <w:rsid w:val="007D4C7E"/>
    <w:rsid w:val="007D75EE"/>
    <w:rsid w:val="007E2EAA"/>
    <w:rsid w:val="007E4A5C"/>
    <w:rsid w:val="007E6B54"/>
    <w:rsid w:val="008019EF"/>
    <w:rsid w:val="00802922"/>
    <w:rsid w:val="00810F6D"/>
    <w:rsid w:val="0081442A"/>
    <w:rsid w:val="008172F6"/>
    <w:rsid w:val="00820637"/>
    <w:rsid w:val="00831C5F"/>
    <w:rsid w:val="00832468"/>
    <w:rsid w:val="00833E90"/>
    <w:rsid w:val="00836CC0"/>
    <w:rsid w:val="0083783F"/>
    <w:rsid w:val="008402BE"/>
    <w:rsid w:val="008428B6"/>
    <w:rsid w:val="008535A8"/>
    <w:rsid w:val="00854A4C"/>
    <w:rsid w:val="008576D2"/>
    <w:rsid w:val="00862DAC"/>
    <w:rsid w:val="008630AA"/>
    <w:rsid w:val="0087077D"/>
    <w:rsid w:val="008714DD"/>
    <w:rsid w:val="00877A88"/>
    <w:rsid w:val="008800B3"/>
    <w:rsid w:val="00892926"/>
    <w:rsid w:val="00894BB3"/>
    <w:rsid w:val="00897177"/>
    <w:rsid w:val="008A45A4"/>
    <w:rsid w:val="008A6A2B"/>
    <w:rsid w:val="008B23CF"/>
    <w:rsid w:val="008B3288"/>
    <w:rsid w:val="008B6839"/>
    <w:rsid w:val="008C0DCA"/>
    <w:rsid w:val="008C7649"/>
    <w:rsid w:val="008D05F3"/>
    <w:rsid w:val="008D3513"/>
    <w:rsid w:val="008E06E2"/>
    <w:rsid w:val="008E0BCE"/>
    <w:rsid w:val="008F0EFF"/>
    <w:rsid w:val="008F2110"/>
    <w:rsid w:val="008F391B"/>
    <w:rsid w:val="008F5FB2"/>
    <w:rsid w:val="008F6B68"/>
    <w:rsid w:val="008F7D08"/>
    <w:rsid w:val="00900346"/>
    <w:rsid w:val="00907975"/>
    <w:rsid w:val="00935F8D"/>
    <w:rsid w:val="009365B1"/>
    <w:rsid w:val="00937E0C"/>
    <w:rsid w:val="009470B5"/>
    <w:rsid w:val="009549C5"/>
    <w:rsid w:val="00963DDC"/>
    <w:rsid w:val="00966DC6"/>
    <w:rsid w:val="009711AC"/>
    <w:rsid w:val="009726A2"/>
    <w:rsid w:val="009761D4"/>
    <w:rsid w:val="009A312E"/>
    <w:rsid w:val="009A321A"/>
    <w:rsid w:val="009A3392"/>
    <w:rsid w:val="009B2D6C"/>
    <w:rsid w:val="009B7331"/>
    <w:rsid w:val="009C5F7B"/>
    <w:rsid w:val="009C742F"/>
    <w:rsid w:val="009D1A1E"/>
    <w:rsid w:val="009E1735"/>
    <w:rsid w:val="009E7E06"/>
    <w:rsid w:val="009F1BFB"/>
    <w:rsid w:val="00A0769A"/>
    <w:rsid w:val="00A154D3"/>
    <w:rsid w:val="00A1628B"/>
    <w:rsid w:val="00A20026"/>
    <w:rsid w:val="00A324B4"/>
    <w:rsid w:val="00A43225"/>
    <w:rsid w:val="00A47B88"/>
    <w:rsid w:val="00A52245"/>
    <w:rsid w:val="00A52809"/>
    <w:rsid w:val="00A530B8"/>
    <w:rsid w:val="00A578A8"/>
    <w:rsid w:val="00A60030"/>
    <w:rsid w:val="00A6272C"/>
    <w:rsid w:val="00A643DF"/>
    <w:rsid w:val="00A73507"/>
    <w:rsid w:val="00A7504D"/>
    <w:rsid w:val="00A823E6"/>
    <w:rsid w:val="00A848F2"/>
    <w:rsid w:val="00A96AF1"/>
    <w:rsid w:val="00AA33D0"/>
    <w:rsid w:val="00AA50EE"/>
    <w:rsid w:val="00AA562E"/>
    <w:rsid w:val="00AB02A3"/>
    <w:rsid w:val="00AD1FFC"/>
    <w:rsid w:val="00AD7177"/>
    <w:rsid w:val="00AE06C9"/>
    <w:rsid w:val="00AE1CBC"/>
    <w:rsid w:val="00AF34CB"/>
    <w:rsid w:val="00AF6AD0"/>
    <w:rsid w:val="00B02868"/>
    <w:rsid w:val="00B101E4"/>
    <w:rsid w:val="00B13FF5"/>
    <w:rsid w:val="00B207AA"/>
    <w:rsid w:val="00B31B02"/>
    <w:rsid w:val="00B57481"/>
    <w:rsid w:val="00B66E40"/>
    <w:rsid w:val="00B759A0"/>
    <w:rsid w:val="00B76D6C"/>
    <w:rsid w:val="00B80DE2"/>
    <w:rsid w:val="00B847E9"/>
    <w:rsid w:val="00B84BDA"/>
    <w:rsid w:val="00B9586F"/>
    <w:rsid w:val="00BA22B6"/>
    <w:rsid w:val="00BC04B8"/>
    <w:rsid w:val="00BC22D0"/>
    <w:rsid w:val="00BC7398"/>
    <w:rsid w:val="00BD022E"/>
    <w:rsid w:val="00BD6B49"/>
    <w:rsid w:val="00BE49CD"/>
    <w:rsid w:val="00BE710B"/>
    <w:rsid w:val="00BF084F"/>
    <w:rsid w:val="00BF4F13"/>
    <w:rsid w:val="00BF7393"/>
    <w:rsid w:val="00C06410"/>
    <w:rsid w:val="00C1428A"/>
    <w:rsid w:val="00C15914"/>
    <w:rsid w:val="00C30484"/>
    <w:rsid w:val="00C30707"/>
    <w:rsid w:val="00C3546E"/>
    <w:rsid w:val="00C40243"/>
    <w:rsid w:val="00C504E1"/>
    <w:rsid w:val="00C50E5C"/>
    <w:rsid w:val="00C52EA0"/>
    <w:rsid w:val="00C56AC5"/>
    <w:rsid w:val="00C64021"/>
    <w:rsid w:val="00C67525"/>
    <w:rsid w:val="00C726C3"/>
    <w:rsid w:val="00C726C5"/>
    <w:rsid w:val="00C8599D"/>
    <w:rsid w:val="00C8657F"/>
    <w:rsid w:val="00C94347"/>
    <w:rsid w:val="00C94A93"/>
    <w:rsid w:val="00C94B39"/>
    <w:rsid w:val="00CA5BF4"/>
    <w:rsid w:val="00CA6704"/>
    <w:rsid w:val="00CB0519"/>
    <w:rsid w:val="00CB2097"/>
    <w:rsid w:val="00CC3C4A"/>
    <w:rsid w:val="00CC5C6B"/>
    <w:rsid w:val="00CD4544"/>
    <w:rsid w:val="00CE1C99"/>
    <w:rsid w:val="00CE2D64"/>
    <w:rsid w:val="00CE787E"/>
    <w:rsid w:val="00D00E46"/>
    <w:rsid w:val="00D05F72"/>
    <w:rsid w:val="00D07F6E"/>
    <w:rsid w:val="00D129B5"/>
    <w:rsid w:val="00D220D8"/>
    <w:rsid w:val="00D22BE3"/>
    <w:rsid w:val="00D24FDE"/>
    <w:rsid w:val="00D25BA8"/>
    <w:rsid w:val="00D25E9B"/>
    <w:rsid w:val="00D27428"/>
    <w:rsid w:val="00D31C7B"/>
    <w:rsid w:val="00D31D30"/>
    <w:rsid w:val="00D37B36"/>
    <w:rsid w:val="00D453D6"/>
    <w:rsid w:val="00D47333"/>
    <w:rsid w:val="00D50056"/>
    <w:rsid w:val="00D56E2F"/>
    <w:rsid w:val="00D57056"/>
    <w:rsid w:val="00D71FFF"/>
    <w:rsid w:val="00D8244F"/>
    <w:rsid w:val="00D83257"/>
    <w:rsid w:val="00D83A16"/>
    <w:rsid w:val="00D84D04"/>
    <w:rsid w:val="00D86306"/>
    <w:rsid w:val="00D87E22"/>
    <w:rsid w:val="00DB045B"/>
    <w:rsid w:val="00DB1A26"/>
    <w:rsid w:val="00DB1C1E"/>
    <w:rsid w:val="00DB50EF"/>
    <w:rsid w:val="00DB581B"/>
    <w:rsid w:val="00DB632B"/>
    <w:rsid w:val="00DC07FD"/>
    <w:rsid w:val="00DC0976"/>
    <w:rsid w:val="00DD13DD"/>
    <w:rsid w:val="00DE1687"/>
    <w:rsid w:val="00DF289F"/>
    <w:rsid w:val="00E00144"/>
    <w:rsid w:val="00E02F63"/>
    <w:rsid w:val="00E0389A"/>
    <w:rsid w:val="00E03DC2"/>
    <w:rsid w:val="00E04BD4"/>
    <w:rsid w:val="00E06DA7"/>
    <w:rsid w:val="00E06E32"/>
    <w:rsid w:val="00E17358"/>
    <w:rsid w:val="00E271DA"/>
    <w:rsid w:val="00E33F0F"/>
    <w:rsid w:val="00E3504C"/>
    <w:rsid w:val="00E3574D"/>
    <w:rsid w:val="00E36D0F"/>
    <w:rsid w:val="00E46287"/>
    <w:rsid w:val="00E61835"/>
    <w:rsid w:val="00E71FEE"/>
    <w:rsid w:val="00E8474A"/>
    <w:rsid w:val="00E91779"/>
    <w:rsid w:val="00E95935"/>
    <w:rsid w:val="00EA6B90"/>
    <w:rsid w:val="00EB5878"/>
    <w:rsid w:val="00EB7797"/>
    <w:rsid w:val="00EB7E54"/>
    <w:rsid w:val="00EC09E9"/>
    <w:rsid w:val="00EC55F4"/>
    <w:rsid w:val="00EC71E4"/>
    <w:rsid w:val="00ED0709"/>
    <w:rsid w:val="00ED1B8C"/>
    <w:rsid w:val="00ED23E4"/>
    <w:rsid w:val="00ED5C30"/>
    <w:rsid w:val="00EE13E0"/>
    <w:rsid w:val="00EE7809"/>
    <w:rsid w:val="00EF1D1F"/>
    <w:rsid w:val="00EF2198"/>
    <w:rsid w:val="00EF3762"/>
    <w:rsid w:val="00EF7C45"/>
    <w:rsid w:val="00F04D49"/>
    <w:rsid w:val="00F05761"/>
    <w:rsid w:val="00F10438"/>
    <w:rsid w:val="00F13B2E"/>
    <w:rsid w:val="00F24E21"/>
    <w:rsid w:val="00F260EF"/>
    <w:rsid w:val="00F30CC7"/>
    <w:rsid w:val="00F37A41"/>
    <w:rsid w:val="00F434AF"/>
    <w:rsid w:val="00F45307"/>
    <w:rsid w:val="00F51F33"/>
    <w:rsid w:val="00F55340"/>
    <w:rsid w:val="00F55B17"/>
    <w:rsid w:val="00F72646"/>
    <w:rsid w:val="00F737B6"/>
    <w:rsid w:val="00F74BB1"/>
    <w:rsid w:val="00F849B5"/>
    <w:rsid w:val="00F91F24"/>
    <w:rsid w:val="00F94C4F"/>
    <w:rsid w:val="00FA5196"/>
    <w:rsid w:val="00FA5F93"/>
    <w:rsid w:val="00FB6C63"/>
    <w:rsid w:val="00FC4029"/>
    <w:rsid w:val="00FD40D8"/>
    <w:rsid w:val="00FE4568"/>
    <w:rsid w:val="00FE7737"/>
    <w:rsid w:val="00FF0B71"/>
    <w:rsid w:val="00FF5302"/>
    <w:rsid w:val="00FF5508"/>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allowoverlap="f" fill="f" fillcolor="white" stroke="f">
      <v:fill color="white" on="f"/>
      <v:stroke on="f"/>
      <v:shadow on="t" opacity=".5" offset="3pt,3pt" offset2="-6pt,-6pt"/>
    </o:shapedefaults>
    <o:shapelayout v:ext="edit">
      <o:idmap v:ext="edit" data="1"/>
    </o:shapelayout>
  </w:shapeDefaults>
  <w:decimalSymbol w:val=","/>
  <w:listSeparator w:val=";"/>
  <w14:docId w14:val="2DCAA07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40243"/>
  </w:style>
  <w:style w:type="paragraph" w:styleId="Titre1">
    <w:name w:val="heading 1"/>
    <w:basedOn w:val="Normal"/>
    <w:next w:val="Normal"/>
    <w:link w:val="Titre1Car"/>
    <w:uiPriority w:val="9"/>
    <w:qFormat/>
    <w:rsid w:val="009549C5"/>
    <w:pPr>
      <w:keepNext/>
      <w:keepLines/>
      <w:spacing w:before="480" w:after="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9549C5"/>
    <w:pPr>
      <w:keepNext/>
      <w:keepLines/>
      <w:spacing w:before="360" w:after="360"/>
      <w:ind w:left="397"/>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9E7E06"/>
    <w:pPr>
      <w:keepNext/>
      <w:keepLines/>
      <w:spacing w:before="200" w:after="240"/>
      <w:ind w:left="794"/>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4024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40243"/>
    <w:rPr>
      <w:rFonts w:asciiTheme="majorHAnsi" w:eastAsiaTheme="majorEastAsia" w:hAnsiTheme="majorHAnsi" w:cstheme="majorBidi"/>
      <w:color w:val="17365D" w:themeColor="text2" w:themeShade="BF"/>
      <w:spacing w:val="5"/>
      <w:kern w:val="28"/>
      <w:sz w:val="52"/>
      <w:szCs w:val="52"/>
    </w:rPr>
  </w:style>
  <w:style w:type="paragraph" w:customStyle="1" w:styleId="rendu">
    <w:name w:val="rendu"/>
    <w:basedOn w:val="Normal"/>
    <w:qFormat/>
    <w:rsid w:val="00D31C7B"/>
    <w:pPr>
      <w:spacing w:line="276" w:lineRule="auto"/>
      <w:ind w:firstLine="357"/>
      <w:jc w:val="both"/>
    </w:pPr>
  </w:style>
  <w:style w:type="paragraph" w:styleId="Pieddepage">
    <w:name w:val="footer"/>
    <w:basedOn w:val="Normal"/>
    <w:link w:val="PieddepageCar"/>
    <w:uiPriority w:val="99"/>
    <w:unhideWhenUsed/>
    <w:rsid w:val="00C40243"/>
    <w:pPr>
      <w:tabs>
        <w:tab w:val="center" w:pos="4320"/>
        <w:tab w:val="right" w:pos="8640"/>
      </w:tabs>
    </w:pPr>
  </w:style>
  <w:style w:type="character" w:customStyle="1" w:styleId="PieddepageCar">
    <w:name w:val="Pied de page Car"/>
    <w:basedOn w:val="Policepardfaut"/>
    <w:link w:val="Pieddepage"/>
    <w:uiPriority w:val="99"/>
    <w:rsid w:val="00C40243"/>
  </w:style>
  <w:style w:type="character" w:styleId="Numrodepage">
    <w:name w:val="page number"/>
    <w:basedOn w:val="Policepardfaut"/>
    <w:uiPriority w:val="99"/>
    <w:semiHidden/>
    <w:unhideWhenUsed/>
    <w:rsid w:val="00C40243"/>
  </w:style>
  <w:style w:type="table" w:styleId="Grilledutableau">
    <w:name w:val="Table Grid"/>
    <w:basedOn w:val="TableauNormal"/>
    <w:uiPriority w:val="59"/>
    <w:rsid w:val="00C402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C40243"/>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C40243"/>
    <w:rPr>
      <w:rFonts w:ascii="Lucida Grande" w:hAnsi="Lucida Grande" w:cs="Lucida Grande"/>
      <w:sz w:val="18"/>
      <w:szCs w:val="18"/>
    </w:rPr>
  </w:style>
  <w:style w:type="paragraph" w:styleId="En-tte">
    <w:name w:val="header"/>
    <w:basedOn w:val="Normal"/>
    <w:link w:val="En-tteCar"/>
    <w:uiPriority w:val="99"/>
    <w:unhideWhenUsed/>
    <w:rsid w:val="00C40243"/>
    <w:pPr>
      <w:tabs>
        <w:tab w:val="center" w:pos="4320"/>
        <w:tab w:val="right" w:pos="8640"/>
      </w:tabs>
    </w:pPr>
  </w:style>
  <w:style w:type="character" w:customStyle="1" w:styleId="En-tteCar">
    <w:name w:val="En-tête Car"/>
    <w:basedOn w:val="Policepardfaut"/>
    <w:link w:val="En-tte"/>
    <w:uiPriority w:val="99"/>
    <w:rsid w:val="00C40243"/>
  </w:style>
  <w:style w:type="table" w:styleId="Ombrageclair">
    <w:name w:val="Light Shading"/>
    <w:basedOn w:val="TableauNormal"/>
    <w:uiPriority w:val="60"/>
    <w:rsid w:val="000300F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itre1Car">
    <w:name w:val="Titre 1 Car"/>
    <w:basedOn w:val="Policepardfaut"/>
    <w:link w:val="Titre1"/>
    <w:uiPriority w:val="9"/>
    <w:rsid w:val="009549C5"/>
    <w:rPr>
      <w:rFonts w:asciiTheme="majorHAnsi" w:eastAsiaTheme="majorEastAsia" w:hAnsiTheme="majorHAnsi" w:cstheme="majorBidi"/>
      <w:b/>
      <w:bCs/>
      <w:color w:val="345A8A" w:themeColor="accent1" w:themeShade="B5"/>
      <w:sz w:val="32"/>
      <w:szCs w:val="32"/>
    </w:rPr>
  </w:style>
  <w:style w:type="paragraph" w:styleId="Paragraphedeliste">
    <w:name w:val="List Paragraph"/>
    <w:basedOn w:val="Normal"/>
    <w:uiPriority w:val="34"/>
    <w:qFormat/>
    <w:rsid w:val="00CE2D64"/>
    <w:pPr>
      <w:ind w:left="720"/>
      <w:contextualSpacing/>
    </w:pPr>
  </w:style>
  <w:style w:type="character" w:customStyle="1" w:styleId="Titre2Car">
    <w:name w:val="Titre 2 Car"/>
    <w:basedOn w:val="Policepardfaut"/>
    <w:link w:val="Titre2"/>
    <w:uiPriority w:val="9"/>
    <w:rsid w:val="009549C5"/>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unhideWhenUsed/>
    <w:qFormat/>
    <w:rsid w:val="004831B2"/>
    <w:pPr>
      <w:spacing w:line="276" w:lineRule="auto"/>
      <w:outlineLvl w:val="9"/>
    </w:pPr>
    <w:rPr>
      <w:color w:val="365F91" w:themeColor="accent1" w:themeShade="BF"/>
      <w:sz w:val="28"/>
      <w:szCs w:val="28"/>
      <w:lang w:val="en-US"/>
    </w:rPr>
  </w:style>
  <w:style w:type="paragraph" w:styleId="TM1">
    <w:name w:val="toc 1"/>
    <w:basedOn w:val="Normal"/>
    <w:next w:val="Normal"/>
    <w:autoRedefine/>
    <w:uiPriority w:val="39"/>
    <w:unhideWhenUsed/>
    <w:rsid w:val="009E7E06"/>
    <w:pPr>
      <w:spacing w:before="120"/>
    </w:pPr>
    <w:rPr>
      <w:b/>
    </w:rPr>
  </w:style>
  <w:style w:type="paragraph" w:styleId="TM2">
    <w:name w:val="toc 2"/>
    <w:basedOn w:val="Normal"/>
    <w:next w:val="Normal"/>
    <w:autoRedefine/>
    <w:uiPriority w:val="39"/>
    <w:unhideWhenUsed/>
    <w:rsid w:val="004831B2"/>
    <w:pPr>
      <w:ind w:left="240"/>
    </w:pPr>
    <w:rPr>
      <w:b/>
      <w:sz w:val="22"/>
      <w:szCs w:val="22"/>
    </w:rPr>
  </w:style>
  <w:style w:type="paragraph" w:styleId="TM3">
    <w:name w:val="toc 3"/>
    <w:basedOn w:val="Normal"/>
    <w:next w:val="Normal"/>
    <w:autoRedefine/>
    <w:uiPriority w:val="39"/>
    <w:unhideWhenUsed/>
    <w:rsid w:val="004831B2"/>
    <w:pPr>
      <w:ind w:left="480"/>
    </w:pPr>
    <w:rPr>
      <w:sz w:val="22"/>
      <w:szCs w:val="22"/>
    </w:rPr>
  </w:style>
  <w:style w:type="paragraph" w:styleId="TM4">
    <w:name w:val="toc 4"/>
    <w:basedOn w:val="Normal"/>
    <w:next w:val="Normal"/>
    <w:autoRedefine/>
    <w:uiPriority w:val="39"/>
    <w:semiHidden/>
    <w:unhideWhenUsed/>
    <w:rsid w:val="004831B2"/>
    <w:pPr>
      <w:ind w:left="720"/>
    </w:pPr>
    <w:rPr>
      <w:sz w:val="20"/>
      <w:szCs w:val="20"/>
    </w:rPr>
  </w:style>
  <w:style w:type="paragraph" w:styleId="TM5">
    <w:name w:val="toc 5"/>
    <w:basedOn w:val="Normal"/>
    <w:next w:val="Normal"/>
    <w:autoRedefine/>
    <w:uiPriority w:val="39"/>
    <w:semiHidden/>
    <w:unhideWhenUsed/>
    <w:rsid w:val="004831B2"/>
    <w:pPr>
      <w:ind w:left="960"/>
    </w:pPr>
    <w:rPr>
      <w:sz w:val="20"/>
      <w:szCs w:val="20"/>
    </w:rPr>
  </w:style>
  <w:style w:type="paragraph" w:styleId="TM6">
    <w:name w:val="toc 6"/>
    <w:basedOn w:val="Normal"/>
    <w:next w:val="Normal"/>
    <w:autoRedefine/>
    <w:uiPriority w:val="39"/>
    <w:semiHidden/>
    <w:unhideWhenUsed/>
    <w:rsid w:val="004831B2"/>
    <w:pPr>
      <w:ind w:left="1200"/>
    </w:pPr>
    <w:rPr>
      <w:sz w:val="20"/>
      <w:szCs w:val="20"/>
    </w:rPr>
  </w:style>
  <w:style w:type="paragraph" w:styleId="TM7">
    <w:name w:val="toc 7"/>
    <w:basedOn w:val="Normal"/>
    <w:next w:val="Normal"/>
    <w:autoRedefine/>
    <w:uiPriority w:val="39"/>
    <w:semiHidden/>
    <w:unhideWhenUsed/>
    <w:rsid w:val="004831B2"/>
    <w:pPr>
      <w:ind w:left="1440"/>
    </w:pPr>
    <w:rPr>
      <w:sz w:val="20"/>
      <w:szCs w:val="20"/>
    </w:rPr>
  </w:style>
  <w:style w:type="paragraph" w:styleId="TM8">
    <w:name w:val="toc 8"/>
    <w:basedOn w:val="Normal"/>
    <w:next w:val="Normal"/>
    <w:autoRedefine/>
    <w:uiPriority w:val="39"/>
    <w:semiHidden/>
    <w:unhideWhenUsed/>
    <w:rsid w:val="004831B2"/>
    <w:pPr>
      <w:ind w:left="1680"/>
    </w:pPr>
    <w:rPr>
      <w:sz w:val="20"/>
      <w:szCs w:val="20"/>
    </w:rPr>
  </w:style>
  <w:style w:type="paragraph" w:styleId="TM9">
    <w:name w:val="toc 9"/>
    <w:basedOn w:val="Normal"/>
    <w:next w:val="Normal"/>
    <w:autoRedefine/>
    <w:uiPriority w:val="39"/>
    <w:semiHidden/>
    <w:unhideWhenUsed/>
    <w:rsid w:val="004831B2"/>
    <w:pPr>
      <w:ind w:left="1920"/>
    </w:pPr>
    <w:rPr>
      <w:sz w:val="20"/>
      <w:szCs w:val="20"/>
    </w:rPr>
  </w:style>
  <w:style w:type="paragraph" w:styleId="Sansinterligne">
    <w:name w:val="No Spacing"/>
    <w:uiPriority w:val="1"/>
    <w:qFormat/>
    <w:rsid w:val="00736853"/>
    <w:rPr>
      <w:color w:val="000000" w:themeColor="text1"/>
    </w:rPr>
  </w:style>
  <w:style w:type="character" w:styleId="Lienhypertexte">
    <w:name w:val="Hyperlink"/>
    <w:basedOn w:val="Policepardfaut"/>
    <w:uiPriority w:val="99"/>
    <w:unhideWhenUsed/>
    <w:rsid w:val="00A848F2"/>
    <w:rPr>
      <w:color w:val="0000FF" w:themeColor="hyperlink"/>
      <w:u w:val="single"/>
    </w:rPr>
  </w:style>
  <w:style w:type="character" w:customStyle="1" w:styleId="Titre3Car">
    <w:name w:val="Titre 3 Car"/>
    <w:basedOn w:val="Policepardfaut"/>
    <w:link w:val="Titre3"/>
    <w:uiPriority w:val="9"/>
    <w:rsid w:val="009E7E06"/>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5D44D1"/>
    <w:pPr>
      <w:spacing w:before="100" w:beforeAutospacing="1" w:after="115"/>
      <w:jc w:val="both"/>
    </w:pPr>
    <w:rPr>
      <w:rFonts w:ascii="Times" w:hAnsi="Times" w:cs="Times New Roman"/>
      <w:sz w:val="20"/>
      <w:szCs w:val="20"/>
      <w:lang w:val="en-US"/>
    </w:rPr>
  </w:style>
  <w:style w:type="paragraph" w:customStyle="1" w:styleId="article-western">
    <w:name w:val="article-western"/>
    <w:basedOn w:val="Normal"/>
    <w:rsid w:val="005D44D1"/>
    <w:pPr>
      <w:spacing w:before="100" w:beforeAutospacing="1" w:after="115"/>
      <w:jc w:val="both"/>
    </w:pPr>
    <w:rPr>
      <w:rFonts w:ascii="Times" w:hAnsi="Times"/>
      <w:b/>
      <w:bCs/>
      <w:sz w:val="20"/>
      <w:szCs w:val="20"/>
      <w:lang w:val="en-US"/>
    </w:rPr>
  </w:style>
  <w:style w:type="character" w:customStyle="1" w:styleId="apple-converted-space">
    <w:name w:val="apple-converted-space"/>
    <w:basedOn w:val="Policepardfaut"/>
    <w:rsid w:val="0035375E"/>
  </w:style>
  <w:style w:type="paragraph" w:styleId="Lgende">
    <w:name w:val="caption"/>
    <w:basedOn w:val="Normal"/>
    <w:next w:val="Normal"/>
    <w:uiPriority w:val="35"/>
    <w:unhideWhenUsed/>
    <w:qFormat/>
    <w:rsid w:val="0033741C"/>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40243"/>
  </w:style>
  <w:style w:type="paragraph" w:styleId="Titre1">
    <w:name w:val="heading 1"/>
    <w:basedOn w:val="Normal"/>
    <w:next w:val="Normal"/>
    <w:link w:val="Titre1Car"/>
    <w:uiPriority w:val="9"/>
    <w:qFormat/>
    <w:rsid w:val="009549C5"/>
    <w:pPr>
      <w:keepNext/>
      <w:keepLines/>
      <w:spacing w:before="480" w:after="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9549C5"/>
    <w:pPr>
      <w:keepNext/>
      <w:keepLines/>
      <w:spacing w:before="360" w:after="360"/>
      <w:ind w:left="397"/>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9E7E06"/>
    <w:pPr>
      <w:keepNext/>
      <w:keepLines/>
      <w:spacing w:before="200" w:after="240"/>
      <w:ind w:left="794"/>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4024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40243"/>
    <w:rPr>
      <w:rFonts w:asciiTheme="majorHAnsi" w:eastAsiaTheme="majorEastAsia" w:hAnsiTheme="majorHAnsi" w:cstheme="majorBidi"/>
      <w:color w:val="17365D" w:themeColor="text2" w:themeShade="BF"/>
      <w:spacing w:val="5"/>
      <w:kern w:val="28"/>
      <w:sz w:val="52"/>
      <w:szCs w:val="52"/>
    </w:rPr>
  </w:style>
  <w:style w:type="paragraph" w:customStyle="1" w:styleId="rendu">
    <w:name w:val="rendu"/>
    <w:basedOn w:val="Normal"/>
    <w:qFormat/>
    <w:rsid w:val="00D31C7B"/>
    <w:pPr>
      <w:spacing w:line="276" w:lineRule="auto"/>
      <w:ind w:firstLine="357"/>
      <w:jc w:val="both"/>
    </w:pPr>
  </w:style>
  <w:style w:type="paragraph" w:styleId="Pieddepage">
    <w:name w:val="footer"/>
    <w:basedOn w:val="Normal"/>
    <w:link w:val="PieddepageCar"/>
    <w:uiPriority w:val="99"/>
    <w:unhideWhenUsed/>
    <w:rsid w:val="00C40243"/>
    <w:pPr>
      <w:tabs>
        <w:tab w:val="center" w:pos="4320"/>
        <w:tab w:val="right" w:pos="8640"/>
      </w:tabs>
    </w:pPr>
  </w:style>
  <w:style w:type="character" w:customStyle="1" w:styleId="PieddepageCar">
    <w:name w:val="Pied de page Car"/>
    <w:basedOn w:val="Policepardfaut"/>
    <w:link w:val="Pieddepage"/>
    <w:uiPriority w:val="99"/>
    <w:rsid w:val="00C40243"/>
  </w:style>
  <w:style w:type="character" w:styleId="Numrodepage">
    <w:name w:val="page number"/>
    <w:basedOn w:val="Policepardfaut"/>
    <w:uiPriority w:val="99"/>
    <w:semiHidden/>
    <w:unhideWhenUsed/>
    <w:rsid w:val="00C40243"/>
  </w:style>
  <w:style w:type="table" w:styleId="Grilledutableau">
    <w:name w:val="Table Grid"/>
    <w:basedOn w:val="TableauNormal"/>
    <w:uiPriority w:val="59"/>
    <w:rsid w:val="00C402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C40243"/>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C40243"/>
    <w:rPr>
      <w:rFonts w:ascii="Lucida Grande" w:hAnsi="Lucida Grande" w:cs="Lucida Grande"/>
      <w:sz w:val="18"/>
      <w:szCs w:val="18"/>
    </w:rPr>
  </w:style>
  <w:style w:type="paragraph" w:styleId="En-tte">
    <w:name w:val="header"/>
    <w:basedOn w:val="Normal"/>
    <w:link w:val="En-tteCar"/>
    <w:uiPriority w:val="99"/>
    <w:unhideWhenUsed/>
    <w:rsid w:val="00C40243"/>
    <w:pPr>
      <w:tabs>
        <w:tab w:val="center" w:pos="4320"/>
        <w:tab w:val="right" w:pos="8640"/>
      </w:tabs>
    </w:pPr>
  </w:style>
  <w:style w:type="character" w:customStyle="1" w:styleId="En-tteCar">
    <w:name w:val="En-tête Car"/>
    <w:basedOn w:val="Policepardfaut"/>
    <w:link w:val="En-tte"/>
    <w:uiPriority w:val="99"/>
    <w:rsid w:val="00C40243"/>
  </w:style>
  <w:style w:type="table" w:styleId="Ombrageclair">
    <w:name w:val="Light Shading"/>
    <w:basedOn w:val="TableauNormal"/>
    <w:uiPriority w:val="60"/>
    <w:rsid w:val="000300F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itre1Car">
    <w:name w:val="Titre 1 Car"/>
    <w:basedOn w:val="Policepardfaut"/>
    <w:link w:val="Titre1"/>
    <w:uiPriority w:val="9"/>
    <w:rsid w:val="009549C5"/>
    <w:rPr>
      <w:rFonts w:asciiTheme="majorHAnsi" w:eastAsiaTheme="majorEastAsia" w:hAnsiTheme="majorHAnsi" w:cstheme="majorBidi"/>
      <w:b/>
      <w:bCs/>
      <w:color w:val="345A8A" w:themeColor="accent1" w:themeShade="B5"/>
      <w:sz w:val="32"/>
      <w:szCs w:val="32"/>
    </w:rPr>
  </w:style>
  <w:style w:type="paragraph" w:styleId="Paragraphedeliste">
    <w:name w:val="List Paragraph"/>
    <w:basedOn w:val="Normal"/>
    <w:uiPriority w:val="34"/>
    <w:qFormat/>
    <w:rsid w:val="00CE2D64"/>
    <w:pPr>
      <w:ind w:left="720"/>
      <w:contextualSpacing/>
    </w:pPr>
  </w:style>
  <w:style w:type="character" w:customStyle="1" w:styleId="Titre2Car">
    <w:name w:val="Titre 2 Car"/>
    <w:basedOn w:val="Policepardfaut"/>
    <w:link w:val="Titre2"/>
    <w:uiPriority w:val="9"/>
    <w:rsid w:val="009549C5"/>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unhideWhenUsed/>
    <w:qFormat/>
    <w:rsid w:val="004831B2"/>
    <w:pPr>
      <w:spacing w:line="276" w:lineRule="auto"/>
      <w:outlineLvl w:val="9"/>
    </w:pPr>
    <w:rPr>
      <w:color w:val="365F91" w:themeColor="accent1" w:themeShade="BF"/>
      <w:sz w:val="28"/>
      <w:szCs w:val="28"/>
      <w:lang w:val="en-US"/>
    </w:rPr>
  </w:style>
  <w:style w:type="paragraph" w:styleId="TM1">
    <w:name w:val="toc 1"/>
    <w:basedOn w:val="Normal"/>
    <w:next w:val="Normal"/>
    <w:autoRedefine/>
    <w:uiPriority w:val="39"/>
    <w:unhideWhenUsed/>
    <w:rsid w:val="009E7E06"/>
    <w:pPr>
      <w:spacing w:before="120"/>
    </w:pPr>
    <w:rPr>
      <w:b/>
    </w:rPr>
  </w:style>
  <w:style w:type="paragraph" w:styleId="TM2">
    <w:name w:val="toc 2"/>
    <w:basedOn w:val="Normal"/>
    <w:next w:val="Normal"/>
    <w:autoRedefine/>
    <w:uiPriority w:val="39"/>
    <w:unhideWhenUsed/>
    <w:rsid w:val="004831B2"/>
    <w:pPr>
      <w:ind w:left="240"/>
    </w:pPr>
    <w:rPr>
      <w:b/>
      <w:sz w:val="22"/>
      <w:szCs w:val="22"/>
    </w:rPr>
  </w:style>
  <w:style w:type="paragraph" w:styleId="TM3">
    <w:name w:val="toc 3"/>
    <w:basedOn w:val="Normal"/>
    <w:next w:val="Normal"/>
    <w:autoRedefine/>
    <w:uiPriority w:val="39"/>
    <w:unhideWhenUsed/>
    <w:rsid w:val="004831B2"/>
    <w:pPr>
      <w:ind w:left="480"/>
    </w:pPr>
    <w:rPr>
      <w:sz w:val="22"/>
      <w:szCs w:val="22"/>
    </w:rPr>
  </w:style>
  <w:style w:type="paragraph" w:styleId="TM4">
    <w:name w:val="toc 4"/>
    <w:basedOn w:val="Normal"/>
    <w:next w:val="Normal"/>
    <w:autoRedefine/>
    <w:uiPriority w:val="39"/>
    <w:semiHidden/>
    <w:unhideWhenUsed/>
    <w:rsid w:val="004831B2"/>
    <w:pPr>
      <w:ind w:left="720"/>
    </w:pPr>
    <w:rPr>
      <w:sz w:val="20"/>
      <w:szCs w:val="20"/>
    </w:rPr>
  </w:style>
  <w:style w:type="paragraph" w:styleId="TM5">
    <w:name w:val="toc 5"/>
    <w:basedOn w:val="Normal"/>
    <w:next w:val="Normal"/>
    <w:autoRedefine/>
    <w:uiPriority w:val="39"/>
    <w:semiHidden/>
    <w:unhideWhenUsed/>
    <w:rsid w:val="004831B2"/>
    <w:pPr>
      <w:ind w:left="960"/>
    </w:pPr>
    <w:rPr>
      <w:sz w:val="20"/>
      <w:szCs w:val="20"/>
    </w:rPr>
  </w:style>
  <w:style w:type="paragraph" w:styleId="TM6">
    <w:name w:val="toc 6"/>
    <w:basedOn w:val="Normal"/>
    <w:next w:val="Normal"/>
    <w:autoRedefine/>
    <w:uiPriority w:val="39"/>
    <w:semiHidden/>
    <w:unhideWhenUsed/>
    <w:rsid w:val="004831B2"/>
    <w:pPr>
      <w:ind w:left="1200"/>
    </w:pPr>
    <w:rPr>
      <w:sz w:val="20"/>
      <w:szCs w:val="20"/>
    </w:rPr>
  </w:style>
  <w:style w:type="paragraph" w:styleId="TM7">
    <w:name w:val="toc 7"/>
    <w:basedOn w:val="Normal"/>
    <w:next w:val="Normal"/>
    <w:autoRedefine/>
    <w:uiPriority w:val="39"/>
    <w:semiHidden/>
    <w:unhideWhenUsed/>
    <w:rsid w:val="004831B2"/>
    <w:pPr>
      <w:ind w:left="1440"/>
    </w:pPr>
    <w:rPr>
      <w:sz w:val="20"/>
      <w:szCs w:val="20"/>
    </w:rPr>
  </w:style>
  <w:style w:type="paragraph" w:styleId="TM8">
    <w:name w:val="toc 8"/>
    <w:basedOn w:val="Normal"/>
    <w:next w:val="Normal"/>
    <w:autoRedefine/>
    <w:uiPriority w:val="39"/>
    <w:semiHidden/>
    <w:unhideWhenUsed/>
    <w:rsid w:val="004831B2"/>
    <w:pPr>
      <w:ind w:left="1680"/>
    </w:pPr>
    <w:rPr>
      <w:sz w:val="20"/>
      <w:szCs w:val="20"/>
    </w:rPr>
  </w:style>
  <w:style w:type="paragraph" w:styleId="TM9">
    <w:name w:val="toc 9"/>
    <w:basedOn w:val="Normal"/>
    <w:next w:val="Normal"/>
    <w:autoRedefine/>
    <w:uiPriority w:val="39"/>
    <w:semiHidden/>
    <w:unhideWhenUsed/>
    <w:rsid w:val="004831B2"/>
    <w:pPr>
      <w:ind w:left="1920"/>
    </w:pPr>
    <w:rPr>
      <w:sz w:val="20"/>
      <w:szCs w:val="20"/>
    </w:rPr>
  </w:style>
  <w:style w:type="paragraph" w:styleId="Sansinterligne">
    <w:name w:val="No Spacing"/>
    <w:uiPriority w:val="1"/>
    <w:qFormat/>
    <w:rsid w:val="00736853"/>
    <w:rPr>
      <w:color w:val="000000" w:themeColor="text1"/>
    </w:rPr>
  </w:style>
  <w:style w:type="character" w:styleId="Lienhypertexte">
    <w:name w:val="Hyperlink"/>
    <w:basedOn w:val="Policepardfaut"/>
    <w:uiPriority w:val="99"/>
    <w:unhideWhenUsed/>
    <w:rsid w:val="00A848F2"/>
    <w:rPr>
      <w:color w:val="0000FF" w:themeColor="hyperlink"/>
      <w:u w:val="single"/>
    </w:rPr>
  </w:style>
  <w:style w:type="character" w:customStyle="1" w:styleId="Titre3Car">
    <w:name w:val="Titre 3 Car"/>
    <w:basedOn w:val="Policepardfaut"/>
    <w:link w:val="Titre3"/>
    <w:uiPriority w:val="9"/>
    <w:rsid w:val="009E7E06"/>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5D44D1"/>
    <w:pPr>
      <w:spacing w:before="100" w:beforeAutospacing="1" w:after="115"/>
      <w:jc w:val="both"/>
    </w:pPr>
    <w:rPr>
      <w:rFonts w:ascii="Times" w:hAnsi="Times" w:cs="Times New Roman"/>
      <w:sz w:val="20"/>
      <w:szCs w:val="20"/>
      <w:lang w:val="en-US"/>
    </w:rPr>
  </w:style>
  <w:style w:type="paragraph" w:customStyle="1" w:styleId="article-western">
    <w:name w:val="article-western"/>
    <w:basedOn w:val="Normal"/>
    <w:rsid w:val="005D44D1"/>
    <w:pPr>
      <w:spacing w:before="100" w:beforeAutospacing="1" w:after="115"/>
      <w:jc w:val="both"/>
    </w:pPr>
    <w:rPr>
      <w:rFonts w:ascii="Times" w:hAnsi="Times"/>
      <w:b/>
      <w:bCs/>
      <w:sz w:val="20"/>
      <w:szCs w:val="20"/>
      <w:lang w:val="en-US"/>
    </w:rPr>
  </w:style>
  <w:style w:type="character" w:customStyle="1" w:styleId="apple-converted-space">
    <w:name w:val="apple-converted-space"/>
    <w:basedOn w:val="Policepardfaut"/>
    <w:rsid w:val="0035375E"/>
  </w:style>
  <w:style w:type="paragraph" w:styleId="Lgende">
    <w:name w:val="caption"/>
    <w:basedOn w:val="Normal"/>
    <w:next w:val="Normal"/>
    <w:uiPriority w:val="35"/>
    <w:unhideWhenUsed/>
    <w:qFormat/>
    <w:rsid w:val="0033741C"/>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8145265">
      <w:bodyDiv w:val="1"/>
      <w:marLeft w:val="0"/>
      <w:marRight w:val="0"/>
      <w:marTop w:val="0"/>
      <w:marBottom w:val="0"/>
      <w:divBdr>
        <w:top w:val="none" w:sz="0" w:space="0" w:color="auto"/>
        <w:left w:val="none" w:sz="0" w:space="0" w:color="auto"/>
        <w:bottom w:val="none" w:sz="0" w:space="0" w:color="auto"/>
        <w:right w:val="none" w:sz="0" w:space="0" w:color="auto"/>
      </w:divBdr>
    </w:div>
    <w:div w:id="1013069792">
      <w:bodyDiv w:val="1"/>
      <w:marLeft w:val="0"/>
      <w:marRight w:val="0"/>
      <w:marTop w:val="0"/>
      <w:marBottom w:val="0"/>
      <w:divBdr>
        <w:top w:val="none" w:sz="0" w:space="0" w:color="auto"/>
        <w:left w:val="none" w:sz="0" w:space="0" w:color="auto"/>
        <w:bottom w:val="none" w:sz="0" w:space="0" w:color="auto"/>
        <w:right w:val="none" w:sz="0" w:space="0" w:color="auto"/>
      </w:divBdr>
      <w:divsChild>
        <w:div w:id="178471936">
          <w:marLeft w:val="0"/>
          <w:marRight w:val="0"/>
          <w:marTop w:val="0"/>
          <w:marBottom w:val="0"/>
          <w:divBdr>
            <w:top w:val="none" w:sz="0" w:space="0" w:color="auto"/>
            <w:left w:val="none" w:sz="0" w:space="0" w:color="auto"/>
            <w:bottom w:val="none" w:sz="0" w:space="0" w:color="auto"/>
            <w:right w:val="none" w:sz="0" w:space="0" w:color="auto"/>
          </w:divBdr>
        </w:div>
        <w:div w:id="1583447237">
          <w:marLeft w:val="0"/>
          <w:marRight w:val="0"/>
          <w:marTop w:val="0"/>
          <w:marBottom w:val="0"/>
          <w:divBdr>
            <w:top w:val="none" w:sz="0" w:space="0" w:color="auto"/>
            <w:left w:val="none" w:sz="0" w:space="0" w:color="auto"/>
            <w:bottom w:val="none" w:sz="0" w:space="0" w:color="auto"/>
            <w:right w:val="none" w:sz="0" w:space="0" w:color="auto"/>
          </w:divBdr>
        </w:div>
      </w:divsChild>
    </w:div>
    <w:div w:id="1069231300">
      <w:bodyDiv w:val="1"/>
      <w:marLeft w:val="0"/>
      <w:marRight w:val="0"/>
      <w:marTop w:val="0"/>
      <w:marBottom w:val="0"/>
      <w:divBdr>
        <w:top w:val="none" w:sz="0" w:space="0" w:color="auto"/>
        <w:left w:val="none" w:sz="0" w:space="0" w:color="auto"/>
        <w:bottom w:val="none" w:sz="0" w:space="0" w:color="auto"/>
        <w:right w:val="none" w:sz="0" w:space="0" w:color="auto"/>
      </w:divBdr>
    </w:div>
    <w:div w:id="1842309346">
      <w:bodyDiv w:val="1"/>
      <w:marLeft w:val="0"/>
      <w:marRight w:val="0"/>
      <w:marTop w:val="0"/>
      <w:marBottom w:val="0"/>
      <w:divBdr>
        <w:top w:val="none" w:sz="0" w:space="0" w:color="auto"/>
        <w:left w:val="none" w:sz="0" w:space="0" w:color="auto"/>
        <w:bottom w:val="none" w:sz="0" w:space="0" w:color="auto"/>
        <w:right w:val="none" w:sz="0" w:space="0" w:color="auto"/>
      </w:divBdr>
      <w:divsChild>
        <w:div w:id="1873879012">
          <w:marLeft w:val="0"/>
          <w:marRight w:val="0"/>
          <w:marTop w:val="0"/>
          <w:marBottom w:val="0"/>
          <w:divBdr>
            <w:top w:val="none" w:sz="0" w:space="0" w:color="auto"/>
            <w:left w:val="none" w:sz="0" w:space="0" w:color="auto"/>
            <w:bottom w:val="none" w:sz="0" w:space="0" w:color="auto"/>
            <w:right w:val="none" w:sz="0" w:space="0" w:color="auto"/>
          </w:divBdr>
        </w:div>
        <w:div w:id="192964970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10.jpg"/><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C7DDB3-01EF-495E-B1D6-825B48802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937</Words>
  <Characters>5158</Characters>
  <Application>Microsoft Office Word</Application>
  <DocSecurity>0</DocSecurity>
  <Lines>42</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Raphaël Le Gorande</dc:creator>
  <cp:lastModifiedBy>Florent CATIAU-TRISTANT</cp:lastModifiedBy>
  <cp:revision>3</cp:revision>
  <dcterms:created xsi:type="dcterms:W3CDTF">2015-01-29T10:01:00Z</dcterms:created>
  <dcterms:modified xsi:type="dcterms:W3CDTF">2015-02-01T15:02:00Z</dcterms:modified>
</cp:coreProperties>
</file>